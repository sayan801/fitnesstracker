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67287807" w:displacedByCustomXml="prev"/>
        <w:p w:rsidR="00D75B7E" w:rsidRDefault="00D75B7E" w:rsidP="00B63FAE">
          <w:pPr>
            <w:pStyle w:val="Heading1"/>
          </w:pPr>
          <w:r>
            <w:t>Contents</w:t>
          </w:r>
          <w:bookmarkEnd w:id="0"/>
        </w:p>
        <w:p w:rsidR="00D9560A" w:rsidRDefault="00A7685E" w:rsidP="007A5F57">
          <w:pPr>
            <w:pStyle w:val="TOC1"/>
            <w:tabs>
              <w:tab w:val="right" w:leader="dot" w:pos="9016"/>
            </w:tabs>
            <w:spacing w:line="240" w:lineRule="auto"/>
            <w:rPr>
              <w:i w:val="0"/>
              <w:iCs w:val="0"/>
              <w:noProof/>
              <w:sz w:val="22"/>
              <w:szCs w:val="22"/>
              <w:lang w:val="en-IN" w:eastAsia="en-IN" w:bidi="ar-SA"/>
            </w:rPr>
          </w:pPr>
          <w:r>
            <w:fldChar w:fldCharType="begin"/>
          </w:r>
          <w:r w:rsidR="00D75B7E">
            <w:instrText xml:space="preserve"> TOC \o "1-3" \h \z \u </w:instrText>
          </w:r>
          <w:r>
            <w:fldChar w:fldCharType="separate"/>
          </w:r>
          <w:hyperlink w:anchor="_Toc367287807" w:history="1">
            <w:r w:rsidR="00D9560A" w:rsidRPr="00D718D5">
              <w:rPr>
                <w:rStyle w:val="Hyperlink"/>
                <w:noProof/>
              </w:rPr>
              <w:t>Contents</w:t>
            </w:r>
            <w:r w:rsidR="00D9560A">
              <w:rPr>
                <w:noProof/>
                <w:webHidden/>
              </w:rPr>
              <w:tab/>
            </w:r>
            <w:r>
              <w:rPr>
                <w:noProof/>
                <w:webHidden/>
              </w:rPr>
              <w:fldChar w:fldCharType="begin"/>
            </w:r>
            <w:r w:rsidR="00D9560A">
              <w:rPr>
                <w:noProof/>
                <w:webHidden/>
              </w:rPr>
              <w:instrText xml:space="preserve"> PAGEREF _Toc367287807 \h </w:instrText>
            </w:r>
            <w:r>
              <w:rPr>
                <w:noProof/>
                <w:webHidden/>
              </w:rPr>
            </w:r>
            <w:r>
              <w:rPr>
                <w:noProof/>
                <w:webHidden/>
              </w:rPr>
              <w:fldChar w:fldCharType="separate"/>
            </w:r>
            <w:r w:rsidR="00D9560A">
              <w:rPr>
                <w:noProof/>
                <w:webHidden/>
              </w:rPr>
              <w:t>1</w:t>
            </w:r>
            <w:r>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08" w:history="1">
            <w:r w:rsidR="00D9560A" w:rsidRPr="00D718D5">
              <w:rPr>
                <w:rStyle w:val="Hyperlink"/>
                <w:rFonts w:eastAsia="Arial"/>
                <w:noProof/>
              </w:rPr>
              <w:t>Introduction &amp; Objective of the Project:</w:t>
            </w:r>
            <w:r w:rsidR="00D9560A">
              <w:rPr>
                <w:noProof/>
                <w:webHidden/>
              </w:rPr>
              <w:tab/>
            </w:r>
            <w:r w:rsidR="00A7685E">
              <w:rPr>
                <w:noProof/>
                <w:webHidden/>
              </w:rPr>
              <w:fldChar w:fldCharType="begin"/>
            </w:r>
            <w:r w:rsidR="00D9560A">
              <w:rPr>
                <w:noProof/>
                <w:webHidden/>
              </w:rPr>
              <w:instrText xml:space="preserve"> PAGEREF _Toc367287808 \h </w:instrText>
            </w:r>
            <w:r w:rsidR="00A7685E">
              <w:rPr>
                <w:noProof/>
                <w:webHidden/>
              </w:rPr>
            </w:r>
            <w:r w:rsidR="00A7685E">
              <w:rPr>
                <w:noProof/>
                <w:webHidden/>
              </w:rPr>
              <w:fldChar w:fldCharType="separate"/>
            </w:r>
            <w:r w:rsidR="00D9560A">
              <w:rPr>
                <w:noProof/>
                <w:webHidden/>
              </w:rPr>
              <w:t>5</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09" w:history="1">
            <w:r w:rsidR="00D9560A" w:rsidRPr="00D718D5">
              <w:rPr>
                <w:rStyle w:val="Hyperlink"/>
                <w:noProof/>
              </w:rPr>
              <w:t>Introduction</w:t>
            </w:r>
            <w:r w:rsidR="00D9560A">
              <w:rPr>
                <w:noProof/>
                <w:webHidden/>
              </w:rPr>
              <w:tab/>
            </w:r>
            <w:r w:rsidR="00A7685E">
              <w:rPr>
                <w:noProof/>
                <w:webHidden/>
              </w:rPr>
              <w:fldChar w:fldCharType="begin"/>
            </w:r>
            <w:r w:rsidR="00D9560A">
              <w:rPr>
                <w:noProof/>
                <w:webHidden/>
              </w:rPr>
              <w:instrText xml:space="preserve"> PAGEREF _Toc367287809 \h </w:instrText>
            </w:r>
            <w:r w:rsidR="00A7685E">
              <w:rPr>
                <w:noProof/>
                <w:webHidden/>
              </w:rPr>
            </w:r>
            <w:r w:rsidR="00A7685E">
              <w:rPr>
                <w:noProof/>
                <w:webHidden/>
              </w:rPr>
              <w:fldChar w:fldCharType="separate"/>
            </w:r>
            <w:r w:rsidR="00D9560A">
              <w:rPr>
                <w:noProof/>
                <w:webHidden/>
              </w:rPr>
              <w:t>5</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10" w:history="1">
            <w:r w:rsidR="00D9560A" w:rsidRPr="00D718D5">
              <w:rPr>
                <w:rStyle w:val="Hyperlink"/>
                <w:noProof/>
              </w:rPr>
              <w:t>Objective</w:t>
            </w:r>
            <w:r w:rsidR="00D9560A">
              <w:rPr>
                <w:noProof/>
                <w:webHidden/>
              </w:rPr>
              <w:tab/>
            </w:r>
            <w:r w:rsidR="00A7685E">
              <w:rPr>
                <w:noProof/>
                <w:webHidden/>
              </w:rPr>
              <w:fldChar w:fldCharType="begin"/>
            </w:r>
            <w:r w:rsidR="00D9560A">
              <w:rPr>
                <w:noProof/>
                <w:webHidden/>
              </w:rPr>
              <w:instrText xml:space="preserve"> PAGEREF _Toc367287810 \h </w:instrText>
            </w:r>
            <w:r w:rsidR="00A7685E">
              <w:rPr>
                <w:noProof/>
                <w:webHidden/>
              </w:rPr>
            </w:r>
            <w:r w:rsidR="00A7685E">
              <w:rPr>
                <w:noProof/>
                <w:webHidden/>
              </w:rPr>
              <w:fldChar w:fldCharType="separate"/>
            </w:r>
            <w:r w:rsidR="00D9560A">
              <w:rPr>
                <w:noProof/>
                <w:webHidden/>
              </w:rPr>
              <w:t>8</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11" w:history="1">
            <w:r w:rsidR="00D9560A" w:rsidRPr="00D718D5">
              <w:rPr>
                <w:rStyle w:val="Hyperlink"/>
                <w:noProof/>
              </w:rPr>
              <w:t>System Analysis</w:t>
            </w:r>
            <w:r w:rsidR="00D9560A">
              <w:rPr>
                <w:noProof/>
                <w:webHidden/>
              </w:rPr>
              <w:tab/>
            </w:r>
            <w:r w:rsidR="00A7685E">
              <w:rPr>
                <w:noProof/>
                <w:webHidden/>
              </w:rPr>
              <w:fldChar w:fldCharType="begin"/>
            </w:r>
            <w:r w:rsidR="00D9560A">
              <w:rPr>
                <w:noProof/>
                <w:webHidden/>
              </w:rPr>
              <w:instrText xml:space="preserve"> PAGEREF _Toc367287811 \h </w:instrText>
            </w:r>
            <w:r w:rsidR="00A7685E">
              <w:rPr>
                <w:noProof/>
                <w:webHidden/>
              </w:rPr>
            </w:r>
            <w:r w:rsidR="00A7685E">
              <w:rPr>
                <w:noProof/>
                <w:webHidden/>
              </w:rPr>
              <w:fldChar w:fldCharType="separate"/>
            </w:r>
            <w:r w:rsidR="00D9560A">
              <w:rPr>
                <w:noProof/>
                <w:webHidden/>
              </w:rPr>
              <w:t>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12" w:history="1">
            <w:r w:rsidR="00D9560A" w:rsidRPr="00D718D5">
              <w:rPr>
                <w:rStyle w:val="Hyperlink"/>
                <w:noProof/>
              </w:rPr>
              <w:t>Identification of Need:</w:t>
            </w:r>
            <w:r w:rsidR="00D9560A">
              <w:rPr>
                <w:noProof/>
                <w:webHidden/>
              </w:rPr>
              <w:tab/>
            </w:r>
            <w:r w:rsidR="00A7685E">
              <w:rPr>
                <w:noProof/>
                <w:webHidden/>
              </w:rPr>
              <w:fldChar w:fldCharType="begin"/>
            </w:r>
            <w:r w:rsidR="00D9560A">
              <w:rPr>
                <w:noProof/>
                <w:webHidden/>
              </w:rPr>
              <w:instrText xml:space="preserve"> PAGEREF _Toc367287812 \h </w:instrText>
            </w:r>
            <w:r w:rsidR="00A7685E">
              <w:rPr>
                <w:noProof/>
                <w:webHidden/>
              </w:rPr>
            </w:r>
            <w:r w:rsidR="00A7685E">
              <w:rPr>
                <w:noProof/>
                <w:webHidden/>
              </w:rPr>
              <w:fldChar w:fldCharType="separate"/>
            </w:r>
            <w:r w:rsidR="00D9560A">
              <w:rPr>
                <w:noProof/>
                <w:webHidden/>
              </w:rPr>
              <w:t>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13" w:history="1">
            <w:r w:rsidR="00D9560A" w:rsidRPr="00D718D5">
              <w:rPr>
                <w:rStyle w:val="Hyperlink"/>
                <w:noProof/>
              </w:rPr>
              <w:t>Preliminary Investigation:</w:t>
            </w:r>
            <w:r w:rsidR="00D9560A">
              <w:rPr>
                <w:noProof/>
                <w:webHidden/>
              </w:rPr>
              <w:tab/>
            </w:r>
            <w:r w:rsidR="00A7685E">
              <w:rPr>
                <w:noProof/>
                <w:webHidden/>
              </w:rPr>
              <w:fldChar w:fldCharType="begin"/>
            </w:r>
            <w:r w:rsidR="00D9560A">
              <w:rPr>
                <w:noProof/>
                <w:webHidden/>
              </w:rPr>
              <w:instrText xml:space="preserve"> PAGEREF _Toc367287813 \h </w:instrText>
            </w:r>
            <w:r w:rsidR="00A7685E">
              <w:rPr>
                <w:noProof/>
                <w:webHidden/>
              </w:rPr>
            </w:r>
            <w:r w:rsidR="00A7685E">
              <w:rPr>
                <w:noProof/>
                <w:webHidden/>
              </w:rPr>
              <w:fldChar w:fldCharType="separate"/>
            </w:r>
            <w:r w:rsidR="00D9560A">
              <w:rPr>
                <w:noProof/>
                <w:webHidden/>
              </w:rPr>
              <w:t>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14" w:history="1">
            <w:r w:rsidR="00D9560A" w:rsidRPr="00D718D5">
              <w:rPr>
                <w:rStyle w:val="Hyperlink"/>
                <w:noProof/>
              </w:rPr>
              <w:t>Feasibility Study:</w:t>
            </w:r>
            <w:r w:rsidR="00D9560A">
              <w:rPr>
                <w:noProof/>
                <w:webHidden/>
              </w:rPr>
              <w:tab/>
            </w:r>
            <w:r w:rsidR="00A7685E">
              <w:rPr>
                <w:noProof/>
                <w:webHidden/>
              </w:rPr>
              <w:fldChar w:fldCharType="begin"/>
            </w:r>
            <w:r w:rsidR="00D9560A">
              <w:rPr>
                <w:noProof/>
                <w:webHidden/>
              </w:rPr>
              <w:instrText xml:space="preserve"> PAGEREF _Toc367287814 \h </w:instrText>
            </w:r>
            <w:r w:rsidR="00A7685E">
              <w:rPr>
                <w:noProof/>
                <w:webHidden/>
              </w:rPr>
            </w:r>
            <w:r w:rsidR="00A7685E">
              <w:rPr>
                <w:noProof/>
                <w:webHidden/>
              </w:rPr>
              <w:fldChar w:fldCharType="separate"/>
            </w:r>
            <w:r w:rsidR="00D9560A">
              <w:rPr>
                <w:noProof/>
                <w:webHidden/>
              </w:rPr>
              <w:t>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15" w:history="1">
            <w:r w:rsidR="00D9560A" w:rsidRPr="00D718D5">
              <w:rPr>
                <w:rStyle w:val="Hyperlink"/>
                <w:noProof/>
              </w:rPr>
              <w:t>Planning and Scheduling</w:t>
            </w:r>
            <w:r w:rsidR="00D9560A">
              <w:rPr>
                <w:noProof/>
                <w:webHidden/>
              </w:rPr>
              <w:tab/>
            </w:r>
            <w:r w:rsidR="00A7685E">
              <w:rPr>
                <w:noProof/>
                <w:webHidden/>
              </w:rPr>
              <w:fldChar w:fldCharType="begin"/>
            </w:r>
            <w:r w:rsidR="00D9560A">
              <w:rPr>
                <w:noProof/>
                <w:webHidden/>
              </w:rPr>
              <w:instrText xml:space="preserve"> PAGEREF _Toc367287815 \h </w:instrText>
            </w:r>
            <w:r w:rsidR="00A7685E">
              <w:rPr>
                <w:noProof/>
                <w:webHidden/>
              </w:rPr>
            </w:r>
            <w:r w:rsidR="00A7685E">
              <w:rPr>
                <w:noProof/>
                <w:webHidden/>
              </w:rPr>
              <w:fldChar w:fldCharType="separate"/>
            </w:r>
            <w:r w:rsidR="00D9560A">
              <w:rPr>
                <w:noProof/>
                <w:webHidden/>
              </w:rPr>
              <w:t>9</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16" w:history="1">
            <w:r w:rsidR="00D9560A" w:rsidRPr="00D718D5">
              <w:rPr>
                <w:rStyle w:val="Hyperlink"/>
                <w:noProof/>
              </w:rPr>
              <w:t>Gantt chart</w:t>
            </w:r>
            <w:r w:rsidR="00D9560A">
              <w:rPr>
                <w:noProof/>
                <w:webHidden/>
              </w:rPr>
              <w:tab/>
            </w:r>
            <w:r w:rsidR="00A7685E">
              <w:rPr>
                <w:noProof/>
                <w:webHidden/>
              </w:rPr>
              <w:fldChar w:fldCharType="begin"/>
            </w:r>
            <w:r w:rsidR="00D9560A">
              <w:rPr>
                <w:noProof/>
                <w:webHidden/>
              </w:rPr>
              <w:instrText xml:space="preserve"> PAGEREF _Toc367287816 \h </w:instrText>
            </w:r>
            <w:r w:rsidR="00A7685E">
              <w:rPr>
                <w:noProof/>
                <w:webHidden/>
              </w:rPr>
            </w:r>
            <w:r w:rsidR="00A7685E">
              <w:rPr>
                <w:noProof/>
                <w:webHidden/>
              </w:rPr>
              <w:fldChar w:fldCharType="separate"/>
            </w:r>
            <w:r w:rsidR="00D9560A">
              <w:rPr>
                <w:noProof/>
                <w:webHidden/>
              </w:rPr>
              <w:t>9</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17" w:history="1">
            <w:r w:rsidR="00D9560A" w:rsidRPr="00D718D5">
              <w:rPr>
                <w:rStyle w:val="Hyperlink"/>
                <w:noProof/>
              </w:rPr>
              <w:t>Tracking Gantt</w:t>
            </w:r>
            <w:r w:rsidR="00D9560A">
              <w:rPr>
                <w:noProof/>
                <w:webHidden/>
              </w:rPr>
              <w:tab/>
            </w:r>
            <w:r w:rsidR="00A7685E">
              <w:rPr>
                <w:noProof/>
                <w:webHidden/>
              </w:rPr>
              <w:fldChar w:fldCharType="begin"/>
            </w:r>
            <w:r w:rsidR="00D9560A">
              <w:rPr>
                <w:noProof/>
                <w:webHidden/>
              </w:rPr>
              <w:instrText xml:space="preserve"> PAGEREF _Toc367287817 \h </w:instrText>
            </w:r>
            <w:r w:rsidR="00A7685E">
              <w:rPr>
                <w:noProof/>
                <w:webHidden/>
              </w:rPr>
            </w:r>
            <w:r w:rsidR="00A7685E">
              <w:rPr>
                <w:noProof/>
                <w:webHidden/>
              </w:rPr>
              <w:fldChar w:fldCharType="separate"/>
            </w:r>
            <w:r w:rsidR="00D9560A">
              <w:rPr>
                <w:noProof/>
                <w:webHidden/>
              </w:rPr>
              <w:t>10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18" w:history="1">
            <w:r w:rsidR="00D9560A" w:rsidRPr="00D718D5">
              <w:rPr>
                <w:rStyle w:val="Hyperlink"/>
                <w:noProof/>
              </w:rPr>
              <w:t>Pert Chart</w:t>
            </w:r>
            <w:r w:rsidR="00D9560A">
              <w:rPr>
                <w:noProof/>
                <w:webHidden/>
              </w:rPr>
              <w:tab/>
            </w:r>
            <w:r w:rsidR="00A7685E">
              <w:rPr>
                <w:noProof/>
                <w:webHidden/>
              </w:rPr>
              <w:fldChar w:fldCharType="begin"/>
            </w:r>
            <w:r w:rsidR="00D9560A">
              <w:rPr>
                <w:noProof/>
                <w:webHidden/>
              </w:rPr>
              <w:instrText xml:space="preserve"> PAGEREF _Toc367287818 \h </w:instrText>
            </w:r>
            <w:r w:rsidR="00A7685E">
              <w:rPr>
                <w:noProof/>
                <w:webHidden/>
              </w:rPr>
            </w:r>
            <w:r w:rsidR="00A7685E">
              <w:rPr>
                <w:noProof/>
                <w:webHidden/>
              </w:rPr>
              <w:fldChar w:fldCharType="separate"/>
            </w:r>
            <w:r w:rsidR="00D9560A">
              <w:rPr>
                <w:noProof/>
                <w:webHidden/>
              </w:rPr>
              <w:t>11</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19" w:history="1">
            <w:r w:rsidR="00D9560A" w:rsidRPr="00D718D5">
              <w:rPr>
                <w:rStyle w:val="Hyperlink"/>
                <w:noProof/>
              </w:rPr>
              <w:t>Estimation</w:t>
            </w:r>
            <w:r w:rsidR="00D9560A">
              <w:rPr>
                <w:noProof/>
                <w:webHidden/>
              </w:rPr>
              <w:tab/>
            </w:r>
            <w:r w:rsidR="00A7685E">
              <w:rPr>
                <w:noProof/>
                <w:webHidden/>
              </w:rPr>
              <w:fldChar w:fldCharType="begin"/>
            </w:r>
            <w:r w:rsidR="00D9560A">
              <w:rPr>
                <w:noProof/>
                <w:webHidden/>
              </w:rPr>
              <w:instrText xml:space="preserve"> PAGEREF _Toc367287819 \h </w:instrText>
            </w:r>
            <w:r w:rsidR="00A7685E">
              <w:rPr>
                <w:noProof/>
                <w:webHidden/>
              </w:rPr>
            </w:r>
            <w:r w:rsidR="00A7685E">
              <w:rPr>
                <w:noProof/>
                <w:webHidden/>
              </w:rPr>
              <w:fldChar w:fldCharType="separate"/>
            </w:r>
            <w:r w:rsidR="00D9560A">
              <w:rPr>
                <w:noProof/>
                <w:webHidden/>
              </w:rPr>
              <w:t>12</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20" w:history="1">
            <w:r w:rsidR="00D9560A" w:rsidRPr="00D718D5">
              <w:rPr>
                <w:rStyle w:val="Hyperlink"/>
                <w:noProof/>
              </w:rPr>
              <w:t>Software REQUIREMENTS AND ANALYSIS</w:t>
            </w:r>
            <w:r w:rsidR="00D9560A">
              <w:rPr>
                <w:noProof/>
                <w:webHidden/>
              </w:rPr>
              <w:tab/>
            </w:r>
            <w:r w:rsidR="00A7685E">
              <w:rPr>
                <w:noProof/>
                <w:webHidden/>
              </w:rPr>
              <w:fldChar w:fldCharType="begin"/>
            </w:r>
            <w:r w:rsidR="00D9560A">
              <w:rPr>
                <w:noProof/>
                <w:webHidden/>
              </w:rPr>
              <w:instrText xml:space="preserve"> PAGEREF _Toc367287820 \h </w:instrText>
            </w:r>
            <w:r w:rsidR="00A7685E">
              <w:rPr>
                <w:noProof/>
                <w:webHidden/>
              </w:rPr>
            </w:r>
            <w:r w:rsidR="00A7685E">
              <w:rPr>
                <w:noProof/>
                <w:webHidden/>
              </w:rPr>
              <w:fldChar w:fldCharType="separate"/>
            </w:r>
            <w:r w:rsidR="00D9560A">
              <w:rPr>
                <w:noProof/>
                <w:webHidden/>
              </w:rPr>
              <w:t>13</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21" w:history="1">
            <w:r w:rsidR="00D9560A" w:rsidRPr="00D718D5">
              <w:rPr>
                <w:rStyle w:val="Hyperlink"/>
                <w:noProof/>
              </w:rPr>
              <w:t>Problem Definition</w:t>
            </w:r>
            <w:r w:rsidR="00D9560A">
              <w:rPr>
                <w:noProof/>
                <w:webHidden/>
              </w:rPr>
              <w:tab/>
            </w:r>
            <w:r w:rsidR="00A7685E">
              <w:rPr>
                <w:noProof/>
                <w:webHidden/>
              </w:rPr>
              <w:fldChar w:fldCharType="begin"/>
            </w:r>
            <w:r w:rsidR="00D9560A">
              <w:rPr>
                <w:noProof/>
                <w:webHidden/>
              </w:rPr>
              <w:instrText xml:space="preserve"> PAGEREF _Toc367287821 \h </w:instrText>
            </w:r>
            <w:r w:rsidR="00A7685E">
              <w:rPr>
                <w:noProof/>
                <w:webHidden/>
              </w:rPr>
            </w:r>
            <w:r w:rsidR="00A7685E">
              <w:rPr>
                <w:noProof/>
                <w:webHidden/>
              </w:rPr>
              <w:fldChar w:fldCharType="separate"/>
            </w:r>
            <w:r w:rsidR="00D9560A">
              <w:rPr>
                <w:noProof/>
                <w:webHidden/>
              </w:rPr>
              <w:t>13</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22" w:history="1">
            <w:r w:rsidR="00D9560A" w:rsidRPr="00D718D5">
              <w:rPr>
                <w:rStyle w:val="Hyperlink"/>
                <w:noProof/>
              </w:rPr>
              <w:t>Requirements Specification</w:t>
            </w:r>
            <w:r w:rsidR="00D9560A">
              <w:rPr>
                <w:noProof/>
                <w:webHidden/>
              </w:rPr>
              <w:tab/>
            </w:r>
            <w:r w:rsidR="00A7685E">
              <w:rPr>
                <w:noProof/>
                <w:webHidden/>
              </w:rPr>
              <w:fldChar w:fldCharType="begin"/>
            </w:r>
            <w:r w:rsidR="00D9560A">
              <w:rPr>
                <w:noProof/>
                <w:webHidden/>
              </w:rPr>
              <w:instrText xml:space="preserve"> PAGEREF _Toc367287822 \h </w:instrText>
            </w:r>
            <w:r w:rsidR="00A7685E">
              <w:rPr>
                <w:noProof/>
                <w:webHidden/>
              </w:rPr>
            </w:r>
            <w:r w:rsidR="00A7685E">
              <w:rPr>
                <w:noProof/>
                <w:webHidden/>
              </w:rPr>
              <w:fldChar w:fldCharType="separate"/>
            </w:r>
            <w:r w:rsidR="00D9560A">
              <w:rPr>
                <w:noProof/>
                <w:webHidden/>
              </w:rPr>
              <w:t>14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23" w:history="1">
            <w:r w:rsidR="00D9560A" w:rsidRPr="00D718D5">
              <w:rPr>
                <w:rStyle w:val="Hyperlink"/>
                <w:noProof/>
              </w:rPr>
              <w:t>Functional Requirement</w:t>
            </w:r>
            <w:r w:rsidR="00D9560A">
              <w:rPr>
                <w:noProof/>
                <w:webHidden/>
              </w:rPr>
              <w:tab/>
            </w:r>
            <w:r w:rsidR="00A7685E">
              <w:rPr>
                <w:noProof/>
                <w:webHidden/>
              </w:rPr>
              <w:fldChar w:fldCharType="begin"/>
            </w:r>
            <w:r w:rsidR="00D9560A">
              <w:rPr>
                <w:noProof/>
                <w:webHidden/>
              </w:rPr>
              <w:instrText xml:space="preserve"> PAGEREF _Toc367287823 \h </w:instrText>
            </w:r>
            <w:r w:rsidR="00A7685E">
              <w:rPr>
                <w:noProof/>
                <w:webHidden/>
              </w:rPr>
            </w:r>
            <w:r w:rsidR="00A7685E">
              <w:rPr>
                <w:noProof/>
                <w:webHidden/>
              </w:rPr>
              <w:fldChar w:fldCharType="separate"/>
            </w:r>
            <w:r w:rsidR="00D9560A">
              <w:rPr>
                <w:noProof/>
                <w:webHidden/>
              </w:rPr>
              <w:t>14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24" w:history="1">
            <w:r w:rsidR="00D9560A" w:rsidRPr="00D718D5">
              <w:rPr>
                <w:rStyle w:val="Hyperlink"/>
                <w:noProof/>
              </w:rPr>
              <w:t>Non-functional Requirements</w:t>
            </w:r>
            <w:r w:rsidR="00D9560A">
              <w:rPr>
                <w:noProof/>
                <w:webHidden/>
              </w:rPr>
              <w:tab/>
            </w:r>
            <w:r w:rsidR="00A7685E">
              <w:rPr>
                <w:noProof/>
                <w:webHidden/>
              </w:rPr>
              <w:fldChar w:fldCharType="begin"/>
            </w:r>
            <w:r w:rsidR="00D9560A">
              <w:rPr>
                <w:noProof/>
                <w:webHidden/>
              </w:rPr>
              <w:instrText xml:space="preserve"> PAGEREF _Toc367287824 \h </w:instrText>
            </w:r>
            <w:r w:rsidR="00A7685E">
              <w:rPr>
                <w:noProof/>
                <w:webHidden/>
              </w:rPr>
            </w:r>
            <w:r w:rsidR="00A7685E">
              <w:rPr>
                <w:noProof/>
                <w:webHidden/>
              </w:rPr>
              <w:fldChar w:fldCharType="separate"/>
            </w:r>
            <w:r w:rsidR="00D9560A">
              <w:rPr>
                <w:noProof/>
                <w:webHidden/>
              </w:rPr>
              <w:t>17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25" w:history="1">
            <w:r w:rsidR="00D9560A" w:rsidRPr="00D718D5">
              <w:rPr>
                <w:rStyle w:val="Hyperlink"/>
                <w:noProof/>
              </w:rPr>
              <w:t>Technical Specification</w:t>
            </w:r>
            <w:r w:rsidR="00D9560A">
              <w:rPr>
                <w:noProof/>
                <w:webHidden/>
              </w:rPr>
              <w:tab/>
            </w:r>
            <w:r w:rsidR="00A7685E">
              <w:rPr>
                <w:noProof/>
                <w:webHidden/>
              </w:rPr>
              <w:fldChar w:fldCharType="begin"/>
            </w:r>
            <w:r w:rsidR="00D9560A">
              <w:rPr>
                <w:noProof/>
                <w:webHidden/>
              </w:rPr>
              <w:instrText xml:space="preserve"> PAGEREF _Toc367287825 \h </w:instrText>
            </w:r>
            <w:r w:rsidR="00A7685E">
              <w:rPr>
                <w:noProof/>
                <w:webHidden/>
              </w:rPr>
            </w:r>
            <w:r w:rsidR="00A7685E">
              <w:rPr>
                <w:noProof/>
                <w:webHidden/>
              </w:rPr>
              <w:fldChar w:fldCharType="separate"/>
            </w:r>
            <w:r w:rsidR="00D9560A">
              <w:rPr>
                <w:noProof/>
                <w:webHidden/>
              </w:rPr>
              <w:t>17</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26" w:history="1">
            <w:r w:rsidR="00D9560A" w:rsidRPr="00D718D5">
              <w:rPr>
                <w:rStyle w:val="Hyperlink"/>
                <w:noProof/>
              </w:rPr>
              <w:t>Software Engineering Paradigm applied</w:t>
            </w:r>
            <w:r w:rsidR="00D9560A">
              <w:rPr>
                <w:noProof/>
                <w:webHidden/>
              </w:rPr>
              <w:tab/>
            </w:r>
            <w:r w:rsidR="00A7685E">
              <w:rPr>
                <w:noProof/>
                <w:webHidden/>
              </w:rPr>
              <w:fldChar w:fldCharType="begin"/>
            </w:r>
            <w:r w:rsidR="00D9560A">
              <w:rPr>
                <w:noProof/>
                <w:webHidden/>
              </w:rPr>
              <w:instrText xml:space="preserve"> PAGEREF _Toc367287826 \h </w:instrText>
            </w:r>
            <w:r w:rsidR="00A7685E">
              <w:rPr>
                <w:noProof/>
                <w:webHidden/>
              </w:rPr>
            </w:r>
            <w:r w:rsidR="00A7685E">
              <w:rPr>
                <w:noProof/>
                <w:webHidden/>
              </w:rPr>
              <w:fldChar w:fldCharType="separate"/>
            </w:r>
            <w:r w:rsidR="00D9560A">
              <w:rPr>
                <w:noProof/>
                <w:webHidden/>
              </w:rPr>
              <w:t>17</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27" w:history="1">
            <w:r w:rsidR="00D9560A" w:rsidRPr="00D718D5">
              <w:rPr>
                <w:rStyle w:val="Hyperlink"/>
                <w:noProof/>
              </w:rPr>
              <w:t>Data models</w:t>
            </w:r>
            <w:r w:rsidR="00D9560A">
              <w:rPr>
                <w:noProof/>
                <w:webHidden/>
              </w:rPr>
              <w:tab/>
            </w:r>
            <w:r w:rsidR="00A7685E">
              <w:rPr>
                <w:noProof/>
                <w:webHidden/>
              </w:rPr>
              <w:fldChar w:fldCharType="begin"/>
            </w:r>
            <w:r w:rsidR="00D9560A">
              <w:rPr>
                <w:noProof/>
                <w:webHidden/>
              </w:rPr>
              <w:instrText xml:space="preserve"> PAGEREF _Toc367287827 \h </w:instrText>
            </w:r>
            <w:r w:rsidR="00A7685E">
              <w:rPr>
                <w:noProof/>
                <w:webHidden/>
              </w:rPr>
            </w:r>
            <w:r w:rsidR="00A7685E">
              <w:rPr>
                <w:noProof/>
                <w:webHidden/>
              </w:rPr>
              <w:fldChar w:fldCharType="separate"/>
            </w:r>
            <w:r w:rsidR="00D9560A">
              <w:rPr>
                <w:noProof/>
                <w:webHidden/>
              </w:rPr>
              <w:t>19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28" w:history="1">
            <w:r w:rsidR="00D9560A" w:rsidRPr="00D718D5">
              <w:rPr>
                <w:rStyle w:val="Hyperlink"/>
                <w:noProof/>
              </w:rPr>
              <w:t>Context Diagram</w:t>
            </w:r>
            <w:r w:rsidR="00D9560A">
              <w:rPr>
                <w:noProof/>
                <w:webHidden/>
              </w:rPr>
              <w:tab/>
            </w:r>
            <w:r w:rsidR="00A7685E">
              <w:rPr>
                <w:noProof/>
                <w:webHidden/>
              </w:rPr>
              <w:fldChar w:fldCharType="begin"/>
            </w:r>
            <w:r w:rsidR="00D9560A">
              <w:rPr>
                <w:noProof/>
                <w:webHidden/>
              </w:rPr>
              <w:instrText xml:space="preserve"> PAGEREF _Toc367287828 \h </w:instrText>
            </w:r>
            <w:r w:rsidR="00A7685E">
              <w:rPr>
                <w:noProof/>
                <w:webHidden/>
              </w:rPr>
            </w:r>
            <w:r w:rsidR="00A7685E">
              <w:rPr>
                <w:noProof/>
                <w:webHidden/>
              </w:rPr>
              <w:fldChar w:fldCharType="separate"/>
            </w:r>
            <w:r w:rsidR="00D9560A">
              <w:rPr>
                <w:noProof/>
                <w:webHidden/>
              </w:rPr>
              <w:t>19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29" w:history="1">
            <w:r w:rsidR="00D9560A" w:rsidRPr="00D718D5">
              <w:rPr>
                <w:rStyle w:val="Hyperlink"/>
                <w:noProof/>
              </w:rPr>
              <w:t>0-Level DFD</w:t>
            </w:r>
            <w:r w:rsidR="00D9560A">
              <w:rPr>
                <w:noProof/>
                <w:webHidden/>
              </w:rPr>
              <w:tab/>
            </w:r>
            <w:r w:rsidR="00A7685E">
              <w:rPr>
                <w:noProof/>
                <w:webHidden/>
              </w:rPr>
              <w:fldChar w:fldCharType="begin"/>
            </w:r>
            <w:r w:rsidR="00D9560A">
              <w:rPr>
                <w:noProof/>
                <w:webHidden/>
              </w:rPr>
              <w:instrText xml:space="preserve"> PAGEREF _Toc367287829 \h </w:instrText>
            </w:r>
            <w:r w:rsidR="00A7685E">
              <w:rPr>
                <w:noProof/>
                <w:webHidden/>
              </w:rPr>
            </w:r>
            <w:r w:rsidR="00A7685E">
              <w:rPr>
                <w:noProof/>
                <w:webHidden/>
              </w:rPr>
              <w:fldChar w:fldCharType="separate"/>
            </w:r>
            <w:r w:rsidR="00D9560A">
              <w:rPr>
                <w:noProof/>
                <w:webHidden/>
              </w:rPr>
              <w:t>20</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0" w:history="1">
            <w:r w:rsidR="00D9560A" w:rsidRPr="00D718D5">
              <w:rPr>
                <w:rStyle w:val="Hyperlink"/>
                <w:noProof/>
              </w:rPr>
              <w:t>1-Level DFD</w:t>
            </w:r>
            <w:r w:rsidR="00D9560A">
              <w:rPr>
                <w:noProof/>
                <w:webHidden/>
              </w:rPr>
              <w:tab/>
            </w:r>
            <w:r w:rsidR="00A7685E">
              <w:rPr>
                <w:noProof/>
                <w:webHidden/>
              </w:rPr>
              <w:fldChar w:fldCharType="begin"/>
            </w:r>
            <w:r w:rsidR="00D9560A">
              <w:rPr>
                <w:noProof/>
                <w:webHidden/>
              </w:rPr>
              <w:instrText xml:space="preserve"> PAGEREF _Toc367287830 \h </w:instrText>
            </w:r>
            <w:r w:rsidR="00A7685E">
              <w:rPr>
                <w:noProof/>
                <w:webHidden/>
              </w:rPr>
            </w:r>
            <w:r w:rsidR="00A7685E">
              <w:rPr>
                <w:noProof/>
                <w:webHidden/>
              </w:rPr>
              <w:fldChar w:fldCharType="separate"/>
            </w:r>
            <w:r w:rsidR="00D9560A">
              <w:rPr>
                <w:noProof/>
                <w:webHidden/>
              </w:rPr>
              <w:t>21</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1" w:history="1">
            <w:r w:rsidR="00D9560A" w:rsidRPr="00D718D5">
              <w:rPr>
                <w:rStyle w:val="Hyperlink"/>
                <w:noProof/>
              </w:rPr>
              <w:t>2-Level DFD</w:t>
            </w:r>
            <w:r w:rsidR="00D9560A">
              <w:rPr>
                <w:noProof/>
                <w:webHidden/>
              </w:rPr>
              <w:tab/>
            </w:r>
            <w:r w:rsidR="00A7685E">
              <w:rPr>
                <w:noProof/>
                <w:webHidden/>
              </w:rPr>
              <w:fldChar w:fldCharType="begin"/>
            </w:r>
            <w:r w:rsidR="00D9560A">
              <w:rPr>
                <w:noProof/>
                <w:webHidden/>
              </w:rPr>
              <w:instrText xml:space="preserve"> PAGEREF _Toc367287831 \h </w:instrText>
            </w:r>
            <w:r w:rsidR="00A7685E">
              <w:rPr>
                <w:noProof/>
                <w:webHidden/>
              </w:rPr>
            </w:r>
            <w:r w:rsidR="00A7685E">
              <w:rPr>
                <w:noProof/>
                <w:webHidden/>
              </w:rPr>
              <w:fldChar w:fldCharType="separate"/>
            </w:r>
            <w:r w:rsidR="00D9560A">
              <w:rPr>
                <w:noProof/>
                <w:webHidden/>
              </w:rPr>
              <w:t>23</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2" w:history="1">
            <w:r w:rsidR="00D9560A" w:rsidRPr="00D718D5">
              <w:rPr>
                <w:rStyle w:val="Hyperlink"/>
                <w:noProof/>
              </w:rPr>
              <w:t>Sequence diagrams</w:t>
            </w:r>
            <w:r w:rsidR="00D9560A">
              <w:rPr>
                <w:noProof/>
                <w:webHidden/>
              </w:rPr>
              <w:tab/>
            </w:r>
            <w:r w:rsidR="00A7685E">
              <w:rPr>
                <w:noProof/>
                <w:webHidden/>
              </w:rPr>
              <w:fldChar w:fldCharType="begin"/>
            </w:r>
            <w:r w:rsidR="00D9560A">
              <w:rPr>
                <w:noProof/>
                <w:webHidden/>
              </w:rPr>
              <w:instrText xml:space="preserve"> PAGEREF _Toc367287832 \h </w:instrText>
            </w:r>
            <w:r w:rsidR="00A7685E">
              <w:rPr>
                <w:noProof/>
                <w:webHidden/>
              </w:rPr>
            </w:r>
            <w:r w:rsidR="00A7685E">
              <w:rPr>
                <w:noProof/>
                <w:webHidden/>
              </w:rPr>
              <w:fldChar w:fldCharType="separate"/>
            </w:r>
            <w:r w:rsidR="00D9560A">
              <w:rPr>
                <w:noProof/>
                <w:webHidden/>
              </w:rPr>
              <w:t>23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33" w:history="1">
            <w:r w:rsidR="00D9560A" w:rsidRPr="00D718D5">
              <w:rPr>
                <w:rStyle w:val="Hyperlink"/>
                <w:noProof/>
              </w:rPr>
              <w:t>Interaction Event</w:t>
            </w:r>
            <w:r w:rsidR="00D9560A">
              <w:rPr>
                <w:noProof/>
                <w:webHidden/>
              </w:rPr>
              <w:tab/>
            </w:r>
            <w:r w:rsidR="00A7685E">
              <w:rPr>
                <w:noProof/>
                <w:webHidden/>
              </w:rPr>
              <w:fldChar w:fldCharType="begin"/>
            </w:r>
            <w:r w:rsidR="00D9560A">
              <w:rPr>
                <w:noProof/>
                <w:webHidden/>
              </w:rPr>
              <w:instrText xml:space="preserve"> PAGEREF _Toc367287833 \h </w:instrText>
            </w:r>
            <w:r w:rsidR="00A7685E">
              <w:rPr>
                <w:noProof/>
                <w:webHidden/>
              </w:rPr>
            </w:r>
            <w:r w:rsidR="00A7685E">
              <w:rPr>
                <w:noProof/>
                <w:webHidden/>
              </w:rPr>
              <w:fldChar w:fldCharType="separate"/>
            </w:r>
            <w:r w:rsidR="00D9560A">
              <w:rPr>
                <w:noProof/>
                <w:webHidden/>
              </w:rPr>
              <w:t>23</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4" w:history="1">
            <w:r w:rsidR="00D9560A" w:rsidRPr="00D718D5">
              <w:rPr>
                <w:rStyle w:val="Hyperlink"/>
                <w:noProof/>
              </w:rPr>
              <w:t>E-R Diagram</w:t>
            </w:r>
            <w:r w:rsidR="00D9560A">
              <w:rPr>
                <w:noProof/>
                <w:webHidden/>
              </w:rPr>
              <w:tab/>
            </w:r>
            <w:r w:rsidR="00A7685E">
              <w:rPr>
                <w:noProof/>
                <w:webHidden/>
              </w:rPr>
              <w:fldChar w:fldCharType="begin"/>
            </w:r>
            <w:r w:rsidR="00D9560A">
              <w:rPr>
                <w:noProof/>
                <w:webHidden/>
              </w:rPr>
              <w:instrText xml:space="preserve"> PAGEREF _Toc367287834 \h </w:instrText>
            </w:r>
            <w:r w:rsidR="00A7685E">
              <w:rPr>
                <w:noProof/>
                <w:webHidden/>
              </w:rPr>
            </w:r>
            <w:r w:rsidR="00A7685E">
              <w:rPr>
                <w:noProof/>
                <w:webHidden/>
              </w:rPr>
              <w:fldChar w:fldCharType="separate"/>
            </w:r>
            <w:r w:rsidR="00D9560A">
              <w:rPr>
                <w:noProof/>
                <w:webHidden/>
              </w:rPr>
              <w:t>24</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5" w:history="1">
            <w:r w:rsidR="00D9560A" w:rsidRPr="00D718D5">
              <w:rPr>
                <w:rStyle w:val="Hyperlink"/>
                <w:noProof/>
              </w:rPr>
              <w:t>Class Diagram</w:t>
            </w:r>
            <w:r w:rsidR="00D9560A">
              <w:rPr>
                <w:noProof/>
                <w:webHidden/>
              </w:rPr>
              <w:tab/>
            </w:r>
            <w:r w:rsidR="00A7685E">
              <w:rPr>
                <w:noProof/>
                <w:webHidden/>
              </w:rPr>
              <w:fldChar w:fldCharType="begin"/>
            </w:r>
            <w:r w:rsidR="00D9560A">
              <w:rPr>
                <w:noProof/>
                <w:webHidden/>
              </w:rPr>
              <w:instrText xml:space="preserve"> PAGEREF _Toc367287835 \h </w:instrText>
            </w:r>
            <w:r w:rsidR="00A7685E">
              <w:rPr>
                <w:noProof/>
                <w:webHidden/>
              </w:rPr>
            </w:r>
            <w:r w:rsidR="00A7685E">
              <w:rPr>
                <w:noProof/>
                <w:webHidden/>
              </w:rPr>
              <w:fldChar w:fldCharType="separate"/>
            </w:r>
            <w:r w:rsidR="00D9560A">
              <w:rPr>
                <w:noProof/>
                <w:webHidden/>
              </w:rPr>
              <w:t>26</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6" w:history="1">
            <w:r w:rsidR="00D9560A" w:rsidRPr="00D718D5">
              <w:rPr>
                <w:rStyle w:val="Hyperlink"/>
                <w:noProof/>
              </w:rPr>
              <w:t>Activity Diagrams</w:t>
            </w:r>
            <w:r w:rsidR="00D9560A">
              <w:rPr>
                <w:noProof/>
                <w:webHidden/>
              </w:rPr>
              <w:tab/>
            </w:r>
            <w:r w:rsidR="00A7685E">
              <w:rPr>
                <w:noProof/>
                <w:webHidden/>
              </w:rPr>
              <w:fldChar w:fldCharType="begin"/>
            </w:r>
            <w:r w:rsidR="00D9560A">
              <w:rPr>
                <w:noProof/>
                <w:webHidden/>
              </w:rPr>
              <w:instrText xml:space="preserve"> PAGEREF _Toc367287836 \h </w:instrText>
            </w:r>
            <w:r w:rsidR="00A7685E">
              <w:rPr>
                <w:noProof/>
                <w:webHidden/>
              </w:rPr>
            </w:r>
            <w:r w:rsidR="00A7685E">
              <w:rPr>
                <w:noProof/>
                <w:webHidden/>
              </w:rPr>
              <w:fldChar w:fldCharType="separate"/>
            </w:r>
            <w:r w:rsidR="00D9560A">
              <w:rPr>
                <w:noProof/>
                <w:webHidden/>
              </w:rPr>
              <w:t>28</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37" w:history="1">
            <w:r w:rsidR="00D9560A" w:rsidRPr="00D718D5">
              <w:rPr>
                <w:rStyle w:val="Hyperlink"/>
                <w:noProof/>
              </w:rPr>
              <w:t>System Design</w:t>
            </w:r>
            <w:r w:rsidR="00D9560A">
              <w:rPr>
                <w:noProof/>
                <w:webHidden/>
              </w:rPr>
              <w:tab/>
            </w:r>
            <w:r w:rsidR="00A7685E">
              <w:rPr>
                <w:noProof/>
                <w:webHidden/>
              </w:rPr>
              <w:fldChar w:fldCharType="begin"/>
            </w:r>
            <w:r w:rsidR="00D9560A">
              <w:rPr>
                <w:noProof/>
                <w:webHidden/>
              </w:rPr>
              <w:instrText xml:space="preserve"> PAGEREF _Toc367287837 \h </w:instrText>
            </w:r>
            <w:r w:rsidR="00A7685E">
              <w:rPr>
                <w:noProof/>
                <w:webHidden/>
              </w:rPr>
            </w:r>
            <w:r w:rsidR="00A7685E">
              <w:rPr>
                <w:noProof/>
                <w:webHidden/>
              </w:rPr>
              <w:fldChar w:fldCharType="separate"/>
            </w:r>
            <w:r w:rsidR="00D9560A">
              <w:rPr>
                <w:noProof/>
                <w:webHidden/>
              </w:rPr>
              <w:t>29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8" w:history="1">
            <w:r w:rsidR="00D9560A" w:rsidRPr="00D718D5">
              <w:rPr>
                <w:rStyle w:val="Hyperlink"/>
                <w:noProof/>
              </w:rPr>
              <w:t>Modularisation details</w:t>
            </w:r>
            <w:r w:rsidR="00D9560A">
              <w:rPr>
                <w:noProof/>
                <w:webHidden/>
              </w:rPr>
              <w:tab/>
            </w:r>
            <w:r w:rsidR="00A7685E">
              <w:rPr>
                <w:noProof/>
                <w:webHidden/>
              </w:rPr>
              <w:fldChar w:fldCharType="begin"/>
            </w:r>
            <w:r w:rsidR="00D9560A">
              <w:rPr>
                <w:noProof/>
                <w:webHidden/>
              </w:rPr>
              <w:instrText xml:space="preserve"> PAGEREF _Toc367287838 \h </w:instrText>
            </w:r>
            <w:r w:rsidR="00A7685E">
              <w:rPr>
                <w:noProof/>
                <w:webHidden/>
              </w:rPr>
            </w:r>
            <w:r w:rsidR="00A7685E">
              <w:rPr>
                <w:noProof/>
                <w:webHidden/>
              </w:rPr>
              <w:fldChar w:fldCharType="separate"/>
            </w:r>
            <w:r w:rsidR="00D9560A">
              <w:rPr>
                <w:noProof/>
                <w:webHidden/>
              </w:rPr>
              <w:t>29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39" w:history="1">
            <w:r w:rsidR="00D9560A" w:rsidRPr="00D718D5">
              <w:rPr>
                <w:rStyle w:val="Hyperlink"/>
                <w:noProof/>
              </w:rPr>
              <w:t>Database design</w:t>
            </w:r>
            <w:r w:rsidR="00D9560A">
              <w:rPr>
                <w:noProof/>
                <w:webHidden/>
              </w:rPr>
              <w:tab/>
            </w:r>
            <w:r w:rsidR="00A7685E">
              <w:rPr>
                <w:noProof/>
                <w:webHidden/>
              </w:rPr>
              <w:fldChar w:fldCharType="begin"/>
            </w:r>
            <w:r w:rsidR="00D9560A">
              <w:rPr>
                <w:noProof/>
                <w:webHidden/>
              </w:rPr>
              <w:instrText xml:space="preserve"> PAGEREF _Toc367287839 \h </w:instrText>
            </w:r>
            <w:r w:rsidR="00A7685E">
              <w:rPr>
                <w:noProof/>
                <w:webHidden/>
              </w:rPr>
            </w:r>
            <w:r w:rsidR="00A7685E">
              <w:rPr>
                <w:noProof/>
                <w:webHidden/>
              </w:rPr>
              <w:fldChar w:fldCharType="separate"/>
            </w:r>
            <w:r w:rsidR="00D9560A">
              <w:rPr>
                <w:noProof/>
                <w:webHidden/>
              </w:rPr>
              <w:t>30</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40" w:history="1">
            <w:r w:rsidR="00D9560A" w:rsidRPr="00D718D5">
              <w:rPr>
                <w:rStyle w:val="Hyperlink"/>
                <w:noProof/>
              </w:rPr>
              <w:t>User Interface Design</w:t>
            </w:r>
            <w:r w:rsidR="00D9560A">
              <w:rPr>
                <w:noProof/>
                <w:webHidden/>
              </w:rPr>
              <w:tab/>
            </w:r>
            <w:r w:rsidR="00A7685E">
              <w:rPr>
                <w:noProof/>
                <w:webHidden/>
              </w:rPr>
              <w:fldChar w:fldCharType="begin"/>
            </w:r>
            <w:r w:rsidR="00D9560A">
              <w:rPr>
                <w:noProof/>
                <w:webHidden/>
              </w:rPr>
              <w:instrText xml:space="preserve"> PAGEREF _Toc367287840 \h </w:instrText>
            </w:r>
            <w:r w:rsidR="00A7685E">
              <w:rPr>
                <w:noProof/>
                <w:webHidden/>
              </w:rPr>
            </w:r>
            <w:r w:rsidR="00A7685E">
              <w:rPr>
                <w:noProof/>
                <w:webHidden/>
              </w:rPr>
              <w:fldChar w:fldCharType="separate"/>
            </w:r>
            <w:r w:rsidR="00D9560A">
              <w:rPr>
                <w:noProof/>
                <w:webHidden/>
              </w:rPr>
              <w:t>32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1" w:history="1">
            <w:r w:rsidR="00D9560A" w:rsidRPr="00D718D5">
              <w:rPr>
                <w:rStyle w:val="Hyperlink"/>
                <w:rFonts w:eastAsiaTheme="minorHAnsi"/>
                <w:noProof/>
              </w:rPr>
              <w:t>Main Window without Login</w:t>
            </w:r>
            <w:r w:rsidR="00D9560A">
              <w:rPr>
                <w:noProof/>
                <w:webHidden/>
              </w:rPr>
              <w:tab/>
            </w:r>
            <w:r w:rsidR="00A7685E">
              <w:rPr>
                <w:noProof/>
                <w:webHidden/>
              </w:rPr>
              <w:fldChar w:fldCharType="begin"/>
            </w:r>
            <w:r w:rsidR="00D9560A">
              <w:rPr>
                <w:noProof/>
                <w:webHidden/>
              </w:rPr>
              <w:instrText xml:space="preserve"> PAGEREF _Toc367287841 \h </w:instrText>
            </w:r>
            <w:r w:rsidR="00A7685E">
              <w:rPr>
                <w:noProof/>
                <w:webHidden/>
              </w:rPr>
            </w:r>
            <w:r w:rsidR="00A7685E">
              <w:rPr>
                <w:noProof/>
                <w:webHidden/>
              </w:rPr>
              <w:fldChar w:fldCharType="separate"/>
            </w:r>
            <w:r w:rsidR="00D9560A">
              <w:rPr>
                <w:noProof/>
                <w:webHidden/>
              </w:rPr>
              <w:t>32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2" w:history="1">
            <w:r w:rsidR="00D9560A" w:rsidRPr="00D718D5">
              <w:rPr>
                <w:rStyle w:val="Hyperlink"/>
                <w:noProof/>
              </w:rPr>
              <w:t>Create New User Account</w:t>
            </w:r>
            <w:r w:rsidR="00D9560A">
              <w:rPr>
                <w:noProof/>
                <w:webHidden/>
              </w:rPr>
              <w:tab/>
            </w:r>
            <w:r w:rsidR="00A7685E">
              <w:rPr>
                <w:noProof/>
                <w:webHidden/>
              </w:rPr>
              <w:fldChar w:fldCharType="begin"/>
            </w:r>
            <w:r w:rsidR="00D9560A">
              <w:rPr>
                <w:noProof/>
                <w:webHidden/>
              </w:rPr>
              <w:instrText xml:space="preserve"> PAGEREF _Toc367287842 \h </w:instrText>
            </w:r>
            <w:r w:rsidR="00A7685E">
              <w:rPr>
                <w:noProof/>
                <w:webHidden/>
              </w:rPr>
            </w:r>
            <w:r w:rsidR="00A7685E">
              <w:rPr>
                <w:noProof/>
                <w:webHidden/>
              </w:rPr>
              <w:fldChar w:fldCharType="separate"/>
            </w:r>
            <w:r w:rsidR="00D9560A">
              <w:rPr>
                <w:noProof/>
                <w:webHidden/>
              </w:rPr>
              <w:t>32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3" w:history="1">
            <w:r w:rsidR="00D9560A" w:rsidRPr="00D718D5">
              <w:rPr>
                <w:rStyle w:val="Hyperlink"/>
                <w:noProof/>
              </w:rPr>
              <w:t>Fields not filled properly: error message</w:t>
            </w:r>
            <w:r w:rsidR="00D9560A">
              <w:rPr>
                <w:noProof/>
                <w:webHidden/>
              </w:rPr>
              <w:tab/>
            </w:r>
            <w:r w:rsidR="00A7685E">
              <w:rPr>
                <w:noProof/>
                <w:webHidden/>
              </w:rPr>
              <w:fldChar w:fldCharType="begin"/>
            </w:r>
            <w:r w:rsidR="00D9560A">
              <w:rPr>
                <w:noProof/>
                <w:webHidden/>
              </w:rPr>
              <w:instrText xml:space="preserve"> PAGEREF _Toc367287843 \h </w:instrText>
            </w:r>
            <w:r w:rsidR="00A7685E">
              <w:rPr>
                <w:noProof/>
                <w:webHidden/>
              </w:rPr>
            </w:r>
            <w:r w:rsidR="00A7685E">
              <w:rPr>
                <w:noProof/>
                <w:webHidden/>
              </w:rPr>
              <w:fldChar w:fldCharType="separate"/>
            </w:r>
            <w:r w:rsidR="00D9560A">
              <w:rPr>
                <w:noProof/>
                <w:webHidden/>
              </w:rPr>
              <w:t>33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4" w:history="1">
            <w:r w:rsidR="00D9560A" w:rsidRPr="00D718D5">
              <w:rPr>
                <w:rStyle w:val="Hyperlink"/>
                <w:noProof/>
              </w:rPr>
              <w:t>Miss match Password</w:t>
            </w:r>
            <w:r w:rsidR="00D9560A">
              <w:rPr>
                <w:noProof/>
                <w:webHidden/>
              </w:rPr>
              <w:tab/>
            </w:r>
            <w:r w:rsidR="00A7685E">
              <w:rPr>
                <w:noProof/>
                <w:webHidden/>
              </w:rPr>
              <w:fldChar w:fldCharType="begin"/>
            </w:r>
            <w:r w:rsidR="00D9560A">
              <w:rPr>
                <w:noProof/>
                <w:webHidden/>
              </w:rPr>
              <w:instrText xml:space="preserve"> PAGEREF _Toc367287844 \h </w:instrText>
            </w:r>
            <w:r w:rsidR="00A7685E">
              <w:rPr>
                <w:noProof/>
                <w:webHidden/>
              </w:rPr>
            </w:r>
            <w:r w:rsidR="00A7685E">
              <w:rPr>
                <w:noProof/>
                <w:webHidden/>
              </w:rPr>
              <w:fldChar w:fldCharType="separate"/>
            </w:r>
            <w:r w:rsidR="00D9560A">
              <w:rPr>
                <w:noProof/>
                <w:webHidden/>
              </w:rPr>
              <w:t>34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5" w:history="1">
            <w:r w:rsidR="00D9560A" w:rsidRPr="00D718D5">
              <w:rPr>
                <w:rStyle w:val="Hyperlink"/>
                <w:noProof/>
              </w:rPr>
              <w:t>Incorrect user Id or Password</w:t>
            </w:r>
            <w:r w:rsidR="00D9560A">
              <w:rPr>
                <w:noProof/>
                <w:webHidden/>
              </w:rPr>
              <w:tab/>
            </w:r>
            <w:r w:rsidR="00A7685E">
              <w:rPr>
                <w:noProof/>
                <w:webHidden/>
              </w:rPr>
              <w:fldChar w:fldCharType="begin"/>
            </w:r>
            <w:r w:rsidR="00D9560A">
              <w:rPr>
                <w:noProof/>
                <w:webHidden/>
              </w:rPr>
              <w:instrText xml:space="preserve"> PAGEREF _Toc367287845 \h </w:instrText>
            </w:r>
            <w:r w:rsidR="00A7685E">
              <w:rPr>
                <w:noProof/>
                <w:webHidden/>
              </w:rPr>
            </w:r>
            <w:r w:rsidR="00A7685E">
              <w:rPr>
                <w:noProof/>
                <w:webHidden/>
              </w:rPr>
              <w:fldChar w:fldCharType="separate"/>
            </w:r>
            <w:r w:rsidR="00D9560A">
              <w:rPr>
                <w:noProof/>
                <w:webHidden/>
              </w:rPr>
              <w:t>34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6" w:history="1">
            <w:r w:rsidR="00D9560A" w:rsidRPr="00D718D5">
              <w:rPr>
                <w:rStyle w:val="Hyperlink"/>
                <w:noProof/>
              </w:rPr>
              <w:t>After successfully login</w:t>
            </w:r>
            <w:r w:rsidR="00D9560A">
              <w:rPr>
                <w:noProof/>
                <w:webHidden/>
              </w:rPr>
              <w:tab/>
            </w:r>
            <w:r w:rsidR="00A7685E">
              <w:rPr>
                <w:noProof/>
                <w:webHidden/>
              </w:rPr>
              <w:fldChar w:fldCharType="begin"/>
            </w:r>
            <w:r w:rsidR="00D9560A">
              <w:rPr>
                <w:noProof/>
                <w:webHidden/>
              </w:rPr>
              <w:instrText xml:space="preserve"> PAGEREF _Toc367287846 \h </w:instrText>
            </w:r>
            <w:r w:rsidR="00A7685E">
              <w:rPr>
                <w:noProof/>
                <w:webHidden/>
              </w:rPr>
            </w:r>
            <w:r w:rsidR="00A7685E">
              <w:rPr>
                <w:noProof/>
                <w:webHidden/>
              </w:rPr>
              <w:fldChar w:fldCharType="separate"/>
            </w:r>
            <w:r w:rsidR="00D9560A">
              <w:rPr>
                <w:noProof/>
                <w:webHidden/>
              </w:rPr>
              <w:t>34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7" w:history="1">
            <w:r w:rsidR="00D9560A" w:rsidRPr="00D718D5">
              <w:rPr>
                <w:rStyle w:val="Hyperlink"/>
                <w:noProof/>
              </w:rPr>
              <w:t>When the Event Field is Empty</w:t>
            </w:r>
            <w:r w:rsidR="00D9560A">
              <w:rPr>
                <w:noProof/>
                <w:webHidden/>
              </w:rPr>
              <w:tab/>
            </w:r>
            <w:r w:rsidR="00A7685E">
              <w:rPr>
                <w:noProof/>
                <w:webHidden/>
              </w:rPr>
              <w:fldChar w:fldCharType="begin"/>
            </w:r>
            <w:r w:rsidR="00D9560A">
              <w:rPr>
                <w:noProof/>
                <w:webHidden/>
              </w:rPr>
              <w:instrText xml:space="preserve"> PAGEREF _Toc367287847 \h </w:instrText>
            </w:r>
            <w:r w:rsidR="00A7685E">
              <w:rPr>
                <w:noProof/>
                <w:webHidden/>
              </w:rPr>
            </w:r>
            <w:r w:rsidR="00A7685E">
              <w:rPr>
                <w:noProof/>
                <w:webHidden/>
              </w:rPr>
              <w:fldChar w:fldCharType="separate"/>
            </w:r>
            <w:r w:rsidR="00D9560A">
              <w:rPr>
                <w:noProof/>
                <w:webHidden/>
              </w:rPr>
              <w:t>35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8" w:history="1">
            <w:r w:rsidR="00D9560A" w:rsidRPr="00D718D5">
              <w:rPr>
                <w:rStyle w:val="Hyperlink"/>
                <w:noProof/>
              </w:rPr>
              <w:t>Write text in text field</w:t>
            </w:r>
            <w:r w:rsidR="00D9560A">
              <w:rPr>
                <w:noProof/>
                <w:webHidden/>
              </w:rPr>
              <w:tab/>
            </w:r>
            <w:r w:rsidR="00A7685E">
              <w:rPr>
                <w:noProof/>
                <w:webHidden/>
              </w:rPr>
              <w:fldChar w:fldCharType="begin"/>
            </w:r>
            <w:r w:rsidR="00D9560A">
              <w:rPr>
                <w:noProof/>
                <w:webHidden/>
              </w:rPr>
              <w:instrText xml:space="preserve"> PAGEREF _Toc367287848 \h </w:instrText>
            </w:r>
            <w:r w:rsidR="00A7685E">
              <w:rPr>
                <w:noProof/>
                <w:webHidden/>
              </w:rPr>
            </w:r>
            <w:r w:rsidR="00A7685E">
              <w:rPr>
                <w:noProof/>
                <w:webHidden/>
              </w:rPr>
              <w:fldChar w:fldCharType="separate"/>
            </w:r>
            <w:r w:rsidR="00D9560A">
              <w:rPr>
                <w:noProof/>
                <w:webHidden/>
              </w:rPr>
              <w:t>36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49" w:history="1">
            <w:r w:rsidR="00D9560A" w:rsidRPr="00D718D5">
              <w:rPr>
                <w:rStyle w:val="Hyperlink"/>
                <w:noProof/>
              </w:rPr>
              <w:t>After Event Submitted</w:t>
            </w:r>
            <w:r w:rsidR="00D9560A">
              <w:rPr>
                <w:noProof/>
                <w:webHidden/>
              </w:rPr>
              <w:tab/>
            </w:r>
            <w:r w:rsidR="00A7685E">
              <w:rPr>
                <w:noProof/>
                <w:webHidden/>
              </w:rPr>
              <w:fldChar w:fldCharType="begin"/>
            </w:r>
            <w:r w:rsidR="00D9560A">
              <w:rPr>
                <w:noProof/>
                <w:webHidden/>
              </w:rPr>
              <w:instrText xml:space="preserve"> PAGEREF _Toc367287849 \h </w:instrText>
            </w:r>
            <w:r w:rsidR="00A7685E">
              <w:rPr>
                <w:noProof/>
                <w:webHidden/>
              </w:rPr>
            </w:r>
            <w:r w:rsidR="00A7685E">
              <w:rPr>
                <w:noProof/>
                <w:webHidden/>
              </w:rPr>
              <w:fldChar w:fldCharType="separate"/>
            </w:r>
            <w:r w:rsidR="00D9560A">
              <w:rPr>
                <w:noProof/>
                <w:webHidden/>
              </w:rPr>
              <w:t>36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0" w:history="1">
            <w:r w:rsidR="00D9560A" w:rsidRPr="00D718D5">
              <w:rPr>
                <w:rStyle w:val="Hyperlink"/>
                <w:noProof/>
              </w:rPr>
              <w:t>After Event clear</w:t>
            </w:r>
            <w:r w:rsidR="00D9560A">
              <w:rPr>
                <w:noProof/>
                <w:webHidden/>
              </w:rPr>
              <w:tab/>
            </w:r>
            <w:r w:rsidR="00A7685E">
              <w:rPr>
                <w:noProof/>
                <w:webHidden/>
              </w:rPr>
              <w:fldChar w:fldCharType="begin"/>
            </w:r>
            <w:r w:rsidR="00D9560A">
              <w:rPr>
                <w:noProof/>
                <w:webHidden/>
              </w:rPr>
              <w:instrText xml:space="preserve"> PAGEREF _Toc367287850 \h </w:instrText>
            </w:r>
            <w:r w:rsidR="00A7685E">
              <w:rPr>
                <w:noProof/>
                <w:webHidden/>
              </w:rPr>
            </w:r>
            <w:r w:rsidR="00A7685E">
              <w:rPr>
                <w:noProof/>
                <w:webHidden/>
              </w:rPr>
              <w:fldChar w:fldCharType="separate"/>
            </w:r>
            <w:r w:rsidR="00D9560A">
              <w:rPr>
                <w:noProof/>
                <w:webHidden/>
              </w:rPr>
              <w:t>37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1" w:history="1">
            <w:r w:rsidR="00D9560A" w:rsidRPr="00D718D5">
              <w:rPr>
                <w:rStyle w:val="Hyperlink"/>
                <w:noProof/>
              </w:rPr>
              <w:t>View All Event</w:t>
            </w:r>
            <w:r w:rsidR="00D9560A">
              <w:rPr>
                <w:noProof/>
                <w:webHidden/>
              </w:rPr>
              <w:tab/>
            </w:r>
            <w:r w:rsidR="00A7685E">
              <w:rPr>
                <w:noProof/>
                <w:webHidden/>
              </w:rPr>
              <w:fldChar w:fldCharType="begin"/>
            </w:r>
            <w:r w:rsidR="00D9560A">
              <w:rPr>
                <w:noProof/>
                <w:webHidden/>
              </w:rPr>
              <w:instrText xml:space="preserve"> PAGEREF _Toc367287851 \h </w:instrText>
            </w:r>
            <w:r w:rsidR="00A7685E">
              <w:rPr>
                <w:noProof/>
                <w:webHidden/>
              </w:rPr>
            </w:r>
            <w:r w:rsidR="00A7685E">
              <w:rPr>
                <w:noProof/>
                <w:webHidden/>
              </w:rPr>
              <w:fldChar w:fldCharType="separate"/>
            </w:r>
            <w:r w:rsidR="00D9560A">
              <w:rPr>
                <w:noProof/>
                <w:webHidden/>
              </w:rPr>
              <w:t>37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2" w:history="1">
            <w:r w:rsidR="00D9560A" w:rsidRPr="00D718D5">
              <w:rPr>
                <w:rStyle w:val="Hyperlink"/>
                <w:noProof/>
              </w:rPr>
              <w:t>Search By date</w:t>
            </w:r>
            <w:r w:rsidR="00D9560A">
              <w:rPr>
                <w:noProof/>
                <w:webHidden/>
              </w:rPr>
              <w:tab/>
            </w:r>
            <w:r w:rsidR="00A7685E">
              <w:rPr>
                <w:noProof/>
                <w:webHidden/>
              </w:rPr>
              <w:fldChar w:fldCharType="begin"/>
            </w:r>
            <w:r w:rsidR="00D9560A">
              <w:rPr>
                <w:noProof/>
                <w:webHidden/>
              </w:rPr>
              <w:instrText xml:space="preserve"> PAGEREF _Toc367287852 \h </w:instrText>
            </w:r>
            <w:r w:rsidR="00A7685E">
              <w:rPr>
                <w:noProof/>
                <w:webHidden/>
              </w:rPr>
            </w:r>
            <w:r w:rsidR="00A7685E">
              <w:rPr>
                <w:noProof/>
                <w:webHidden/>
              </w:rPr>
              <w:fldChar w:fldCharType="separate"/>
            </w:r>
            <w:r w:rsidR="00D9560A">
              <w:rPr>
                <w:noProof/>
                <w:webHidden/>
              </w:rPr>
              <w:t>38</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3" w:history="1">
            <w:r w:rsidR="00D9560A" w:rsidRPr="00D718D5">
              <w:rPr>
                <w:rStyle w:val="Hyperlink"/>
                <w:noProof/>
              </w:rPr>
              <w:t>Tweet from Twitter</w:t>
            </w:r>
            <w:r w:rsidR="00D9560A">
              <w:rPr>
                <w:noProof/>
                <w:webHidden/>
              </w:rPr>
              <w:tab/>
            </w:r>
            <w:r w:rsidR="00A7685E">
              <w:rPr>
                <w:noProof/>
                <w:webHidden/>
              </w:rPr>
              <w:fldChar w:fldCharType="begin"/>
            </w:r>
            <w:r w:rsidR="00D9560A">
              <w:rPr>
                <w:noProof/>
                <w:webHidden/>
              </w:rPr>
              <w:instrText xml:space="preserve"> PAGEREF _Toc367287853 \h </w:instrText>
            </w:r>
            <w:r w:rsidR="00A7685E">
              <w:rPr>
                <w:noProof/>
                <w:webHidden/>
              </w:rPr>
            </w:r>
            <w:r w:rsidR="00A7685E">
              <w:rPr>
                <w:noProof/>
                <w:webHidden/>
              </w:rPr>
              <w:fldChar w:fldCharType="separate"/>
            </w:r>
            <w:r w:rsidR="00D9560A">
              <w:rPr>
                <w:noProof/>
                <w:webHidden/>
              </w:rPr>
              <w:t>38</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4" w:history="1">
            <w:r w:rsidR="00D9560A" w:rsidRPr="00D718D5">
              <w:rPr>
                <w:rStyle w:val="Hyperlink"/>
                <w:rFonts w:eastAsiaTheme="minorHAnsi"/>
                <w:noProof/>
              </w:rPr>
              <w:t>After Facebook Sharing</w:t>
            </w:r>
            <w:r w:rsidR="00D9560A">
              <w:rPr>
                <w:noProof/>
                <w:webHidden/>
              </w:rPr>
              <w:tab/>
            </w:r>
            <w:r w:rsidR="00A7685E">
              <w:rPr>
                <w:noProof/>
                <w:webHidden/>
              </w:rPr>
              <w:fldChar w:fldCharType="begin"/>
            </w:r>
            <w:r w:rsidR="00D9560A">
              <w:rPr>
                <w:noProof/>
                <w:webHidden/>
              </w:rPr>
              <w:instrText xml:space="preserve"> PAGEREF _Toc367287854 \h </w:instrText>
            </w:r>
            <w:r w:rsidR="00A7685E">
              <w:rPr>
                <w:noProof/>
                <w:webHidden/>
              </w:rPr>
            </w:r>
            <w:r w:rsidR="00A7685E">
              <w:rPr>
                <w:noProof/>
                <w:webHidden/>
              </w:rPr>
              <w:fldChar w:fldCharType="separate"/>
            </w:r>
            <w:r w:rsidR="00D9560A">
              <w:rPr>
                <w:noProof/>
                <w:webHidden/>
              </w:rPr>
              <w:t>39</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5" w:history="1">
            <w:r w:rsidR="00D9560A" w:rsidRPr="00D718D5">
              <w:rPr>
                <w:rStyle w:val="Hyperlink"/>
                <w:noProof/>
              </w:rPr>
              <w:t>All contacts</w:t>
            </w:r>
            <w:r w:rsidR="00D9560A">
              <w:rPr>
                <w:noProof/>
                <w:webHidden/>
              </w:rPr>
              <w:tab/>
            </w:r>
            <w:r w:rsidR="00A7685E">
              <w:rPr>
                <w:noProof/>
                <w:webHidden/>
              </w:rPr>
              <w:fldChar w:fldCharType="begin"/>
            </w:r>
            <w:r w:rsidR="00D9560A">
              <w:rPr>
                <w:noProof/>
                <w:webHidden/>
              </w:rPr>
              <w:instrText xml:space="preserve"> PAGEREF _Toc367287855 \h </w:instrText>
            </w:r>
            <w:r w:rsidR="00A7685E">
              <w:rPr>
                <w:noProof/>
                <w:webHidden/>
              </w:rPr>
            </w:r>
            <w:r w:rsidR="00A7685E">
              <w:rPr>
                <w:noProof/>
                <w:webHidden/>
              </w:rPr>
              <w:fldChar w:fldCharType="separate"/>
            </w:r>
            <w:r w:rsidR="00D9560A">
              <w:rPr>
                <w:noProof/>
                <w:webHidden/>
              </w:rPr>
              <w:t>39</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6" w:history="1">
            <w:r w:rsidR="00D9560A" w:rsidRPr="00D718D5">
              <w:rPr>
                <w:rStyle w:val="Hyperlink"/>
                <w:noProof/>
              </w:rPr>
              <w:t>Password Login</w:t>
            </w:r>
            <w:r w:rsidR="00D9560A">
              <w:rPr>
                <w:noProof/>
                <w:webHidden/>
              </w:rPr>
              <w:tab/>
            </w:r>
            <w:r w:rsidR="00A7685E">
              <w:rPr>
                <w:noProof/>
                <w:webHidden/>
              </w:rPr>
              <w:fldChar w:fldCharType="begin"/>
            </w:r>
            <w:r w:rsidR="00D9560A">
              <w:rPr>
                <w:noProof/>
                <w:webHidden/>
              </w:rPr>
              <w:instrText xml:space="preserve"> PAGEREF _Toc367287856 \h </w:instrText>
            </w:r>
            <w:r w:rsidR="00A7685E">
              <w:rPr>
                <w:noProof/>
                <w:webHidden/>
              </w:rPr>
            </w:r>
            <w:r w:rsidR="00A7685E">
              <w:rPr>
                <w:noProof/>
                <w:webHidden/>
              </w:rPr>
              <w:fldChar w:fldCharType="separate"/>
            </w:r>
            <w:r w:rsidR="00D9560A">
              <w:rPr>
                <w:noProof/>
                <w:webHidden/>
              </w:rPr>
              <w:t>40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7" w:history="1">
            <w:r w:rsidR="00D9560A" w:rsidRPr="00D718D5">
              <w:rPr>
                <w:rStyle w:val="Hyperlink"/>
                <w:noProof/>
              </w:rPr>
              <w:t>Password Info</w:t>
            </w:r>
            <w:r w:rsidR="00D9560A">
              <w:rPr>
                <w:noProof/>
                <w:webHidden/>
              </w:rPr>
              <w:tab/>
            </w:r>
            <w:r w:rsidR="00A7685E">
              <w:rPr>
                <w:noProof/>
                <w:webHidden/>
              </w:rPr>
              <w:fldChar w:fldCharType="begin"/>
            </w:r>
            <w:r w:rsidR="00D9560A">
              <w:rPr>
                <w:noProof/>
                <w:webHidden/>
              </w:rPr>
              <w:instrText xml:space="preserve"> PAGEREF _Toc367287857 \h </w:instrText>
            </w:r>
            <w:r w:rsidR="00A7685E">
              <w:rPr>
                <w:noProof/>
                <w:webHidden/>
              </w:rPr>
            </w:r>
            <w:r w:rsidR="00A7685E">
              <w:rPr>
                <w:noProof/>
                <w:webHidden/>
              </w:rPr>
              <w:fldChar w:fldCharType="separate"/>
            </w:r>
            <w:r w:rsidR="00D9560A">
              <w:rPr>
                <w:noProof/>
                <w:webHidden/>
              </w:rPr>
              <w:t>40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8" w:history="1">
            <w:r w:rsidR="00D9560A" w:rsidRPr="00D718D5">
              <w:rPr>
                <w:rStyle w:val="Hyperlink"/>
                <w:noProof/>
              </w:rPr>
              <w:t>Load location in map</w:t>
            </w:r>
            <w:r w:rsidR="00D9560A">
              <w:rPr>
                <w:noProof/>
                <w:webHidden/>
              </w:rPr>
              <w:tab/>
            </w:r>
            <w:r w:rsidR="00A7685E">
              <w:rPr>
                <w:noProof/>
                <w:webHidden/>
              </w:rPr>
              <w:fldChar w:fldCharType="begin"/>
            </w:r>
            <w:r w:rsidR="00D9560A">
              <w:rPr>
                <w:noProof/>
                <w:webHidden/>
              </w:rPr>
              <w:instrText xml:space="preserve"> PAGEREF _Toc367287858 \h </w:instrText>
            </w:r>
            <w:r w:rsidR="00A7685E">
              <w:rPr>
                <w:noProof/>
                <w:webHidden/>
              </w:rPr>
            </w:r>
            <w:r w:rsidR="00A7685E">
              <w:rPr>
                <w:noProof/>
                <w:webHidden/>
              </w:rPr>
              <w:fldChar w:fldCharType="separate"/>
            </w:r>
            <w:r w:rsidR="00D9560A">
              <w:rPr>
                <w:noProof/>
                <w:webHidden/>
              </w:rPr>
              <w:t>41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59" w:history="1">
            <w:r w:rsidR="00D9560A" w:rsidRPr="00D718D5">
              <w:rPr>
                <w:rStyle w:val="Hyperlink"/>
                <w:noProof/>
              </w:rPr>
              <w:t>Facebook Login Page</w:t>
            </w:r>
            <w:r w:rsidR="00D9560A">
              <w:rPr>
                <w:noProof/>
                <w:webHidden/>
              </w:rPr>
              <w:tab/>
            </w:r>
            <w:r w:rsidR="00A7685E">
              <w:rPr>
                <w:noProof/>
                <w:webHidden/>
              </w:rPr>
              <w:fldChar w:fldCharType="begin"/>
            </w:r>
            <w:r w:rsidR="00D9560A">
              <w:rPr>
                <w:noProof/>
                <w:webHidden/>
              </w:rPr>
              <w:instrText xml:space="preserve"> PAGEREF _Toc367287859 \h </w:instrText>
            </w:r>
            <w:r w:rsidR="00A7685E">
              <w:rPr>
                <w:noProof/>
                <w:webHidden/>
              </w:rPr>
            </w:r>
            <w:r w:rsidR="00A7685E">
              <w:rPr>
                <w:noProof/>
                <w:webHidden/>
              </w:rPr>
              <w:fldChar w:fldCharType="separate"/>
            </w:r>
            <w:r w:rsidR="00D9560A">
              <w:rPr>
                <w:noProof/>
                <w:webHidden/>
              </w:rPr>
              <w:t>41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0" w:history="1">
            <w:r w:rsidR="00D9560A" w:rsidRPr="00D718D5">
              <w:rPr>
                <w:rStyle w:val="Hyperlink"/>
                <w:noProof/>
              </w:rPr>
              <w:t>Daily Notebook Login with Facebook</w:t>
            </w:r>
            <w:r w:rsidR="00D9560A">
              <w:rPr>
                <w:noProof/>
                <w:webHidden/>
              </w:rPr>
              <w:tab/>
            </w:r>
            <w:r w:rsidR="00A7685E">
              <w:rPr>
                <w:noProof/>
                <w:webHidden/>
              </w:rPr>
              <w:fldChar w:fldCharType="begin"/>
            </w:r>
            <w:r w:rsidR="00D9560A">
              <w:rPr>
                <w:noProof/>
                <w:webHidden/>
              </w:rPr>
              <w:instrText xml:space="preserve"> PAGEREF _Toc367287860 \h </w:instrText>
            </w:r>
            <w:r w:rsidR="00A7685E">
              <w:rPr>
                <w:noProof/>
                <w:webHidden/>
              </w:rPr>
            </w:r>
            <w:r w:rsidR="00A7685E">
              <w:rPr>
                <w:noProof/>
                <w:webHidden/>
              </w:rPr>
              <w:fldChar w:fldCharType="separate"/>
            </w:r>
            <w:r w:rsidR="00D9560A">
              <w:rPr>
                <w:noProof/>
                <w:webHidden/>
              </w:rPr>
              <w:t>42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1" w:history="1">
            <w:r w:rsidR="00D9560A" w:rsidRPr="00D718D5">
              <w:rPr>
                <w:rStyle w:val="Hyperlink"/>
                <w:noProof/>
              </w:rPr>
              <w:t>Facebook allow permission</w:t>
            </w:r>
            <w:r w:rsidR="00D9560A">
              <w:rPr>
                <w:noProof/>
                <w:webHidden/>
              </w:rPr>
              <w:tab/>
            </w:r>
            <w:r w:rsidR="00A7685E">
              <w:rPr>
                <w:noProof/>
                <w:webHidden/>
              </w:rPr>
              <w:fldChar w:fldCharType="begin"/>
            </w:r>
            <w:r w:rsidR="00D9560A">
              <w:rPr>
                <w:noProof/>
                <w:webHidden/>
              </w:rPr>
              <w:instrText xml:space="preserve"> PAGEREF _Toc367287861 \h </w:instrText>
            </w:r>
            <w:r w:rsidR="00A7685E">
              <w:rPr>
                <w:noProof/>
                <w:webHidden/>
              </w:rPr>
            </w:r>
            <w:r w:rsidR="00A7685E">
              <w:rPr>
                <w:noProof/>
                <w:webHidden/>
              </w:rPr>
              <w:fldChar w:fldCharType="separate"/>
            </w:r>
            <w:r w:rsidR="00D9560A">
              <w:rPr>
                <w:noProof/>
                <w:webHidden/>
              </w:rPr>
              <w:t>42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62" w:history="1">
            <w:r w:rsidR="00D9560A" w:rsidRPr="00D718D5">
              <w:rPr>
                <w:rStyle w:val="Hyperlink"/>
                <w:noProof/>
              </w:rPr>
              <w:t>Test Cases (Unit Test Cases and System Test Cases)</w:t>
            </w:r>
            <w:r w:rsidR="00D9560A">
              <w:rPr>
                <w:noProof/>
                <w:webHidden/>
              </w:rPr>
              <w:tab/>
            </w:r>
            <w:r w:rsidR="00A7685E">
              <w:rPr>
                <w:noProof/>
                <w:webHidden/>
              </w:rPr>
              <w:fldChar w:fldCharType="begin"/>
            </w:r>
            <w:r w:rsidR="00D9560A">
              <w:rPr>
                <w:noProof/>
                <w:webHidden/>
              </w:rPr>
              <w:instrText xml:space="preserve"> PAGEREF _Toc367287862 \h </w:instrText>
            </w:r>
            <w:r w:rsidR="00A7685E">
              <w:rPr>
                <w:noProof/>
                <w:webHidden/>
              </w:rPr>
            </w:r>
            <w:r w:rsidR="00A7685E">
              <w:rPr>
                <w:noProof/>
                <w:webHidden/>
              </w:rPr>
              <w:fldChar w:fldCharType="separate"/>
            </w:r>
            <w:r w:rsidR="00D9560A">
              <w:rPr>
                <w:noProof/>
                <w:webHidden/>
              </w:rPr>
              <w:t>43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3" w:history="1">
            <w:r w:rsidR="00D9560A" w:rsidRPr="00D718D5">
              <w:rPr>
                <w:rStyle w:val="Hyperlink"/>
                <w:noProof/>
              </w:rPr>
              <w:t>Unit Test Cases</w:t>
            </w:r>
            <w:r w:rsidR="00D9560A">
              <w:rPr>
                <w:noProof/>
                <w:webHidden/>
              </w:rPr>
              <w:tab/>
            </w:r>
            <w:r w:rsidR="00A7685E">
              <w:rPr>
                <w:noProof/>
                <w:webHidden/>
              </w:rPr>
              <w:fldChar w:fldCharType="begin"/>
            </w:r>
            <w:r w:rsidR="00D9560A">
              <w:rPr>
                <w:noProof/>
                <w:webHidden/>
              </w:rPr>
              <w:instrText xml:space="preserve"> PAGEREF _Toc367287863 \h </w:instrText>
            </w:r>
            <w:r w:rsidR="00A7685E">
              <w:rPr>
                <w:noProof/>
                <w:webHidden/>
              </w:rPr>
            </w:r>
            <w:r w:rsidR="00A7685E">
              <w:rPr>
                <w:noProof/>
                <w:webHidden/>
              </w:rPr>
              <w:fldChar w:fldCharType="separate"/>
            </w:r>
            <w:r w:rsidR="00D9560A">
              <w:rPr>
                <w:noProof/>
                <w:webHidden/>
              </w:rPr>
              <w:t>43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4" w:history="1">
            <w:r w:rsidR="00D9560A" w:rsidRPr="00D718D5">
              <w:rPr>
                <w:rStyle w:val="Hyperlink"/>
                <w:noProof/>
              </w:rPr>
              <w:t>System Test Cases</w:t>
            </w:r>
            <w:r w:rsidR="00D9560A">
              <w:rPr>
                <w:noProof/>
                <w:webHidden/>
              </w:rPr>
              <w:tab/>
            </w:r>
            <w:r w:rsidR="00A7685E">
              <w:rPr>
                <w:noProof/>
                <w:webHidden/>
              </w:rPr>
              <w:fldChar w:fldCharType="begin"/>
            </w:r>
            <w:r w:rsidR="00D9560A">
              <w:rPr>
                <w:noProof/>
                <w:webHidden/>
              </w:rPr>
              <w:instrText xml:space="preserve"> PAGEREF _Toc367287864 \h </w:instrText>
            </w:r>
            <w:r w:rsidR="00A7685E">
              <w:rPr>
                <w:noProof/>
                <w:webHidden/>
              </w:rPr>
            </w:r>
            <w:r w:rsidR="00A7685E">
              <w:rPr>
                <w:noProof/>
                <w:webHidden/>
              </w:rPr>
              <w:fldChar w:fldCharType="separate"/>
            </w:r>
            <w:r w:rsidR="00D9560A">
              <w:rPr>
                <w:noProof/>
                <w:webHidden/>
              </w:rPr>
              <w:t>52</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65" w:history="1">
            <w:r w:rsidR="00D9560A" w:rsidRPr="00D718D5">
              <w:rPr>
                <w:rStyle w:val="Hyperlink"/>
                <w:noProof/>
              </w:rPr>
              <w:t>Coding</w:t>
            </w:r>
            <w:r w:rsidR="00D9560A">
              <w:rPr>
                <w:noProof/>
                <w:webHidden/>
              </w:rPr>
              <w:tab/>
            </w:r>
            <w:r w:rsidR="00A7685E">
              <w:rPr>
                <w:noProof/>
                <w:webHidden/>
              </w:rPr>
              <w:fldChar w:fldCharType="begin"/>
            </w:r>
            <w:r w:rsidR="00D9560A">
              <w:rPr>
                <w:noProof/>
                <w:webHidden/>
              </w:rPr>
              <w:instrText xml:space="preserve"> PAGEREF _Toc367287865 \h </w:instrText>
            </w:r>
            <w:r w:rsidR="00A7685E">
              <w:rPr>
                <w:noProof/>
                <w:webHidden/>
              </w:rPr>
            </w:r>
            <w:r w:rsidR="00A7685E">
              <w:rPr>
                <w:noProof/>
                <w:webHidden/>
              </w:rPr>
              <w:fldChar w:fldCharType="separate"/>
            </w:r>
            <w:r w:rsidR="00D9560A">
              <w:rPr>
                <w:noProof/>
                <w:webHidden/>
              </w:rPr>
              <w:t>57</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66" w:history="1">
            <w:r w:rsidR="00D9560A" w:rsidRPr="00D718D5">
              <w:rPr>
                <w:rStyle w:val="Hyperlink"/>
                <w:noProof/>
              </w:rPr>
              <w:t>Complete Project Coding</w:t>
            </w:r>
            <w:r w:rsidR="00D9560A">
              <w:rPr>
                <w:noProof/>
                <w:webHidden/>
              </w:rPr>
              <w:tab/>
            </w:r>
            <w:r w:rsidR="00A7685E">
              <w:rPr>
                <w:noProof/>
                <w:webHidden/>
              </w:rPr>
              <w:fldChar w:fldCharType="begin"/>
            </w:r>
            <w:r w:rsidR="00D9560A">
              <w:rPr>
                <w:noProof/>
                <w:webHidden/>
              </w:rPr>
              <w:instrText xml:space="preserve"> PAGEREF _Toc367287866 \h </w:instrText>
            </w:r>
            <w:r w:rsidR="00A7685E">
              <w:rPr>
                <w:noProof/>
                <w:webHidden/>
              </w:rPr>
            </w:r>
            <w:r w:rsidR="00A7685E">
              <w:rPr>
                <w:noProof/>
                <w:webHidden/>
              </w:rPr>
              <w:fldChar w:fldCharType="separate"/>
            </w:r>
            <w:r w:rsidR="00D9560A">
              <w:rPr>
                <w:noProof/>
                <w:webHidden/>
              </w:rPr>
              <w:t>57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7" w:history="1">
            <w:r w:rsidR="00F83E6B" w:rsidRPr="00F83E6B">
              <w:rPr>
                <w:rStyle w:val="Hyperlink"/>
                <w:b/>
                <w:noProof/>
              </w:rPr>
              <w:t>FT</w:t>
            </w:r>
            <w:r w:rsidR="00D9560A" w:rsidRPr="00D718D5">
              <w:rPr>
                <w:rStyle w:val="Hyperlink"/>
                <w:noProof/>
              </w:rPr>
              <w:t xml:space="preserve"> GUI Design Coding: </w:t>
            </w:r>
            <w:r w:rsidR="00F83E6B" w:rsidRPr="00F83E6B">
              <w:rPr>
                <w:rStyle w:val="Hyperlink"/>
                <w:b/>
                <w:noProof/>
              </w:rPr>
              <w:t>FT</w:t>
            </w:r>
            <w:r w:rsidR="00D9560A" w:rsidRPr="00D718D5">
              <w:rPr>
                <w:rStyle w:val="Hyperlink"/>
                <w:noProof/>
              </w:rPr>
              <w:t>GUI</w:t>
            </w:r>
            <w:r w:rsidR="00D9560A">
              <w:rPr>
                <w:noProof/>
                <w:webHidden/>
              </w:rPr>
              <w:tab/>
            </w:r>
            <w:r w:rsidR="00A7685E">
              <w:rPr>
                <w:noProof/>
                <w:webHidden/>
              </w:rPr>
              <w:fldChar w:fldCharType="begin"/>
            </w:r>
            <w:r w:rsidR="00D9560A">
              <w:rPr>
                <w:noProof/>
                <w:webHidden/>
              </w:rPr>
              <w:instrText xml:space="preserve"> PAGEREF _Toc367287867 \h </w:instrText>
            </w:r>
            <w:r w:rsidR="00A7685E">
              <w:rPr>
                <w:noProof/>
                <w:webHidden/>
              </w:rPr>
            </w:r>
            <w:r w:rsidR="00A7685E">
              <w:rPr>
                <w:noProof/>
                <w:webHidden/>
              </w:rPr>
              <w:fldChar w:fldCharType="separate"/>
            </w:r>
            <w:r w:rsidR="00D9560A">
              <w:rPr>
                <w:noProof/>
                <w:webHidden/>
              </w:rPr>
              <w:t>57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8" w:history="1">
            <w:r w:rsidR="00D9560A" w:rsidRPr="00D718D5">
              <w:rPr>
                <w:rStyle w:val="Hyperlink"/>
                <w:noProof/>
              </w:rPr>
              <w:t xml:space="preserve">GUI Style : </w:t>
            </w:r>
            <w:r w:rsidR="00F83E6B" w:rsidRPr="00F83E6B">
              <w:rPr>
                <w:rStyle w:val="Hyperlink"/>
                <w:b/>
                <w:noProof/>
              </w:rPr>
              <w:t>FT</w:t>
            </w:r>
            <w:r w:rsidR="00D9560A" w:rsidRPr="00D718D5">
              <w:rPr>
                <w:rStyle w:val="Hyperlink"/>
                <w:noProof/>
              </w:rPr>
              <w:t>Styles</w:t>
            </w:r>
            <w:r w:rsidR="00D9560A">
              <w:rPr>
                <w:noProof/>
                <w:webHidden/>
              </w:rPr>
              <w:tab/>
            </w:r>
            <w:r w:rsidR="00A7685E">
              <w:rPr>
                <w:noProof/>
                <w:webHidden/>
              </w:rPr>
              <w:fldChar w:fldCharType="begin"/>
            </w:r>
            <w:r w:rsidR="00D9560A">
              <w:rPr>
                <w:noProof/>
                <w:webHidden/>
              </w:rPr>
              <w:instrText xml:space="preserve"> PAGEREF _Toc367287868 \h </w:instrText>
            </w:r>
            <w:r w:rsidR="00A7685E">
              <w:rPr>
                <w:noProof/>
                <w:webHidden/>
              </w:rPr>
            </w:r>
            <w:r w:rsidR="00A7685E">
              <w:rPr>
                <w:noProof/>
                <w:webHidden/>
              </w:rPr>
              <w:fldChar w:fldCharType="separate"/>
            </w:r>
            <w:r w:rsidR="00D9560A">
              <w:rPr>
                <w:noProof/>
                <w:webHidden/>
              </w:rPr>
              <w:t>74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69" w:history="1">
            <w:r w:rsidR="00D9560A" w:rsidRPr="00D718D5">
              <w:rPr>
                <w:rStyle w:val="Hyperlink"/>
                <w:noProof/>
              </w:rPr>
              <w:t>C# coding</w:t>
            </w:r>
            <w:r w:rsidR="00D9560A">
              <w:rPr>
                <w:noProof/>
                <w:webHidden/>
              </w:rPr>
              <w:tab/>
            </w:r>
            <w:r w:rsidR="00A7685E">
              <w:rPr>
                <w:noProof/>
                <w:webHidden/>
              </w:rPr>
              <w:fldChar w:fldCharType="begin"/>
            </w:r>
            <w:r w:rsidR="00D9560A">
              <w:rPr>
                <w:noProof/>
                <w:webHidden/>
              </w:rPr>
              <w:instrText xml:space="preserve"> PAGEREF _Toc367287869 \h </w:instrText>
            </w:r>
            <w:r w:rsidR="00A7685E">
              <w:rPr>
                <w:noProof/>
                <w:webHidden/>
              </w:rPr>
            </w:r>
            <w:r w:rsidR="00A7685E">
              <w:rPr>
                <w:noProof/>
                <w:webHidden/>
              </w:rPr>
              <w:fldChar w:fldCharType="separate"/>
            </w:r>
            <w:r w:rsidR="00D9560A">
              <w:rPr>
                <w:noProof/>
                <w:webHidden/>
              </w:rPr>
              <w:t>80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70" w:history="1">
            <w:r w:rsidR="00D9560A" w:rsidRPr="00D718D5">
              <w:rPr>
                <w:rStyle w:val="Hyperlink"/>
                <w:noProof/>
              </w:rPr>
              <w:t xml:space="preserve">Datbase Classes : </w:t>
            </w:r>
            <w:r w:rsidR="00F83E6B" w:rsidRPr="00F83E6B">
              <w:rPr>
                <w:rStyle w:val="Hyperlink"/>
                <w:b/>
                <w:noProof/>
              </w:rPr>
              <w:t>FT</w:t>
            </w:r>
            <w:r w:rsidR="00D9560A" w:rsidRPr="00D718D5">
              <w:rPr>
                <w:rStyle w:val="Hyperlink"/>
                <w:noProof/>
              </w:rPr>
              <w:t>Data</w:t>
            </w:r>
            <w:r w:rsidR="00D9560A">
              <w:rPr>
                <w:noProof/>
                <w:webHidden/>
              </w:rPr>
              <w:tab/>
            </w:r>
            <w:r w:rsidR="00A7685E">
              <w:rPr>
                <w:noProof/>
                <w:webHidden/>
              </w:rPr>
              <w:fldChar w:fldCharType="begin"/>
            </w:r>
            <w:r w:rsidR="00D9560A">
              <w:rPr>
                <w:noProof/>
                <w:webHidden/>
              </w:rPr>
              <w:instrText xml:space="preserve"> PAGEREF _Toc367287870 \h </w:instrText>
            </w:r>
            <w:r w:rsidR="00A7685E">
              <w:rPr>
                <w:noProof/>
                <w:webHidden/>
              </w:rPr>
            </w:r>
            <w:r w:rsidR="00A7685E">
              <w:rPr>
                <w:noProof/>
                <w:webHidden/>
              </w:rPr>
              <w:fldChar w:fldCharType="separate"/>
            </w:r>
            <w:r w:rsidR="00D9560A">
              <w:rPr>
                <w:noProof/>
                <w:webHidden/>
              </w:rPr>
              <w:t>118</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71" w:history="1">
            <w:r w:rsidR="00D9560A" w:rsidRPr="00D718D5">
              <w:rPr>
                <w:rStyle w:val="Hyperlink"/>
                <w:noProof/>
              </w:rPr>
              <w:t xml:space="preserve">Database connector: </w:t>
            </w:r>
            <w:r w:rsidR="00F83E6B" w:rsidRPr="00F83E6B">
              <w:rPr>
                <w:rStyle w:val="Hyperlink"/>
                <w:b/>
                <w:noProof/>
              </w:rPr>
              <w:t>FT</w:t>
            </w:r>
            <w:r w:rsidR="00D9560A" w:rsidRPr="00D718D5">
              <w:rPr>
                <w:rStyle w:val="Hyperlink"/>
                <w:noProof/>
              </w:rPr>
              <w:t>Db</w:t>
            </w:r>
            <w:r w:rsidR="00D9560A">
              <w:rPr>
                <w:noProof/>
                <w:webHidden/>
              </w:rPr>
              <w:tab/>
            </w:r>
            <w:r w:rsidR="00A7685E">
              <w:rPr>
                <w:noProof/>
                <w:webHidden/>
              </w:rPr>
              <w:fldChar w:fldCharType="begin"/>
            </w:r>
            <w:r w:rsidR="00D9560A">
              <w:rPr>
                <w:noProof/>
                <w:webHidden/>
              </w:rPr>
              <w:instrText xml:space="preserve"> PAGEREF _Toc367287871 \h </w:instrText>
            </w:r>
            <w:r w:rsidR="00A7685E">
              <w:rPr>
                <w:noProof/>
                <w:webHidden/>
              </w:rPr>
            </w:r>
            <w:r w:rsidR="00A7685E">
              <w:rPr>
                <w:noProof/>
                <w:webHidden/>
              </w:rPr>
              <w:fldChar w:fldCharType="separate"/>
            </w:r>
            <w:r w:rsidR="00D9560A">
              <w:rPr>
                <w:noProof/>
                <w:webHidden/>
              </w:rPr>
              <w:t>120</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72" w:history="1">
            <w:r w:rsidR="00D9560A" w:rsidRPr="00D718D5">
              <w:rPr>
                <w:rStyle w:val="Hyperlink"/>
                <w:noProof/>
              </w:rPr>
              <w:t>Comments and Description of Coding segments</w:t>
            </w:r>
            <w:r w:rsidR="00D9560A">
              <w:rPr>
                <w:noProof/>
                <w:webHidden/>
              </w:rPr>
              <w:tab/>
            </w:r>
            <w:r w:rsidR="00A7685E">
              <w:rPr>
                <w:noProof/>
                <w:webHidden/>
              </w:rPr>
              <w:fldChar w:fldCharType="begin"/>
            </w:r>
            <w:r w:rsidR="00D9560A">
              <w:rPr>
                <w:noProof/>
                <w:webHidden/>
              </w:rPr>
              <w:instrText xml:space="preserve"> PAGEREF _Toc367287872 \h </w:instrText>
            </w:r>
            <w:r w:rsidR="00A7685E">
              <w:rPr>
                <w:noProof/>
                <w:webHidden/>
              </w:rPr>
            </w:r>
            <w:r w:rsidR="00A7685E">
              <w:rPr>
                <w:noProof/>
                <w:webHidden/>
              </w:rPr>
              <w:fldChar w:fldCharType="separate"/>
            </w:r>
            <w:r w:rsidR="00D9560A">
              <w:rPr>
                <w:noProof/>
                <w:webHidden/>
              </w:rPr>
              <w:t>131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73" w:history="1">
            <w:r w:rsidR="00D9560A" w:rsidRPr="00D718D5">
              <w:rPr>
                <w:rStyle w:val="Hyperlink"/>
                <w:noProof/>
              </w:rPr>
              <w:t>Code Commenting</w:t>
            </w:r>
            <w:r w:rsidR="00D9560A">
              <w:rPr>
                <w:noProof/>
                <w:webHidden/>
              </w:rPr>
              <w:tab/>
            </w:r>
            <w:r w:rsidR="00A7685E">
              <w:rPr>
                <w:noProof/>
                <w:webHidden/>
              </w:rPr>
              <w:fldChar w:fldCharType="begin"/>
            </w:r>
            <w:r w:rsidR="00D9560A">
              <w:rPr>
                <w:noProof/>
                <w:webHidden/>
              </w:rPr>
              <w:instrText xml:space="preserve"> PAGEREF _Toc367287873 \h </w:instrText>
            </w:r>
            <w:r w:rsidR="00A7685E">
              <w:rPr>
                <w:noProof/>
                <w:webHidden/>
              </w:rPr>
            </w:r>
            <w:r w:rsidR="00A7685E">
              <w:rPr>
                <w:noProof/>
                <w:webHidden/>
              </w:rPr>
              <w:fldChar w:fldCharType="separate"/>
            </w:r>
            <w:r w:rsidR="00D9560A">
              <w:rPr>
                <w:noProof/>
                <w:webHidden/>
              </w:rPr>
              <w:t>131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74" w:history="1">
            <w:r w:rsidR="00D9560A" w:rsidRPr="00D718D5">
              <w:rPr>
                <w:rStyle w:val="Hyperlink"/>
                <w:noProof/>
              </w:rPr>
              <w:t>Description of coding</w:t>
            </w:r>
            <w:r w:rsidR="00D9560A">
              <w:rPr>
                <w:noProof/>
                <w:webHidden/>
              </w:rPr>
              <w:tab/>
            </w:r>
            <w:r w:rsidR="00A7685E">
              <w:rPr>
                <w:noProof/>
                <w:webHidden/>
              </w:rPr>
              <w:fldChar w:fldCharType="begin"/>
            </w:r>
            <w:r w:rsidR="00D9560A">
              <w:rPr>
                <w:noProof/>
                <w:webHidden/>
              </w:rPr>
              <w:instrText xml:space="preserve"> PAGEREF _Toc367287874 \h </w:instrText>
            </w:r>
            <w:r w:rsidR="00A7685E">
              <w:rPr>
                <w:noProof/>
                <w:webHidden/>
              </w:rPr>
            </w:r>
            <w:r w:rsidR="00A7685E">
              <w:rPr>
                <w:noProof/>
                <w:webHidden/>
              </w:rPr>
              <w:fldChar w:fldCharType="separate"/>
            </w:r>
            <w:r w:rsidR="00D9560A">
              <w:rPr>
                <w:noProof/>
                <w:webHidden/>
              </w:rPr>
              <w:t>132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75" w:history="1">
            <w:r w:rsidR="00D9560A" w:rsidRPr="00D718D5">
              <w:rPr>
                <w:rStyle w:val="Hyperlink"/>
                <w:noProof/>
              </w:rPr>
              <w:t>Comments and API Documentation</w:t>
            </w:r>
            <w:r w:rsidR="00D9560A">
              <w:rPr>
                <w:noProof/>
                <w:webHidden/>
              </w:rPr>
              <w:tab/>
            </w:r>
            <w:r w:rsidR="00A7685E">
              <w:rPr>
                <w:noProof/>
                <w:webHidden/>
              </w:rPr>
              <w:fldChar w:fldCharType="begin"/>
            </w:r>
            <w:r w:rsidR="00D9560A">
              <w:rPr>
                <w:noProof/>
                <w:webHidden/>
              </w:rPr>
              <w:instrText xml:space="preserve"> PAGEREF _Toc367287875 \h </w:instrText>
            </w:r>
            <w:r w:rsidR="00A7685E">
              <w:rPr>
                <w:noProof/>
                <w:webHidden/>
              </w:rPr>
            </w:r>
            <w:r w:rsidR="00A7685E">
              <w:rPr>
                <w:noProof/>
                <w:webHidden/>
              </w:rPr>
              <w:fldChar w:fldCharType="separate"/>
            </w:r>
            <w:r w:rsidR="00D9560A">
              <w:rPr>
                <w:noProof/>
                <w:webHidden/>
              </w:rPr>
              <w:t>133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76" w:history="1">
            <w:r w:rsidR="00D9560A" w:rsidRPr="00D718D5">
              <w:rPr>
                <w:rStyle w:val="Hyperlink"/>
                <w:rFonts w:ascii="Arial" w:hAnsi="Arial" w:cs="Arial"/>
                <w:noProof/>
              </w:rPr>
              <w:t>Facebook Connect</w:t>
            </w:r>
            <w:r w:rsidR="00D9560A">
              <w:rPr>
                <w:noProof/>
                <w:webHidden/>
              </w:rPr>
              <w:tab/>
            </w:r>
            <w:r w:rsidR="00A7685E">
              <w:rPr>
                <w:noProof/>
                <w:webHidden/>
              </w:rPr>
              <w:fldChar w:fldCharType="begin"/>
            </w:r>
            <w:r w:rsidR="00D9560A">
              <w:rPr>
                <w:noProof/>
                <w:webHidden/>
              </w:rPr>
              <w:instrText xml:space="preserve"> PAGEREF _Toc367287876 \h </w:instrText>
            </w:r>
            <w:r w:rsidR="00A7685E">
              <w:rPr>
                <w:noProof/>
                <w:webHidden/>
              </w:rPr>
            </w:r>
            <w:r w:rsidR="00A7685E">
              <w:rPr>
                <w:noProof/>
                <w:webHidden/>
              </w:rPr>
              <w:fldChar w:fldCharType="separate"/>
            </w:r>
            <w:r w:rsidR="00D9560A">
              <w:rPr>
                <w:noProof/>
                <w:webHidden/>
              </w:rPr>
              <w:t>133</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77" w:history="1">
            <w:r w:rsidR="00D9560A" w:rsidRPr="00D718D5">
              <w:rPr>
                <w:rStyle w:val="Hyperlink"/>
                <w:noProof/>
              </w:rPr>
              <w:t>Standardization of the coding</w:t>
            </w:r>
            <w:r w:rsidR="00D9560A">
              <w:rPr>
                <w:noProof/>
                <w:webHidden/>
              </w:rPr>
              <w:tab/>
            </w:r>
            <w:r w:rsidR="00A7685E">
              <w:rPr>
                <w:noProof/>
                <w:webHidden/>
              </w:rPr>
              <w:fldChar w:fldCharType="begin"/>
            </w:r>
            <w:r w:rsidR="00D9560A">
              <w:rPr>
                <w:noProof/>
                <w:webHidden/>
              </w:rPr>
              <w:instrText xml:space="preserve"> PAGEREF _Toc367287877 \h </w:instrText>
            </w:r>
            <w:r w:rsidR="00A7685E">
              <w:rPr>
                <w:noProof/>
                <w:webHidden/>
              </w:rPr>
            </w:r>
            <w:r w:rsidR="00A7685E">
              <w:rPr>
                <w:noProof/>
                <w:webHidden/>
              </w:rPr>
              <w:fldChar w:fldCharType="separate"/>
            </w:r>
            <w:r w:rsidR="00D9560A">
              <w:rPr>
                <w:noProof/>
                <w:webHidden/>
              </w:rPr>
              <w:t>136</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78" w:history="1">
            <w:r w:rsidR="00D9560A" w:rsidRPr="00D718D5">
              <w:rPr>
                <w:rStyle w:val="Hyperlink"/>
                <w:noProof/>
              </w:rPr>
              <w:t>Code Efficiency</w:t>
            </w:r>
            <w:r w:rsidR="00D9560A">
              <w:rPr>
                <w:noProof/>
                <w:webHidden/>
              </w:rPr>
              <w:tab/>
            </w:r>
            <w:r w:rsidR="00A7685E">
              <w:rPr>
                <w:noProof/>
                <w:webHidden/>
              </w:rPr>
              <w:fldChar w:fldCharType="begin"/>
            </w:r>
            <w:r w:rsidR="00D9560A">
              <w:rPr>
                <w:noProof/>
                <w:webHidden/>
              </w:rPr>
              <w:instrText xml:space="preserve"> PAGEREF _Toc367287878 \h </w:instrText>
            </w:r>
            <w:r w:rsidR="00A7685E">
              <w:rPr>
                <w:noProof/>
                <w:webHidden/>
              </w:rPr>
            </w:r>
            <w:r w:rsidR="00A7685E">
              <w:rPr>
                <w:noProof/>
                <w:webHidden/>
              </w:rPr>
              <w:fldChar w:fldCharType="separate"/>
            </w:r>
            <w:r w:rsidR="00D9560A">
              <w:rPr>
                <w:noProof/>
                <w:webHidden/>
              </w:rPr>
              <w:t>137</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79" w:history="1">
            <w:r w:rsidR="00D9560A" w:rsidRPr="00D718D5">
              <w:rPr>
                <w:rStyle w:val="Hyperlink"/>
                <w:noProof/>
              </w:rPr>
              <w:t>Error handling</w:t>
            </w:r>
            <w:r w:rsidR="00D9560A">
              <w:rPr>
                <w:noProof/>
                <w:webHidden/>
              </w:rPr>
              <w:tab/>
            </w:r>
            <w:r w:rsidR="00A7685E">
              <w:rPr>
                <w:noProof/>
                <w:webHidden/>
              </w:rPr>
              <w:fldChar w:fldCharType="begin"/>
            </w:r>
            <w:r w:rsidR="00D9560A">
              <w:rPr>
                <w:noProof/>
                <w:webHidden/>
              </w:rPr>
              <w:instrText xml:space="preserve"> PAGEREF _Toc367287879 \h </w:instrText>
            </w:r>
            <w:r w:rsidR="00A7685E">
              <w:rPr>
                <w:noProof/>
                <w:webHidden/>
              </w:rPr>
            </w:r>
            <w:r w:rsidR="00A7685E">
              <w:rPr>
                <w:noProof/>
                <w:webHidden/>
              </w:rPr>
              <w:fldChar w:fldCharType="separate"/>
            </w:r>
            <w:r w:rsidR="00D9560A">
              <w:rPr>
                <w:noProof/>
                <w:webHidden/>
              </w:rPr>
              <w:t>137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0" w:history="1">
            <w:r w:rsidR="00D9560A" w:rsidRPr="00D718D5">
              <w:rPr>
                <w:rStyle w:val="Hyperlink"/>
                <w:noProof/>
              </w:rPr>
              <w:t>Exceptions Overview</w:t>
            </w:r>
            <w:r w:rsidR="00D9560A">
              <w:rPr>
                <w:noProof/>
                <w:webHidden/>
              </w:rPr>
              <w:tab/>
            </w:r>
            <w:r w:rsidR="00A7685E">
              <w:rPr>
                <w:noProof/>
                <w:webHidden/>
              </w:rPr>
              <w:fldChar w:fldCharType="begin"/>
            </w:r>
            <w:r w:rsidR="00D9560A">
              <w:rPr>
                <w:noProof/>
                <w:webHidden/>
              </w:rPr>
              <w:instrText xml:space="preserve"> PAGEREF _Toc367287880 \h </w:instrText>
            </w:r>
            <w:r w:rsidR="00A7685E">
              <w:rPr>
                <w:noProof/>
                <w:webHidden/>
              </w:rPr>
            </w:r>
            <w:r w:rsidR="00A7685E">
              <w:rPr>
                <w:noProof/>
                <w:webHidden/>
              </w:rPr>
              <w:fldChar w:fldCharType="separate"/>
            </w:r>
            <w:r w:rsidR="00D9560A">
              <w:rPr>
                <w:noProof/>
                <w:webHidden/>
              </w:rPr>
              <w:t>138</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81" w:history="1">
            <w:r w:rsidR="00D9560A" w:rsidRPr="00D718D5">
              <w:rPr>
                <w:rStyle w:val="Hyperlink"/>
                <w:noProof/>
              </w:rPr>
              <w:t>Validation checks</w:t>
            </w:r>
            <w:r w:rsidR="00D9560A">
              <w:rPr>
                <w:noProof/>
                <w:webHidden/>
              </w:rPr>
              <w:tab/>
            </w:r>
            <w:r w:rsidR="00A7685E">
              <w:rPr>
                <w:noProof/>
                <w:webHidden/>
              </w:rPr>
              <w:fldChar w:fldCharType="begin"/>
            </w:r>
            <w:r w:rsidR="00D9560A">
              <w:rPr>
                <w:noProof/>
                <w:webHidden/>
              </w:rPr>
              <w:instrText xml:space="preserve"> PAGEREF _Toc367287881 \h </w:instrText>
            </w:r>
            <w:r w:rsidR="00A7685E">
              <w:rPr>
                <w:noProof/>
                <w:webHidden/>
              </w:rPr>
            </w:r>
            <w:r w:rsidR="00A7685E">
              <w:rPr>
                <w:noProof/>
                <w:webHidden/>
              </w:rPr>
              <w:fldChar w:fldCharType="separate"/>
            </w:r>
            <w:r w:rsidR="00D9560A">
              <w:rPr>
                <w:noProof/>
                <w:webHidden/>
              </w:rPr>
              <w:t>138</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882" w:history="1">
            <w:r w:rsidR="00D9560A" w:rsidRPr="00D718D5">
              <w:rPr>
                <w:rStyle w:val="Hyperlink"/>
                <w:noProof/>
              </w:rPr>
              <w:t>Testing</w:t>
            </w:r>
            <w:r w:rsidR="00D9560A">
              <w:rPr>
                <w:noProof/>
                <w:webHidden/>
              </w:rPr>
              <w:tab/>
            </w:r>
            <w:r w:rsidR="00A7685E">
              <w:rPr>
                <w:noProof/>
                <w:webHidden/>
              </w:rPr>
              <w:fldChar w:fldCharType="begin"/>
            </w:r>
            <w:r w:rsidR="00D9560A">
              <w:rPr>
                <w:noProof/>
                <w:webHidden/>
              </w:rPr>
              <w:instrText xml:space="preserve"> PAGEREF _Toc367287882 \h </w:instrText>
            </w:r>
            <w:r w:rsidR="00A7685E">
              <w:rPr>
                <w:noProof/>
                <w:webHidden/>
              </w:rPr>
            </w:r>
            <w:r w:rsidR="00A7685E">
              <w:rPr>
                <w:noProof/>
                <w:webHidden/>
              </w:rPr>
              <w:fldChar w:fldCharType="separate"/>
            </w:r>
            <w:r w:rsidR="00D9560A">
              <w:rPr>
                <w:noProof/>
                <w:webHidden/>
              </w:rPr>
              <w:t>141</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883" w:history="1">
            <w:r w:rsidR="00D9560A" w:rsidRPr="00D718D5">
              <w:rPr>
                <w:rStyle w:val="Hyperlink"/>
                <w:noProof/>
              </w:rPr>
              <w:t>Testing techniques and testing strategies used</w:t>
            </w:r>
            <w:r w:rsidR="00D9560A">
              <w:rPr>
                <w:noProof/>
                <w:webHidden/>
              </w:rPr>
              <w:tab/>
            </w:r>
            <w:r w:rsidR="00A7685E">
              <w:rPr>
                <w:noProof/>
                <w:webHidden/>
              </w:rPr>
              <w:fldChar w:fldCharType="begin"/>
            </w:r>
            <w:r w:rsidR="00D9560A">
              <w:rPr>
                <w:noProof/>
                <w:webHidden/>
              </w:rPr>
              <w:instrText xml:space="preserve"> PAGEREF _Toc367287883 \h </w:instrText>
            </w:r>
            <w:r w:rsidR="00A7685E">
              <w:rPr>
                <w:noProof/>
                <w:webHidden/>
              </w:rPr>
            </w:r>
            <w:r w:rsidR="00A7685E">
              <w:rPr>
                <w:noProof/>
                <w:webHidden/>
              </w:rPr>
              <w:fldChar w:fldCharType="separate"/>
            </w:r>
            <w:r w:rsidR="00D9560A">
              <w:rPr>
                <w:noProof/>
                <w:webHidden/>
              </w:rPr>
              <w:t>141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4" w:history="1">
            <w:r w:rsidR="00D9560A" w:rsidRPr="00D718D5">
              <w:rPr>
                <w:rStyle w:val="Hyperlink"/>
                <w:noProof/>
              </w:rPr>
              <w:t>Database &amp; Data Integrity Testing</w:t>
            </w:r>
            <w:r w:rsidR="00D9560A">
              <w:rPr>
                <w:noProof/>
                <w:webHidden/>
              </w:rPr>
              <w:tab/>
            </w:r>
            <w:r w:rsidR="00A7685E">
              <w:rPr>
                <w:noProof/>
                <w:webHidden/>
              </w:rPr>
              <w:fldChar w:fldCharType="begin"/>
            </w:r>
            <w:r w:rsidR="00D9560A">
              <w:rPr>
                <w:noProof/>
                <w:webHidden/>
              </w:rPr>
              <w:instrText xml:space="preserve"> PAGEREF _Toc367287884 \h </w:instrText>
            </w:r>
            <w:r w:rsidR="00A7685E">
              <w:rPr>
                <w:noProof/>
                <w:webHidden/>
              </w:rPr>
            </w:r>
            <w:r w:rsidR="00A7685E">
              <w:rPr>
                <w:noProof/>
                <w:webHidden/>
              </w:rPr>
              <w:fldChar w:fldCharType="separate"/>
            </w:r>
            <w:r w:rsidR="00D9560A">
              <w:rPr>
                <w:noProof/>
                <w:webHidden/>
              </w:rPr>
              <w:t>141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5" w:history="1">
            <w:r w:rsidR="00D9560A" w:rsidRPr="00D718D5">
              <w:rPr>
                <w:rStyle w:val="Hyperlink"/>
                <w:noProof/>
              </w:rPr>
              <w:t>Functional Testing:</w:t>
            </w:r>
            <w:r w:rsidR="00D9560A">
              <w:rPr>
                <w:noProof/>
                <w:webHidden/>
              </w:rPr>
              <w:tab/>
            </w:r>
            <w:r w:rsidR="00A7685E">
              <w:rPr>
                <w:noProof/>
                <w:webHidden/>
              </w:rPr>
              <w:fldChar w:fldCharType="begin"/>
            </w:r>
            <w:r w:rsidR="00D9560A">
              <w:rPr>
                <w:noProof/>
                <w:webHidden/>
              </w:rPr>
              <w:instrText xml:space="preserve"> PAGEREF _Toc367287885 \h </w:instrText>
            </w:r>
            <w:r w:rsidR="00A7685E">
              <w:rPr>
                <w:noProof/>
                <w:webHidden/>
              </w:rPr>
            </w:r>
            <w:r w:rsidR="00A7685E">
              <w:rPr>
                <w:noProof/>
                <w:webHidden/>
              </w:rPr>
              <w:fldChar w:fldCharType="separate"/>
            </w:r>
            <w:r w:rsidR="00D9560A">
              <w:rPr>
                <w:noProof/>
                <w:webHidden/>
              </w:rPr>
              <w:t>141</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6" w:history="1">
            <w:r w:rsidR="00D9560A" w:rsidRPr="00D718D5">
              <w:rPr>
                <w:rStyle w:val="Hyperlink"/>
                <w:noProof/>
              </w:rPr>
              <w:t>Regression Testing:</w:t>
            </w:r>
            <w:r w:rsidR="00D9560A">
              <w:rPr>
                <w:noProof/>
                <w:webHidden/>
              </w:rPr>
              <w:tab/>
            </w:r>
            <w:r w:rsidR="00A7685E">
              <w:rPr>
                <w:noProof/>
                <w:webHidden/>
              </w:rPr>
              <w:fldChar w:fldCharType="begin"/>
            </w:r>
            <w:r w:rsidR="00D9560A">
              <w:rPr>
                <w:noProof/>
                <w:webHidden/>
              </w:rPr>
              <w:instrText xml:space="preserve"> PAGEREF _Toc367287886 \h </w:instrText>
            </w:r>
            <w:r w:rsidR="00A7685E">
              <w:rPr>
                <w:noProof/>
                <w:webHidden/>
              </w:rPr>
            </w:r>
            <w:r w:rsidR="00A7685E">
              <w:rPr>
                <w:noProof/>
                <w:webHidden/>
              </w:rPr>
              <w:fldChar w:fldCharType="separate"/>
            </w:r>
            <w:r w:rsidR="00D9560A">
              <w:rPr>
                <w:noProof/>
                <w:webHidden/>
              </w:rPr>
              <w:t>142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7" w:history="1">
            <w:r w:rsidR="00D9560A" w:rsidRPr="00D718D5">
              <w:rPr>
                <w:rStyle w:val="Hyperlink"/>
                <w:noProof/>
              </w:rPr>
              <w:t>User Interface Testing:</w:t>
            </w:r>
            <w:r w:rsidR="00D9560A">
              <w:rPr>
                <w:noProof/>
                <w:webHidden/>
              </w:rPr>
              <w:tab/>
            </w:r>
            <w:r w:rsidR="00A7685E">
              <w:rPr>
                <w:noProof/>
                <w:webHidden/>
              </w:rPr>
              <w:fldChar w:fldCharType="begin"/>
            </w:r>
            <w:r w:rsidR="00D9560A">
              <w:rPr>
                <w:noProof/>
                <w:webHidden/>
              </w:rPr>
              <w:instrText xml:space="preserve"> PAGEREF _Toc367287887 \h </w:instrText>
            </w:r>
            <w:r w:rsidR="00A7685E">
              <w:rPr>
                <w:noProof/>
                <w:webHidden/>
              </w:rPr>
            </w:r>
            <w:r w:rsidR="00A7685E">
              <w:rPr>
                <w:noProof/>
                <w:webHidden/>
              </w:rPr>
              <w:fldChar w:fldCharType="separate"/>
            </w:r>
            <w:r w:rsidR="00D9560A">
              <w:rPr>
                <w:noProof/>
                <w:webHidden/>
              </w:rPr>
              <w:t>142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8" w:history="1">
            <w:r w:rsidR="00D9560A" w:rsidRPr="00D718D5">
              <w:rPr>
                <w:rStyle w:val="Hyperlink"/>
                <w:noProof/>
              </w:rPr>
              <w:t>Performance Profiling:</w:t>
            </w:r>
            <w:r w:rsidR="00D9560A">
              <w:rPr>
                <w:noProof/>
                <w:webHidden/>
              </w:rPr>
              <w:tab/>
            </w:r>
            <w:r w:rsidR="00A7685E">
              <w:rPr>
                <w:noProof/>
                <w:webHidden/>
              </w:rPr>
              <w:fldChar w:fldCharType="begin"/>
            </w:r>
            <w:r w:rsidR="00D9560A">
              <w:rPr>
                <w:noProof/>
                <w:webHidden/>
              </w:rPr>
              <w:instrText xml:space="preserve"> PAGEREF _Toc367287888 \h </w:instrText>
            </w:r>
            <w:r w:rsidR="00A7685E">
              <w:rPr>
                <w:noProof/>
                <w:webHidden/>
              </w:rPr>
            </w:r>
            <w:r w:rsidR="00A7685E">
              <w:rPr>
                <w:noProof/>
                <w:webHidden/>
              </w:rPr>
              <w:fldChar w:fldCharType="separate"/>
            </w:r>
            <w:r w:rsidR="00D9560A">
              <w:rPr>
                <w:noProof/>
                <w:webHidden/>
              </w:rPr>
              <w:t>142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89" w:history="1">
            <w:r w:rsidR="00D9560A" w:rsidRPr="00D718D5">
              <w:rPr>
                <w:rStyle w:val="Hyperlink"/>
                <w:noProof/>
              </w:rPr>
              <w:t>Load Testing:</w:t>
            </w:r>
            <w:r w:rsidR="00D9560A">
              <w:rPr>
                <w:noProof/>
                <w:webHidden/>
              </w:rPr>
              <w:tab/>
            </w:r>
            <w:r w:rsidR="00A7685E">
              <w:rPr>
                <w:noProof/>
                <w:webHidden/>
              </w:rPr>
              <w:fldChar w:fldCharType="begin"/>
            </w:r>
            <w:r w:rsidR="00D9560A">
              <w:rPr>
                <w:noProof/>
                <w:webHidden/>
              </w:rPr>
              <w:instrText xml:space="preserve"> PAGEREF _Toc367287889 \h </w:instrText>
            </w:r>
            <w:r w:rsidR="00A7685E">
              <w:rPr>
                <w:noProof/>
                <w:webHidden/>
              </w:rPr>
            </w:r>
            <w:r w:rsidR="00A7685E">
              <w:rPr>
                <w:noProof/>
                <w:webHidden/>
              </w:rPr>
              <w:fldChar w:fldCharType="separate"/>
            </w:r>
            <w:r w:rsidR="00D9560A">
              <w:rPr>
                <w:noProof/>
                <w:webHidden/>
              </w:rPr>
              <w:t>143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0" w:history="1">
            <w:r w:rsidR="00D9560A" w:rsidRPr="00D718D5">
              <w:rPr>
                <w:rStyle w:val="Hyperlink"/>
                <w:noProof/>
              </w:rPr>
              <w:t>Stress Testing:</w:t>
            </w:r>
            <w:r w:rsidR="00D9560A">
              <w:rPr>
                <w:noProof/>
                <w:webHidden/>
              </w:rPr>
              <w:tab/>
            </w:r>
            <w:r w:rsidR="00A7685E">
              <w:rPr>
                <w:noProof/>
                <w:webHidden/>
              </w:rPr>
              <w:fldChar w:fldCharType="begin"/>
            </w:r>
            <w:r w:rsidR="00D9560A">
              <w:rPr>
                <w:noProof/>
                <w:webHidden/>
              </w:rPr>
              <w:instrText xml:space="preserve"> PAGEREF _Toc367287890 \h </w:instrText>
            </w:r>
            <w:r w:rsidR="00A7685E">
              <w:rPr>
                <w:noProof/>
                <w:webHidden/>
              </w:rPr>
            </w:r>
            <w:r w:rsidR="00A7685E">
              <w:rPr>
                <w:noProof/>
                <w:webHidden/>
              </w:rPr>
              <w:fldChar w:fldCharType="separate"/>
            </w:r>
            <w:r w:rsidR="00D9560A">
              <w:rPr>
                <w:noProof/>
                <w:webHidden/>
              </w:rPr>
              <w:t>143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1" w:history="1">
            <w:r w:rsidR="00D9560A" w:rsidRPr="00D718D5">
              <w:rPr>
                <w:rStyle w:val="Hyperlink"/>
                <w:noProof/>
              </w:rPr>
              <w:t>Volume Testing:</w:t>
            </w:r>
            <w:r w:rsidR="00D9560A">
              <w:rPr>
                <w:noProof/>
                <w:webHidden/>
              </w:rPr>
              <w:tab/>
            </w:r>
            <w:r w:rsidR="00A7685E">
              <w:rPr>
                <w:noProof/>
                <w:webHidden/>
              </w:rPr>
              <w:fldChar w:fldCharType="begin"/>
            </w:r>
            <w:r w:rsidR="00D9560A">
              <w:rPr>
                <w:noProof/>
                <w:webHidden/>
              </w:rPr>
              <w:instrText xml:space="preserve"> PAGEREF _Toc367287891 \h </w:instrText>
            </w:r>
            <w:r w:rsidR="00A7685E">
              <w:rPr>
                <w:noProof/>
                <w:webHidden/>
              </w:rPr>
            </w:r>
            <w:r w:rsidR="00A7685E">
              <w:rPr>
                <w:noProof/>
                <w:webHidden/>
              </w:rPr>
              <w:fldChar w:fldCharType="separate"/>
            </w:r>
            <w:r w:rsidR="00D9560A">
              <w:rPr>
                <w:noProof/>
                <w:webHidden/>
              </w:rPr>
              <w:t>144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2" w:history="1">
            <w:r w:rsidR="00D9560A" w:rsidRPr="00D718D5">
              <w:rPr>
                <w:rStyle w:val="Hyperlink"/>
                <w:noProof/>
                <w:lang w:val="en-GB"/>
              </w:rPr>
              <w:t>Security &amp; Access Control Testing:</w:t>
            </w:r>
            <w:r w:rsidR="00D9560A">
              <w:rPr>
                <w:noProof/>
                <w:webHidden/>
              </w:rPr>
              <w:tab/>
            </w:r>
            <w:r w:rsidR="00A7685E">
              <w:rPr>
                <w:noProof/>
                <w:webHidden/>
              </w:rPr>
              <w:fldChar w:fldCharType="begin"/>
            </w:r>
            <w:r w:rsidR="00D9560A">
              <w:rPr>
                <w:noProof/>
                <w:webHidden/>
              </w:rPr>
              <w:instrText xml:space="preserve"> PAGEREF _Toc367287892 \h </w:instrText>
            </w:r>
            <w:r w:rsidR="00A7685E">
              <w:rPr>
                <w:noProof/>
                <w:webHidden/>
              </w:rPr>
            </w:r>
            <w:r w:rsidR="00A7685E">
              <w:rPr>
                <w:noProof/>
                <w:webHidden/>
              </w:rPr>
              <w:fldChar w:fldCharType="separate"/>
            </w:r>
            <w:r w:rsidR="00D9560A">
              <w:rPr>
                <w:noProof/>
                <w:webHidden/>
              </w:rPr>
              <w:t>144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3" w:history="1">
            <w:r w:rsidR="00D9560A" w:rsidRPr="00D718D5">
              <w:rPr>
                <w:rStyle w:val="Hyperlink"/>
                <w:noProof/>
                <w:lang w:val="en-GB"/>
              </w:rPr>
              <w:t>Failover &amp; Recovery Testing:</w:t>
            </w:r>
            <w:r w:rsidR="00D9560A">
              <w:rPr>
                <w:noProof/>
                <w:webHidden/>
              </w:rPr>
              <w:tab/>
            </w:r>
            <w:r w:rsidR="00A7685E">
              <w:rPr>
                <w:noProof/>
                <w:webHidden/>
              </w:rPr>
              <w:fldChar w:fldCharType="begin"/>
            </w:r>
            <w:r w:rsidR="00D9560A">
              <w:rPr>
                <w:noProof/>
                <w:webHidden/>
              </w:rPr>
              <w:instrText xml:space="preserve"> PAGEREF _Toc367287893 \h </w:instrText>
            </w:r>
            <w:r w:rsidR="00A7685E">
              <w:rPr>
                <w:noProof/>
                <w:webHidden/>
              </w:rPr>
            </w:r>
            <w:r w:rsidR="00A7685E">
              <w:rPr>
                <w:noProof/>
                <w:webHidden/>
              </w:rPr>
              <w:fldChar w:fldCharType="separate"/>
            </w:r>
            <w:r w:rsidR="00D9560A">
              <w:rPr>
                <w:noProof/>
                <w:webHidden/>
              </w:rPr>
              <w:t>144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4" w:history="1">
            <w:r w:rsidR="00D9560A" w:rsidRPr="00D718D5">
              <w:rPr>
                <w:rStyle w:val="Hyperlink"/>
                <w:noProof/>
                <w:lang w:val="en-GB"/>
              </w:rPr>
              <w:t>Configuration Testing:</w:t>
            </w:r>
            <w:r w:rsidR="00D9560A">
              <w:rPr>
                <w:noProof/>
                <w:webHidden/>
              </w:rPr>
              <w:tab/>
            </w:r>
            <w:r w:rsidR="00A7685E">
              <w:rPr>
                <w:noProof/>
                <w:webHidden/>
              </w:rPr>
              <w:fldChar w:fldCharType="begin"/>
            </w:r>
            <w:r w:rsidR="00D9560A">
              <w:rPr>
                <w:noProof/>
                <w:webHidden/>
              </w:rPr>
              <w:instrText xml:space="preserve"> PAGEREF _Toc367287894 \h </w:instrText>
            </w:r>
            <w:r w:rsidR="00A7685E">
              <w:rPr>
                <w:noProof/>
                <w:webHidden/>
              </w:rPr>
            </w:r>
            <w:r w:rsidR="00A7685E">
              <w:rPr>
                <w:noProof/>
                <w:webHidden/>
              </w:rPr>
              <w:fldChar w:fldCharType="separate"/>
            </w:r>
            <w:r w:rsidR="00D9560A">
              <w:rPr>
                <w:noProof/>
                <w:webHidden/>
              </w:rPr>
              <w:t>144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5" w:history="1">
            <w:r w:rsidR="00D9560A" w:rsidRPr="00D718D5">
              <w:rPr>
                <w:rStyle w:val="Hyperlink"/>
                <w:noProof/>
                <w:lang w:val="en-GB"/>
              </w:rPr>
              <w:t>Installation/Deploy &amp; Back out Testing:</w:t>
            </w:r>
            <w:r w:rsidR="00D9560A">
              <w:rPr>
                <w:noProof/>
                <w:webHidden/>
              </w:rPr>
              <w:tab/>
            </w:r>
            <w:r w:rsidR="00A7685E">
              <w:rPr>
                <w:noProof/>
                <w:webHidden/>
              </w:rPr>
              <w:fldChar w:fldCharType="begin"/>
            </w:r>
            <w:r w:rsidR="00D9560A">
              <w:rPr>
                <w:noProof/>
                <w:webHidden/>
              </w:rPr>
              <w:instrText xml:space="preserve"> PAGEREF _Toc367287895 \h </w:instrText>
            </w:r>
            <w:r w:rsidR="00A7685E">
              <w:rPr>
                <w:noProof/>
                <w:webHidden/>
              </w:rPr>
            </w:r>
            <w:r w:rsidR="00A7685E">
              <w:rPr>
                <w:noProof/>
                <w:webHidden/>
              </w:rPr>
              <w:fldChar w:fldCharType="separate"/>
            </w:r>
            <w:r w:rsidR="00D9560A">
              <w:rPr>
                <w:noProof/>
                <w:webHidden/>
              </w:rPr>
              <w:t>144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6" w:history="1">
            <w:r w:rsidR="00D9560A" w:rsidRPr="00D718D5">
              <w:rPr>
                <w:rStyle w:val="Hyperlink"/>
                <w:noProof/>
                <w:lang w:val="en-GB"/>
              </w:rPr>
              <w:t>Post Production Testing:</w:t>
            </w:r>
            <w:r w:rsidR="00D9560A">
              <w:rPr>
                <w:noProof/>
                <w:webHidden/>
              </w:rPr>
              <w:tab/>
            </w:r>
            <w:r w:rsidR="00A7685E">
              <w:rPr>
                <w:noProof/>
                <w:webHidden/>
              </w:rPr>
              <w:fldChar w:fldCharType="begin"/>
            </w:r>
            <w:r w:rsidR="00D9560A">
              <w:rPr>
                <w:noProof/>
                <w:webHidden/>
              </w:rPr>
              <w:instrText xml:space="preserve"> PAGEREF _Toc367287896 \h </w:instrText>
            </w:r>
            <w:r w:rsidR="00A7685E">
              <w:rPr>
                <w:noProof/>
                <w:webHidden/>
              </w:rPr>
            </w:r>
            <w:r w:rsidR="00A7685E">
              <w:rPr>
                <w:noProof/>
                <w:webHidden/>
              </w:rPr>
              <w:fldChar w:fldCharType="separate"/>
            </w:r>
            <w:r w:rsidR="00D9560A">
              <w:rPr>
                <w:noProof/>
                <w:webHidden/>
              </w:rPr>
              <w:t>145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7" w:history="1">
            <w:r w:rsidR="00D9560A" w:rsidRPr="00D718D5">
              <w:rPr>
                <w:rStyle w:val="Hyperlink"/>
                <w:noProof/>
                <w:lang w:val="en-GB"/>
              </w:rPr>
              <w:t>Unit Testing:</w:t>
            </w:r>
            <w:r w:rsidR="00D9560A">
              <w:rPr>
                <w:noProof/>
                <w:webHidden/>
              </w:rPr>
              <w:tab/>
            </w:r>
            <w:r w:rsidR="00A7685E">
              <w:rPr>
                <w:noProof/>
                <w:webHidden/>
              </w:rPr>
              <w:fldChar w:fldCharType="begin"/>
            </w:r>
            <w:r w:rsidR="00D9560A">
              <w:rPr>
                <w:noProof/>
                <w:webHidden/>
              </w:rPr>
              <w:instrText xml:space="preserve"> PAGEREF _Toc367287897 \h </w:instrText>
            </w:r>
            <w:r w:rsidR="00A7685E">
              <w:rPr>
                <w:noProof/>
                <w:webHidden/>
              </w:rPr>
            </w:r>
            <w:r w:rsidR="00A7685E">
              <w:rPr>
                <w:noProof/>
                <w:webHidden/>
              </w:rPr>
              <w:fldChar w:fldCharType="separate"/>
            </w:r>
            <w:r w:rsidR="00D9560A">
              <w:rPr>
                <w:noProof/>
                <w:webHidden/>
              </w:rPr>
              <w:t>145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8" w:history="1">
            <w:r w:rsidR="00D9560A" w:rsidRPr="00D718D5">
              <w:rPr>
                <w:rStyle w:val="Hyperlink"/>
                <w:noProof/>
              </w:rPr>
              <w:t>Smoke Testing:</w:t>
            </w:r>
            <w:r w:rsidR="00D9560A">
              <w:rPr>
                <w:noProof/>
                <w:webHidden/>
              </w:rPr>
              <w:tab/>
            </w:r>
            <w:r w:rsidR="00A7685E">
              <w:rPr>
                <w:noProof/>
                <w:webHidden/>
              </w:rPr>
              <w:fldChar w:fldCharType="begin"/>
            </w:r>
            <w:r w:rsidR="00D9560A">
              <w:rPr>
                <w:noProof/>
                <w:webHidden/>
              </w:rPr>
              <w:instrText xml:space="preserve"> PAGEREF _Toc367287898 \h </w:instrText>
            </w:r>
            <w:r w:rsidR="00A7685E">
              <w:rPr>
                <w:noProof/>
                <w:webHidden/>
              </w:rPr>
            </w:r>
            <w:r w:rsidR="00A7685E">
              <w:rPr>
                <w:noProof/>
                <w:webHidden/>
              </w:rPr>
              <w:fldChar w:fldCharType="separate"/>
            </w:r>
            <w:r w:rsidR="00D9560A">
              <w:rPr>
                <w:noProof/>
                <w:webHidden/>
              </w:rPr>
              <w:t>145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899" w:history="1">
            <w:r w:rsidR="00D9560A" w:rsidRPr="00D718D5">
              <w:rPr>
                <w:rStyle w:val="Hyperlink"/>
                <w:noProof/>
              </w:rPr>
              <w:t>Data Migration Testing:</w:t>
            </w:r>
            <w:r w:rsidR="00D9560A">
              <w:rPr>
                <w:noProof/>
                <w:webHidden/>
              </w:rPr>
              <w:tab/>
            </w:r>
            <w:r w:rsidR="00A7685E">
              <w:rPr>
                <w:noProof/>
                <w:webHidden/>
              </w:rPr>
              <w:fldChar w:fldCharType="begin"/>
            </w:r>
            <w:r w:rsidR="00D9560A">
              <w:rPr>
                <w:noProof/>
                <w:webHidden/>
              </w:rPr>
              <w:instrText xml:space="preserve"> PAGEREF _Toc367287899 \h </w:instrText>
            </w:r>
            <w:r w:rsidR="00A7685E">
              <w:rPr>
                <w:noProof/>
                <w:webHidden/>
              </w:rPr>
            </w:r>
            <w:r w:rsidR="00A7685E">
              <w:rPr>
                <w:noProof/>
                <w:webHidden/>
              </w:rPr>
              <w:fldChar w:fldCharType="separate"/>
            </w:r>
            <w:r w:rsidR="00D9560A">
              <w:rPr>
                <w:noProof/>
                <w:webHidden/>
              </w:rPr>
              <w:t>145</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00" w:history="1">
            <w:r w:rsidR="00D9560A" w:rsidRPr="00D718D5">
              <w:rPr>
                <w:rStyle w:val="Hyperlink"/>
                <w:noProof/>
              </w:rPr>
              <w:t>Testing Plan used</w:t>
            </w:r>
            <w:r w:rsidR="00D9560A">
              <w:rPr>
                <w:noProof/>
                <w:webHidden/>
              </w:rPr>
              <w:tab/>
            </w:r>
            <w:r w:rsidR="00A7685E">
              <w:rPr>
                <w:noProof/>
                <w:webHidden/>
              </w:rPr>
              <w:fldChar w:fldCharType="begin"/>
            </w:r>
            <w:r w:rsidR="00D9560A">
              <w:rPr>
                <w:noProof/>
                <w:webHidden/>
              </w:rPr>
              <w:instrText xml:space="preserve"> PAGEREF _Toc367287900 \h </w:instrText>
            </w:r>
            <w:r w:rsidR="00A7685E">
              <w:rPr>
                <w:noProof/>
                <w:webHidden/>
              </w:rPr>
            </w:r>
            <w:r w:rsidR="00A7685E">
              <w:rPr>
                <w:noProof/>
                <w:webHidden/>
              </w:rPr>
              <w:fldChar w:fldCharType="separate"/>
            </w:r>
            <w:r w:rsidR="00D9560A">
              <w:rPr>
                <w:noProof/>
                <w:webHidden/>
              </w:rPr>
              <w:t>146</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01" w:history="1">
            <w:r w:rsidR="00D9560A" w:rsidRPr="00D718D5">
              <w:rPr>
                <w:rStyle w:val="Hyperlink"/>
                <w:noProof/>
              </w:rPr>
              <w:t>Test reports for Unit Test Cases and System Test Cases</w:t>
            </w:r>
            <w:r w:rsidR="00D9560A">
              <w:rPr>
                <w:noProof/>
                <w:webHidden/>
              </w:rPr>
              <w:tab/>
            </w:r>
            <w:r w:rsidR="00A7685E">
              <w:rPr>
                <w:noProof/>
                <w:webHidden/>
              </w:rPr>
              <w:fldChar w:fldCharType="begin"/>
            </w:r>
            <w:r w:rsidR="00D9560A">
              <w:rPr>
                <w:noProof/>
                <w:webHidden/>
              </w:rPr>
              <w:instrText xml:space="preserve"> PAGEREF _Toc367287901 \h </w:instrText>
            </w:r>
            <w:r w:rsidR="00A7685E">
              <w:rPr>
                <w:noProof/>
                <w:webHidden/>
              </w:rPr>
            </w:r>
            <w:r w:rsidR="00A7685E">
              <w:rPr>
                <w:noProof/>
                <w:webHidden/>
              </w:rPr>
              <w:fldChar w:fldCharType="separate"/>
            </w:r>
            <w:r w:rsidR="00D9560A">
              <w:rPr>
                <w:noProof/>
                <w:webHidden/>
              </w:rPr>
              <w:t>150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2" w:history="1">
            <w:r w:rsidR="00D9560A" w:rsidRPr="00D718D5">
              <w:rPr>
                <w:rStyle w:val="Hyperlink"/>
                <w:noProof/>
              </w:rPr>
              <w:t>Test reports for Unit Test Cases</w:t>
            </w:r>
            <w:r w:rsidR="00D9560A">
              <w:rPr>
                <w:noProof/>
                <w:webHidden/>
              </w:rPr>
              <w:tab/>
            </w:r>
            <w:r w:rsidR="00A7685E">
              <w:rPr>
                <w:noProof/>
                <w:webHidden/>
              </w:rPr>
              <w:fldChar w:fldCharType="begin"/>
            </w:r>
            <w:r w:rsidR="00D9560A">
              <w:rPr>
                <w:noProof/>
                <w:webHidden/>
              </w:rPr>
              <w:instrText xml:space="preserve"> PAGEREF _Toc367287902 \h </w:instrText>
            </w:r>
            <w:r w:rsidR="00A7685E">
              <w:rPr>
                <w:noProof/>
                <w:webHidden/>
              </w:rPr>
            </w:r>
            <w:r w:rsidR="00A7685E">
              <w:rPr>
                <w:noProof/>
                <w:webHidden/>
              </w:rPr>
              <w:fldChar w:fldCharType="separate"/>
            </w:r>
            <w:r w:rsidR="00D9560A">
              <w:rPr>
                <w:noProof/>
                <w:webHidden/>
              </w:rPr>
              <w:t>150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3" w:history="1">
            <w:r w:rsidR="00D9560A" w:rsidRPr="00D718D5">
              <w:rPr>
                <w:rStyle w:val="Hyperlink"/>
                <w:noProof/>
              </w:rPr>
              <w:t>Test reports for System Test Cases</w:t>
            </w:r>
            <w:r w:rsidR="00D9560A">
              <w:rPr>
                <w:noProof/>
                <w:webHidden/>
              </w:rPr>
              <w:tab/>
            </w:r>
            <w:r w:rsidR="00A7685E">
              <w:rPr>
                <w:noProof/>
                <w:webHidden/>
              </w:rPr>
              <w:fldChar w:fldCharType="begin"/>
            </w:r>
            <w:r w:rsidR="00D9560A">
              <w:rPr>
                <w:noProof/>
                <w:webHidden/>
              </w:rPr>
              <w:instrText xml:space="preserve"> PAGEREF _Toc367287903 \h </w:instrText>
            </w:r>
            <w:r w:rsidR="00A7685E">
              <w:rPr>
                <w:noProof/>
                <w:webHidden/>
              </w:rPr>
            </w:r>
            <w:r w:rsidR="00A7685E">
              <w:rPr>
                <w:noProof/>
                <w:webHidden/>
              </w:rPr>
              <w:fldChar w:fldCharType="separate"/>
            </w:r>
            <w:r w:rsidR="00D9560A">
              <w:rPr>
                <w:noProof/>
                <w:webHidden/>
              </w:rPr>
              <w:t>152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04" w:history="1">
            <w:r w:rsidR="00D9560A" w:rsidRPr="00D718D5">
              <w:rPr>
                <w:rStyle w:val="Hyperlink"/>
                <w:noProof/>
              </w:rPr>
              <w:t>Debugging and Code improvement:</w:t>
            </w:r>
            <w:r w:rsidR="00D9560A">
              <w:rPr>
                <w:noProof/>
                <w:webHidden/>
              </w:rPr>
              <w:tab/>
            </w:r>
            <w:r w:rsidR="00A7685E">
              <w:rPr>
                <w:noProof/>
                <w:webHidden/>
              </w:rPr>
              <w:fldChar w:fldCharType="begin"/>
            </w:r>
            <w:r w:rsidR="00D9560A">
              <w:rPr>
                <w:noProof/>
                <w:webHidden/>
              </w:rPr>
              <w:instrText xml:space="preserve"> PAGEREF _Toc367287904 \h </w:instrText>
            </w:r>
            <w:r w:rsidR="00A7685E">
              <w:rPr>
                <w:noProof/>
                <w:webHidden/>
              </w:rPr>
            </w:r>
            <w:r w:rsidR="00A7685E">
              <w:rPr>
                <w:noProof/>
                <w:webHidden/>
              </w:rPr>
              <w:fldChar w:fldCharType="separate"/>
            </w:r>
            <w:r w:rsidR="00D9560A">
              <w:rPr>
                <w:noProof/>
                <w:webHidden/>
              </w:rPr>
              <w:t>153</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5" w:history="1">
            <w:r w:rsidR="00D9560A" w:rsidRPr="00D718D5">
              <w:rPr>
                <w:rStyle w:val="Hyperlink"/>
                <w:rFonts w:ascii="Segoe UI" w:hAnsi="Segoe UI" w:cs="Segoe UI"/>
                <w:noProof/>
              </w:rPr>
              <w:t>Create a Sample with the Debug Class</w:t>
            </w:r>
            <w:r w:rsidR="00D9560A">
              <w:rPr>
                <w:noProof/>
                <w:webHidden/>
              </w:rPr>
              <w:tab/>
            </w:r>
            <w:r w:rsidR="00A7685E">
              <w:rPr>
                <w:noProof/>
                <w:webHidden/>
              </w:rPr>
              <w:fldChar w:fldCharType="begin"/>
            </w:r>
            <w:r w:rsidR="00D9560A">
              <w:rPr>
                <w:noProof/>
                <w:webHidden/>
              </w:rPr>
              <w:instrText xml:space="preserve"> PAGEREF _Toc367287905 \h </w:instrText>
            </w:r>
            <w:r w:rsidR="00A7685E">
              <w:rPr>
                <w:noProof/>
                <w:webHidden/>
              </w:rPr>
            </w:r>
            <w:r w:rsidR="00A7685E">
              <w:rPr>
                <w:noProof/>
                <w:webHidden/>
              </w:rPr>
              <w:fldChar w:fldCharType="separate"/>
            </w:r>
            <w:r w:rsidR="00D9560A">
              <w:rPr>
                <w:noProof/>
                <w:webHidden/>
              </w:rPr>
              <w:t>154</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6" w:history="1">
            <w:r w:rsidR="00D9560A" w:rsidRPr="00D718D5">
              <w:rPr>
                <w:rStyle w:val="Hyperlink"/>
                <w:rFonts w:ascii="Segoe UI" w:hAnsi="Segoe UI" w:cs="Segoe UI"/>
                <w:noProof/>
              </w:rPr>
              <w:t>Using the Trace Class</w:t>
            </w:r>
            <w:r w:rsidR="00D9560A">
              <w:rPr>
                <w:noProof/>
                <w:webHidden/>
              </w:rPr>
              <w:tab/>
            </w:r>
            <w:r w:rsidR="00A7685E">
              <w:rPr>
                <w:noProof/>
                <w:webHidden/>
              </w:rPr>
              <w:fldChar w:fldCharType="begin"/>
            </w:r>
            <w:r w:rsidR="00D9560A">
              <w:rPr>
                <w:noProof/>
                <w:webHidden/>
              </w:rPr>
              <w:instrText xml:space="preserve"> PAGEREF _Toc367287906 \h </w:instrText>
            </w:r>
            <w:r w:rsidR="00A7685E">
              <w:rPr>
                <w:noProof/>
                <w:webHidden/>
              </w:rPr>
            </w:r>
            <w:r w:rsidR="00A7685E">
              <w:rPr>
                <w:noProof/>
                <w:webHidden/>
              </w:rPr>
              <w:fldChar w:fldCharType="separate"/>
            </w:r>
            <w:r w:rsidR="00D9560A">
              <w:rPr>
                <w:noProof/>
                <w:webHidden/>
              </w:rPr>
              <w:t>155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7" w:history="1">
            <w:r w:rsidR="00D9560A" w:rsidRPr="00D718D5">
              <w:rPr>
                <w:rStyle w:val="Hyperlink"/>
                <w:rFonts w:ascii="Segoe UI" w:hAnsi="Segoe UI" w:cs="Segoe UI"/>
                <w:noProof/>
              </w:rPr>
              <w:t>Verify That It Works</w:t>
            </w:r>
            <w:r w:rsidR="00D9560A">
              <w:rPr>
                <w:noProof/>
                <w:webHidden/>
              </w:rPr>
              <w:tab/>
            </w:r>
            <w:r w:rsidR="00A7685E">
              <w:rPr>
                <w:noProof/>
                <w:webHidden/>
              </w:rPr>
              <w:fldChar w:fldCharType="begin"/>
            </w:r>
            <w:r w:rsidR="00D9560A">
              <w:rPr>
                <w:noProof/>
                <w:webHidden/>
              </w:rPr>
              <w:instrText xml:space="preserve"> PAGEREF _Toc367287907 \h </w:instrText>
            </w:r>
            <w:r w:rsidR="00A7685E">
              <w:rPr>
                <w:noProof/>
                <w:webHidden/>
              </w:rPr>
            </w:r>
            <w:r w:rsidR="00A7685E">
              <w:rPr>
                <w:noProof/>
                <w:webHidden/>
              </w:rPr>
              <w:fldChar w:fldCharType="separate"/>
            </w:r>
            <w:r w:rsidR="00D9560A">
              <w:rPr>
                <w:noProof/>
                <w:webHidden/>
              </w:rPr>
              <w:t>156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8" w:history="1">
            <w:r w:rsidR="00D9560A" w:rsidRPr="00D718D5">
              <w:rPr>
                <w:rStyle w:val="Hyperlink"/>
                <w:rFonts w:ascii="Segoe UI" w:hAnsi="Segoe UI" w:cs="Segoe UI"/>
                <w:noProof/>
              </w:rPr>
              <w:t>Complete Code Listing</w:t>
            </w:r>
            <w:r w:rsidR="00D9560A">
              <w:rPr>
                <w:noProof/>
                <w:webHidden/>
              </w:rPr>
              <w:tab/>
            </w:r>
            <w:r w:rsidR="00A7685E">
              <w:rPr>
                <w:noProof/>
                <w:webHidden/>
              </w:rPr>
              <w:fldChar w:fldCharType="begin"/>
            </w:r>
            <w:r w:rsidR="00D9560A">
              <w:rPr>
                <w:noProof/>
                <w:webHidden/>
              </w:rPr>
              <w:instrText xml:space="preserve"> PAGEREF _Toc367287908 \h </w:instrText>
            </w:r>
            <w:r w:rsidR="00A7685E">
              <w:rPr>
                <w:noProof/>
                <w:webHidden/>
              </w:rPr>
            </w:r>
            <w:r w:rsidR="00A7685E">
              <w:rPr>
                <w:noProof/>
                <w:webHidden/>
              </w:rPr>
              <w:fldChar w:fldCharType="separate"/>
            </w:r>
            <w:r w:rsidR="00D9560A">
              <w:rPr>
                <w:noProof/>
                <w:webHidden/>
              </w:rPr>
              <w:t>157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09" w:history="1">
            <w:r w:rsidR="00D9560A" w:rsidRPr="00D718D5">
              <w:rPr>
                <w:rStyle w:val="Hyperlink"/>
                <w:rFonts w:ascii="Segoe UI" w:hAnsi="Segoe UI" w:cs="Segoe UI"/>
                <w:noProof/>
              </w:rPr>
              <w:t>Troubleshoot</w:t>
            </w:r>
            <w:r w:rsidR="00D9560A">
              <w:rPr>
                <w:noProof/>
                <w:webHidden/>
              </w:rPr>
              <w:tab/>
            </w:r>
            <w:r w:rsidR="00A7685E">
              <w:rPr>
                <w:noProof/>
                <w:webHidden/>
              </w:rPr>
              <w:fldChar w:fldCharType="begin"/>
            </w:r>
            <w:r w:rsidR="00D9560A">
              <w:rPr>
                <w:noProof/>
                <w:webHidden/>
              </w:rPr>
              <w:instrText xml:space="preserve"> PAGEREF _Toc367287909 \h </w:instrText>
            </w:r>
            <w:r w:rsidR="00A7685E">
              <w:rPr>
                <w:noProof/>
                <w:webHidden/>
              </w:rPr>
            </w:r>
            <w:r w:rsidR="00A7685E">
              <w:rPr>
                <w:noProof/>
                <w:webHidden/>
              </w:rPr>
              <w:fldChar w:fldCharType="separate"/>
            </w:r>
            <w:r w:rsidR="00D9560A">
              <w:rPr>
                <w:noProof/>
                <w:webHidden/>
              </w:rPr>
              <w:t>158</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10" w:history="1">
            <w:r w:rsidR="00D9560A" w:rsidRPr="00D718D5">
              <w:rPr>
                <w:rStyle w:val="Hyperlink"/>
                <w:noProof/>
              </w:rPr>
              <w:t>System Security measures:</w:t>
            </w:r>
            <w:r w:rsidR="00D9560A">
              <w:rPr>
                <w:noProof/>
                <w:webHidden/>
              </w:rPr>
              <w:tab/>
            </w:r>
            <w:r w:rsidR="00A7685E">
              <w:rPr>
                <w:noProof/>
                <w:webHidden/>
              </w:rPr>
              <w:fldChar w:fldCharType="begin"/>
            </w:r>
            <w:r w:rsidR="00D9560A">
              <w:rPr>
                <w:noProof/>
                <w:webHidden/>
              </w:rPr>
              <w:instrText xml:space="preserve"> PAGEREF _Toc367287910 \h </w:instrText>
            </w:r>
            <w:r w:rsidR="00A7685E">
              <w:rPr>
                <w:noProof/>
                <w:webHidden/>
              </w:rPr>
            </w:r>
            <w:r w:rsidR="00A7685E">
              <w:rPr>
                <w:noProof/>
                <w:webHidden/>
              </w:rPr>
              <w:fldChar w:fldCharType="separate"/>
            </w:r>
            <w:r w:rsidR="00D9560A">
              <w:rPr>
                <w:noProof/>
                <w:webHidden/>
              </w:rPr>
              <w:t>159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11" w:history="1">
            <w:r w:rsidR="00D9560A" w:rsidRPr="00D718D5">
              <w:rPr>
                <w:rStyle w:val="Hyperlink"/>
                <w:noProof/>
              </w:rPr>
              <w:t>Database/data security:</w:t>
            </w:r>
            <w:r w:rsidR="00D9560A">
              <w:rPr>
                <w:noProof/>
                <w:webHidden/>
              </w:rPr>
              <w:tab/>
            </w:r>
            <w:r w:rsidR="00A7685E">
              <w:rPr>
                <w:noProof/>
                <w:webHidden/>
              </w:rPr>
              <w:fldChar w:fldCharType="begin"/>
            </w:r>
            <w:r w:rsidR="00D9560A">
              <w:rPr>
                <w:noProof/>
                <w:webHidden/>
              </w:rPr>
              <w:instrText xml:space="preserve"> PAGEREF _Toc367287911 \h </w:instrText>
            </w:r>
            <w:r w:rsidR="00A7685E">
              <w:rPr>
                <w:noProof/>
                <w:webHidden/>
              </w:rPr>
            </w:r>
            <w:r w:rsidR="00A7685E">
              <w:rPr>
                <w:noProof/>
                <w:webHidden/>
              </w:rPr>
              <w:fldChar w:fldCharType="separate"/>
            </w:r>
            <w:r w:rsidR="00D9560A">
              <w:rPr>
                <w:noProof/>
                <w:webHidden/>
              </w:rPr>
              <w:t>159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12" w:history="1">
            <w:r w:rsidR="00D9560A" w:rsidRPr="00D718D5">
              <w:rPr>
                <w:rStyle w:val="Hyperlink"/>
                <w:noProof/>
              </w:rPr>
              <w:t>Creation of User profiles and access rights</w:t>
            </w:r>
            <w:r w:rsidR="00D9560A">
              <w:rPr>
                <w:noProof/>
                <w:webHidden/>
              </w:rPr>
              <w:tab/>
            </w:r>
            <w:r w:rsidR="00A7685E">
              <w:rPr>
                <w:noProof/>
                <w:webHidden/>
              </w:rPr>
              <w:fldChar w:fldCharType="begin"/>
            </w:r>
            <w:r w:rsidR="00D9560A">
              <w:rPr>
                <w:noProof/>
                <w:webHidden/>
              </w:rPr>
              <w:instrText xml:space="preserve"> PAGEREF _Toc367287912 \h </w:instrText>
            </w:r>
            <w:r w:rsidR="00A7685E">
              <w:rPr>
                <w:noProof/>
                <w:webHidden/>
              </w:rPr>
            </w:r>
            <w:r w:rsidR="00A7685E">
              <w:rPr>
                <w:noProof/>
                <w:webHidden/>
              </w:rPr>
              <w:fldChar w:fldCharType="separate"/>
            </w:r>
            <w:r w:rsidR="00D9560A">
              <w:rPr>
                <w:noProof/>
                <w:webHidden/>
              </w:rPr>
              <w:t>159</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13" w:history="1">
            <w:r w:rsidR="00D9560A" w:rsidRPr="00D718D5">
              <w:rPr>
                <w:rStyle w:val="Hyperlink"/>
                <w:noProof/>
              </w:rPr>
              <w:t>Cost Estimation of the Project along with Cost Estimation Model</w:t>
            </w:r>
            <w:r w:rsidR="00D9560A">
              <w:rPr>
                <w:noProof/>
                <w:webHidden/>
              </w:rPr>
              <w:tab/>
            </w:r>
            <w:r w:rsidR="00A7685E">
              <w:rPr>
                <w:noProof/>
                <w:webHidden/>
              </w:rPr>
              <w:fldChar w:fldCharType="begin"/>
            </w:r>
            <w:r w:rsidR="00D9560A">
              <w:rPr>
                <w:noProof/>
                <w:webHidden/>
              </w:rPr>
              <w:instrText xml:space="preserve"> PAGEREF _Toc367287913 \h </w:instrText>
            </w:r>
            <w:r w:rsidR="00A7685E">
              <w:rPr>
                <w:noProof/>
                <w:webHidden/>
              </w:rPr>
            </w:r>
            <w:r w:rsidR="00A7685E">
              <w:rPr>
                <w:noProof/>
                <w:webHidden/>
              </w:rPr>
              <w:fldChar w:fldCharType="separate"/>
            </w:r>
            <w:r w:rsidR="00D9560A">
              <w:rPr>
                <w:noProof/>
                <w:webHidden/>
              </w:rPr>
              <w:t>159</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14" w:history="1">
            <w:r w:rsidR="00D9560A" w:rsidRPr="00D718D5">
              <w:rPr>
                <w:rStyle w:val="Hyperlink"/>
                <w:noProof/>
              </w:rPr>
              <w:t>Estimation of development effort</w:t>
            </w:r>
            <w:r w:rsidR="00D9560A">
              <w:rPr>
                <w:noProof/>
                <w:webHidden/>
              </w:rPr>
              <w:tab/>
            </w:r>
            <w:r w:rsidR="00A7685E">
              <w:rPr>
                <w:noProof/>
                <w:webHidden/>
              </w:rPr>
              <w:fldChar w:fldCharType="begin"/>
            </w:r>
            <w:r w:rsidR="00D9560A">
              <w:rPr>
                <w:noProof/>
                <w:webHidden/>
              </w:rPr>
              <w:instrText xml:space="preserve"> PAGEREF _Toc367287914 \h </w:instrText>
            </w:r>
            <w:r w:rsidR="00A7685E">
              <w:rPr>
                <w:noProof/>
                <w:webHidden/>
              </w:rPr>
            </w:r>
            <w:r w:rsidR="00A7685E">
              <w:rPr>
                <w:noProof/>
                <w:webHidden/>
              </w:rPr>
              <w:fldChar w:fldCharType="separate"/>
            </w:r>
            <w:r w:rsidR="00D9560A">
              <w:rPr>
                <w:noProof/>
                <w:webHidden/>
              </w:rPr>
              <w:t>161</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15" w:history="1">
            <w:r w:rsidR="00D9560A" w:rsidRPr="00D718D5">
              <w:rPr>
                <w:rStyle w:val="Hyperlink"/>
                <w:noProof/>
              </w:rPr>
              <w:t>Estimation of development time</w:t>
            </w:r>
            <w:r w:rsidR="00D9560A">
              <w:rPr>
                <w:noProof/>
                <w:webHidden/>
              </w:rPr>
              <w:tab/>
            </w:r>
            <w:r w:rsidR="00A7685E">
              <w:rPr>
                <w:noProof/>
                <w:webHidden/>
              </w:rPr>
              <w:fldChar w:fldCharType="begin"/>
            </w:r>
            <w:r w:rsidR="00D9560A">
              <w:rPr>
                <w:noProof/>
                <w:webHidden/>
              </w:rPr>
              <w:instrText xml:space="preserve"> PAGEREF _Toc367287915 \h </w:instrText>
            </w:r>
            <w:r w:rsidR="00A7685E">
              <w:rPr>
                <w:noProof/>
                <w:webHidden/>
              </w:rPr>
            </w:r>
            <w:r w:rsidR="00A7685E">
              <w:rPr>
                <w:noProof/>
                <w:webHidden/>
              </w:rPr>
              <w:fldChar w:fldCharType="separate"/>
            </w:r>
            <w:r w:rsidR="00D9560A">
              <w:rPr>
                <w:noProof/>
                <w:webHidden/>
              </w:rPr>
              <w:t>161</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16" w:history="1">
            <w:r w:rsidR="00D9560A" w:rsidRPr="00D718D5">
              <w:rPr>
                <w:rStyle w:val="Hyperlink"/>
                <w:noProof/>
              </w:rPr>
              <w:t>Reports</w:t>
            </w:r>
            <w:r w:rsidR="00D9560A">
              <w:rPr>
                <w:noProof/>
                <w:webHidden/>
              </w:rPr>
              <w:tab/>
            </w:r>
            <w:r w:rsidR="00A7685E">
              <w:rPr>
                <w:noProof/>
                <w:webHidden/>
              </w:rPr>
              <w:fldChar w:fldCharType="begin"/>
            </w:r>
            <w:r w:rsidR="00D9560A">
              <w:rPr>
                <w:noProof/>
                <w:webHidden/>
              </w:rPr>
              <w:instrText xml:space="preserve"> PAGEREF _Toc367287916 \h </w:instrText>
            </w:r>
            <w:r w:rsidR="00A7685E">
              <w:rPr>
                <w:noProof/>
                <w:webHidden/>
              </w:rPr>
            </w:r>
            <w:r w:rsidR="00A7685E">
              <w:rPr>
                <w:noProof/>
                <w:webHidden/>
              </w:rPr>
              <w:fldChar w:fldCharType="separate"/>
            </w:r>
            <w:r w:rsidR="00D9560A">
              <w:rPr>
                <w:noProof/>
                <w:webHidden/>
              </w:rPr>
              <w:t>161</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17" w:history="1">
            <w:r w:rsidR="00D9560A" w:rsidRPr="00D718D5">
              <w:rPr>
                <w:rStyle w:val="Hyperlink"/>
                <w:noProof/>
              </w:rPr>
              <w:t>Future scope and further enhancement of the Project</w:t>
            </w:r>
            <w:r w:rsidR="00D9560A">
              <w:rPr>
                <w:noProof/>
                <w:webHidden/>
              </w:rPr>
              <w:tab/>
            </w:r>
            <w:r w:rsidR="00A7685E">
              <w:rPr>
                <w:noProof/>
                <w:webHidden/>
              </w:rPr>
              <w:fldChar w:fldCharType="begin"/>
            </w:r>
            <w:r w:rsidR="00D9560A">
              <w:rPr>
                <w:noProof/>
                <w:webHidden/>
              </w:rPr>
              <w:instrText xml:space="preserve"> PAGEREF _Toc367287917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18" w:history="1">
            <w:r w:rsidR="00D9560A" w:rsidRPr="00D718D5">
              <w:rPr>
                <w:rStyle w:val="Hyperlink"/>
                <w:noProof/>
              </w:rPr>
              <w:t>Bibliography</w:t>
            </w:r>
            <w:r w:rsidR="00D9560A">
              <w:rPr>
                <w:noProof/>
                <w:webHidden/>
              </w:rPr>
              <w:tab/>
            </w:r>
            <w:r w:rsidR="00A7685E">
              <w:rPr>
                <w:noProof/>
                <w:webHidden/>
              </w:rPr>
              <w:fldChar w:fldCharType="begin"/>
            </w:r>
            <w:r w:rsidR="00D9560A">
              <w:rPr>
                <w:noProof/>
                <w:webHidden/>
              </w:rPr>
              <w:instrText xml:space="preserve"> PAGEREF _Toc367287918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19" w:history="1">
            <w:r w:rsidR="00D9560A" w:rsidRPr="00D718D5">
              <w:rPr>
                <w:rStyle w:val="Hyperlink"/>
                <w:noProof/>
              </w:rPr>
              <w:t>Website</w:t>
            </w:r>
            <w:r w:rsidR="00D9560A">
              <w:rPr>
                <w:noProof/>
                <w:webHidden/>
              </w:rPr>
              <w:tab/>
            </w:r>
            <w:r w:rsidR="00A7685E">
              <w:rPr>
                <w:noProof/>
                <w:webHidden/>
              </w:rPr>
              <w:fldChar w:fldCharType="begin"/>
            </w:r>
            <w:r w:rsidR="00D9560A">
              <w:rPr>
                <w:noProof/>
                <w:webHidden/>
              </w:rPr>
              <w:instrText xml:space="preserve"> PAGEREF _Toc367287919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20" w:history="1">
            <w:r w:rsidR="00D9560A" w:rsidRPr="00D718D5">
              <w:rPr>
                <w:rStyle w:val="Hyperlink"/>
                <w:rFonts w:eastAsia="Arial"/>
                <w:noProof/>
              </w:rPr>
              <w:t>Books</w:t>
            </w:r>
            <w:r w:rsidR="00D9560A">
              <w:rPr>
                <w:noProof/>
                <w:webHidden/>
              </w:rPr>
              <w:tab/>
            </w:r>
            <w:r w:rsidR="00A7685E">
              <w:rPr>
                <w:noProof/>
                <w:webHidden/>
              </w:rPr>
              <w:fldChar w:fldCharType="begin"/>
            </w:r>
            <w:r w:rsidR="00D9560A">
              <w:rPr>
                <w:noProof/>
                <w:webHidden/>
              </w:rPr>
              <w:instrText xml:space="preserve"> PAGEREF _Toc367287920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21" w:history="1">
            <w:r w:rsidR="00D9560A" w:rsidRPr="00D718D5">
              <w:rPr>
                <w:rStyle w:val="Hyperlink"/>
                <w:noProof/>
              </w:rPr>
              <w:t>Appendices</w:t>
            </w:r>
            <w:r w:rsidR="00D9560A">
              <w:rPr>
                <w:noProof/>
                <w:webHidden/>
              </w:rPr>
              <w:tab/>
            </w:r>
            <w:r w:rsidR="00A7685E">
              <w:rPr>
                <w:noProof/>
                <w:webHidden/>
              </w:rPr>
              <w:fldChar w:fldCharType="begin"/>
            </w:r>
            <w:r w:rsidR="00D9560A">
              <w:rPr>
                <w:noProof/>
                <w:webHidden/>
              </w:rPr>
              <w:instrText xml:space="preserve"> PAGEREF _Toc367287921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22" w:history="1">
            <w:r w:rsidR="00D9560A" w:rsidRPr="00D718D5">
              <w:rPr>
                <w:rStyle w:val="Hyperlink"/>
                <w:rFonts w:eastAsia="Arial"/>
                <w:noProof/>
              </w:rPr>
              <w:t>IDE Used:</w:t>
            </w:r>
            <w:r w:rsidR="00D9560A">
              <w:rPr>
                <w:noProof/>
                <w:webHidden/>
              </w:rPr>
              <w:tab/>
            </w:r>
            <w:r w:rsidR="00A7685E">
              <w:rPr>
                <w:noProof/>
                <w:webHidden/>
              </w:rPr>
              <w:fldChar w:fldCharType="begin"/>
            </w:r>
            <w:r w:rsidR="00D9560A">
              <w:rPr>
                <w:noProof/>
                <w:webHidden/>
              </w:rPr>
              <w:instrText xml:space="preserve"> PAGEREF _Toc367287922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23" w:history="1">
            <w:r w:rsidR="00D9560A" w:rsidRPr="00D718D5">
              <w:rPr>
                <w:rStyle w:val="Hyperlink"/>
                <w:rFonts w:eastAsia="Arial"/>
                <w:noProof/>
              </w:rPr>
              <w:t>Visual Studio 2010</w:t>
            </w:r>
            <w:r w:rsidR="00D9560A">
              <w:rPr>
                <w:noProof/>
                <w:webHidden/>
              </w:rPr>
              <w:tab/>
            </w:r>
            <w:r w:rsidR="00A7685E">
              <w:rPr>
                <w:noProof/>
                <w:webHidden/>
              </w:rPr>
              <w:fldChar w:fldCharType="begin"/>
            </w:r>
            <w:r w:rsidR="00D9560A">
              <w:rPr>
                <w:noProof/>
                <w:webHidden/>
              </w:rPr>
              <w:instrText xml:space="preserve"> PAGEREF _Toc367287923 \h </w:instrText>
            </w:r>
            <w:r w:rsidR="00A7685E">
              <w:rPr>
                <w:noProof/>
                <w:webHidden/>
              </w:rPr>
            </w:r>
            <w:r w:rsidR="00A7685E">
              <w:rPr>
                <w:noProof/>
                <w:webHidden/>
              </w:rPr>
              <w:fldChar w:fldCharType="separate"/>
            </w:r>
            <w:r w:rsidR="00D9560A">
              <w:rPr>
                <w:noProof/>
                <w:webHidden/>
              </w:rPr>
              <w:t>162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24" w:history="1">
            <w:r w:rsidR="00D9560A" w:rsidRPr="00D718D5">
              <w:rPr>
                <w:rStyle w:val="Hyperlink"/>
                <w:rFonts w:eastAsia="Arial"/>
                <w:noProof/>
              </w:rPr>
              <w:t>Front End - WPF (Windows Presentation Framework)</w:t>
            </w:r>
            <w:r w:rsidR="00D9560A">
              <w:rPr>
                <w:noProof/>
                <w:webHidden/>
              </w:rPr>
              <w:tab/>
            </w:r>
            <w:r w:rsidR="00A7685E">
              <w:rPr>
                <w:noProof/>
                <w:webHidden/>
              </w:rPr>
              <w:fldChar w:fldCharType="begin"/>
            </w:r>
            <w:r w:rsidR="00D9560A">
              <w:rPr>
                <w:noProof/>
                <w:webHidden/>
              </w:rPr>
              <w:instrText xml:space="preserve"> PAGEREF _Toc367287924 \h </w:instrText>
            </w:r>
            <w:r w:rsidR="00A7685E">
              <w:rPr>
                <w:noProof/>
                <w:webHidden/>
              </w:rPr>
            </w:r>
            <w:r w:rsidR="00A7685E">
              <w:rPr>
                <w:noProof/>
                <w:webHidden/>
              </w:rPr>
              <w:fldChar w:fldCharType="separate"/>
            </w:r>
            <w:r w:rsidR="00D9560A">
              <w:rPr>
                <w:noProof/>
                <w:webHidden/>
              </w:rPr>
              <w:t>164</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25" w:history="1">
            <w:r w:rsidR="00D9560A" w:rsidRPr="00D718D5">
              <w:rPr>
                <w:rStyle w:val="Hyperlink"/>
                <w:rFonts w:eastAsia="Arial"/>
                <w:noProof/>
              </w:rPr>
              <w:t>Extensible application Markup Language (XAML)</w:t>
            </w:r>
            <w:r w:rsidR="00D9560A">
              <w:rPr>
                <w:noProof/>
                <w:webHidden/>
              </w:rPr>
              <w:tab/>
            </w:r>
            <w:r w:rsidR="00A7685E">
              <w:rPr>
                <w:noProof/>
                <w:webHidden/>
              </w:rPr>
              <w:fldChar w:fldCharType="begin"/>
            </w:r>
            <w:r w:rsidR="00D9560A">
              <w:rPr>
                <w:noProof/>
                <w:webHidden/>
              </w:rPr>
              <w:instrText xml:space="preserve"> PAGEREF _Toc367287925 \h </w:instrText>
            </w:r>
            <w:r w:rsidR="00A7685E">
              <w:rPr>
                <w:noProof/>
                <w:webHidden/>
              </w:rPr>
            </w:r>
            <w:r w:rsidR="00A7685E">
              <w:rPr>
                <w:noProof/>
                <w:webHidden/>
              </w:rPr>
              <w:fldChar w:fldCharType="separate"/>
            </w:r>
            <w:r w:rsidR="00D9560A">
              <w:rPr>
                <w:noProof/>
                <w:webHidden/>
              </w:rPr>
              <w:t>167</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26" w:history="1">
            <w:r w:rsidR="00D9560A" w:rsidRPr="00D718D5">
              <w:rPr>
                <w:rStyle w:val="Hyperlink"/>
                <w:rFonts w:eastAsia="Arial"/>
                <w:noProof/>
              </w:rPr>
              <w:t>Programming Framework</w:t>
            </w:r>
            <w:r w:rsidR="00D9560A">
              <w:rPr>
                <w:noProof/>
                <w:webHidden/>
              </w:rPr>
              <w:tab/>
            </w:r>
            <w:r w:rsidR="00A7685E">
              <w:rPr>
                <w:noProof/>
                <w:webHidden/>
              </w:rPr>
              <w:fldChar w:fldCharType="begin"/>
            </w:r>
            <w:r w:rsidR="00D9560A">
              <w:rPr>
                <w:noProof/>
                <w:webHidden/>
              </w:rPr>
              <w:instrText xml:space="preserve"> PAGEREF _Toc367287926 \h </w:instrText>
            </w:r>
            <w:r w:rsidR="00A7685E">
              <w:rPr>
                <w:noProof/>
                <w:webHidden/>
              </w:rPr>
            </w:r>
            <w:r w:rsidR="00A7685E">
              <w:rPr>
                <w:noProof/>
                <w:webHidden/>
              </w:rPr>
              <w:fldChar w:fldCharType="separate"/>
            </w:r>
            <w:r w:rsidR="00D9560A">
              <w:rPr>
                <w:noProof/>
                <w:webHidden/>
              </w:rPr>
              <w:t>168</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27" w:history="1">
            <w:r w:rsidR="00D9560A" w:rsidRPr="00D718D5">
              <w:rPr>
                <w:rStyle w:val="Hyperlink"/>
                <w:rFonts w:eastAsia="Arial"/>
                <w:noProof/>
              </w:rPr>
              <w:t>.NET 4.5</w:t>
            </w:r>
            <w:r w:rsidR="00D9560A">
              <w:rPr>
                <w:noProof/>
                <w:webHidden/>
              </w:rPr>
              <w:tab/>
            </w:r>
            <w:r w:rsidR="00A7685E">
              <w:rPr>
                <w:noProof/>
                <w:webHidden/>
              </w:rPr>
              <w:fldChar w:fldCharType="begin"/>
            </w:r>
            <w:r w:rsidR="00D9560A">
              <w:rPr>
                <w:noProof/>
                <w:webHidden/>
              </w:rPr>
              <w:instrText xml:space="preserve"> PAGEREF _Toc367287927 \h </w:instrText>
            </w:r>
            <w:r w:rsidR="00A7685E">
              <w:rPr>
                <w:noProof/>
                <w:webHidden/>
              </w:rPr>
            </w:r>
            <w:r w:rsidR="00A7685E">
              <w:rPr>
                <w:noProof/>
                <w:webHidden/>
              </w:rPr>
              <w:fldChar w:fldCharType="separate"/>
            </w:r>
            <w:r w:rsidR="00D9560A">
              <w:rPr>
                <w:noProof/>
                <w:webHidden/>
              </w:rPr>
              <w:t>168</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28" w:history="1">
            <w:r w:rsidR="00D9560A" w:rsidRPr="00D718D5">
              <w:rPr>
                <w:rStyle w:val="Hyperlink"/>
                <w:noProof/>
              </w:rPr>
              <w:t>Database/backend:</w:t>
            </w:r>
            <w:r w:rsidR="00D9560A">
              <w:rPr>
                <w:noProof/>
                <w:webHidden/>
              </w:rPr>
              <w:tab/>
            </w:r>
            <w:r w:rsidR="00A7685E">
              <w:rPr>
                <w:noProof/>
                <w:webHidden/>
              </w:rPr>
              <w:fldChar w:fldCharType="begin"/>
            </w:r>
            <w:r w:rsidR="00D9560A">
              <w:rPr>
                <w:noProof/>
                <w:webHidden/>
              </w:rPr>
              <w:instrText xml:space="preserve"> PAGEREF _Toc367287928 \h </w:instrText>
            </w:r>
            <w:r w:rsidR="00A7685E">
              <w:rPr>
                <w:noProof/>
                <w:webHidden/>
              </w:rPr>
            </w:r>
            <w:r w:rsidR="00A7685E">
              <w:rPr>
                <w:noProof/>
                <w:webHidden/>
              </w:rPr>
              <w:fldChar w:fldCharType="separate"/>
            </w:r>
            <w:r w:rsidR="00D9560A">
              <w:rPr>
                <w:noProof/>
                <w:webHidden/>
              </w:rPr>
              <w:t>177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29" w:history="1">
            <w:r w:rsidR="00D9560A" w:rsidRPr="00D718D5">
              <w:rPr>
                <w:rStyle w:val="Hyperlink"/>
                <w:noProof/>
              </w:rPr>
              <w:t>MySQL</w:t>
            </w:r>
            <w:r w:rsidR="00D9560A">
              <w:rPr>
                <w:noProof/>
                <w:webHidden/>
              </w:rPr>
              <w:tab/>
            </w:r>
            <w:r w:rsidR="00A7685E">
              <w:rPr>
                <w:noProof/>
                <w:webHidden/>
              </w:rPr>
              <w:fldChar w:fldCharType="begin"/>
            </w:r>
            <w:r w:rsidR="00D9560A">
              <w:rPr>
                <w:noProof/>
                <w:webHidden/>
              </w:rPr>
              <w:instrText xml:space="preserve"> PAGEREF _Toc367287929 \h </w:instrText>
            </w:r>
            <w:r w:rsidR="00A7685E">
              <w:rPr>
                <w:noProof/>
                <w:webHidden/>
              </w:rPr>
            </w:r>
            <w:r w:rsidR="00A7685E">
              <w:rPr>
                <w:noProof/>
                <w:webHidden/>
              </w:rPr>
              <w:fldChar w:fldCharType="separate"/>
            </w:r>
            <w:r w:rsidR="00D9560A">
              <w:rPr>
                <w:noProof/>
                <w:webHidden/>
              </w:rPr>
              <w:t>177</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30" w:history="1">
            <w:r w:rsidR="00D9560A" w:rsidRPr="00D718D5">
              <w:rPr>
                <w:rStyle w:val="Hyperlink"/>
                <w:noProof/>
              </w:rPr>
              <w:t>ide for Database</w:t>
            </w:r>
            <w:r w:rsidR="00D9560A">
              <w:rPr>
                <w:noProof/>
                <w:webHidden/>
              </w:rPr>
              <w:tab/>
            </w:r>
            <w:r w:rsidR="00A7685E">
              <w:rPr>
                <w:noProof/>
                <w:webHidden/>
              </w:rPr>
              <w:fldChar w:fldCharType="begin"/>
            </w:r>
            <w:r w:rsidR="00D9560A">
              <w:rPr>
                <w:noProof/>
                <w:webHidden/>
              </w:rPr>
              <w:instrText xml:space="preserve"> PAGEREF _Toc367287930 \h </w:instrText>
            </w:r>
            <w:r w:rsidR="00A7685E">
              <w:rPr>
                <w:noProof/>
                <w:webHidden/>
              </w:rPr>
            </w:r>
            <w:r w:rsidR="00A7685E">
              <w:rPr>
                <w:noProof/>
                <w:webHidden/>
              </w:rPr>
              <w:fldChar w:fldCharType="separate"/>
            </w:r>
            <w:r w:rsidR="00D9560A">
              <w:rPr>
                <w:noProof/>
                <w:webHidden/>
              </w:rPr>
              <w:t>180</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31" w:history="1">
            <w:r w:rsidR="00D9560A" w:rsidRPr="00D718D5">
              <w:rPr>
                <w:rStyle w:val="Hyperlink"/>
                <w:noProof/>
              </w:rPr>
              <w:t>MySQL workbench</w:t>
            </w:r>
            <w:r w:rsidR="00D9560A">
              <w:rPr>
                <w:noProof/>
                <w:webHidden/>
              </w:rPr>
              <w:tab/>
            </w:r>
            <w:r w:rsidR="00A7685E">
              <w:rPr>
                <w:noProof/>
                <w:webHidden/>
              </w:rPr>
              <w:fldChar w:fldCharType="begin"/>
            </w:r>
            <w:r w:rsidR="00D9560A">
              <w:rPr>
                <w:noProof/>
                <w:webHidden/>
              </w:rPr>
              <w:instrText xml:space="preserve"> PAGEREF _Toc367287931 \h </w:instrText>
            </w:r>
            <w:r w:rsidR="00A7685E">
              <w:rPr>
                <w:noProof/>
                <w:webHidden/>
              </w:rPr>
            </w:r>
            <w:r w:rsidR="00A7685E">
              <w:rPr>
                <w:noProof/>
                <w:webHidden/>
              </w:rPr>
              <w:fldChar w:fldCharType="separate"/>
            </w:r>
            <w:r w:rsidR="00D9560A">
              <w:rPr>
                <w:noProof/>
                <w:webHidden/>
              </w:rPr>
              <w:t>180</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32" w:history="1">
            <w:r w:rsidR="00D9560A" w:rsidRPr="00D718D5">
              <w:rPr>
                <w:rStyle w:val="Hyperlink"/>
                <w:rFonts w:eastAsia="Arial"/>
                <w:noProof/>
              </w:rPr>
              <w:t>Programming Language</w:t>
            </w:r>
            <w:r w:rsidR="00D9560A">
              <w:rPr>
                <w:noProof/>
                <w:webHidden/>
              </w:rPr>
              <w:tab/>
            </w:r>
            <w:r w:rsidR="00A7685E">
              <w:rPr>
                <w:noProof/>
                <w:webHidden/>
              </w:rPr>
              <w:fldChar w:fldCharType="begin"/>
            </w:r>
            <w:r w:rsidR="00D9560A">
              <w:rPr>
                <w:noProof/>
                <w:webHidden/>
              </w:rPr>
              <w:instrText xml:space="preserve"> PAGEREF _Toc367287932 \h </w:instrText>
            </w:r>
            <w:r w:rsidR="00A7685E">
              <w:rPr>
                <w:noProof/>
                <w:webHidden/>
              </w:rPr>
            </w:r>
            <w:r w:rsidR="00A7685E">
              <w:rPr>
                <w:noProof/>
                <w:webHidden/>
              </w:rPr>
              <w:fldChar w:fldCharType="separate"/>
            </w:r>
            <w:r w:rsidR="00D9560A">
              <w:rPr>
                <w:noProof/>
                <w:webHidden/>
              </w:rPr>
              <w:t>182</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33" w:history="1">
            <w:r w:rsidR="00D9560A" w:rsidRPr="00D718D5">
              <w:rPr>
                <w:rStyle w:val="Hyperlink"/>
                <w:noProof/>
              </w:rPr>
              <w:t>C# - C sharp</w:t>
            </w:r>
            <w:r w:rsidR="00D9560A">
              <w:rPr>
                <w:noProof/>
                <w:webHidden/>
              </w:rPr>
              <w:tab/>
            </w:r>
            <w:r w:rsidR="00A7685E">
              <w:rPr>
                <w:noProof/>
                <w:webHidden/>
              </w:rPr>
              <w:fldChar w:fldCharType="begin"/>
            </w:r>
            <w:r w:rsidR="00D9560A">
              <w:rPr>
                <w:noProof/>
                <w:webHidden/>
              </w:rPr>
              <w:instrText xml:space="preserve"> PAGEREF _Toc367287933 \h </w:instrText>
            </w:r>
            <w:r w:rsidR="00A7685E">
              <w:rPr>
                <w:noProof/>
                <w:webHidden/>
              </w:rPr>
            </w:r>
            <w:r w:rsidR="00A7685E">
              <w:rPr>
                <w:noProof/>
                <w:webHidden/>
              </w:rPr>
              <w:fldChar w:fldCharType="separate"/>
            </w:r>
            <w:r w:rsidR="00D9560A">
              <w:rPr>
                <w:noProof/>
                <w:webHidden/>
              </w:rPr>
              <w:t>182</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34" w:history="1">
            <w:r w:rsidR="00D9560A" w:rsidRPr="00D718D5">
              <w:rPr>
                <w:rStyle w:val="Hyperlink"/>
                <w:rFonts w:eastAsia="Arial"/>
                <w:noProof/>
              </w:rPr>
              <w:t>Dia for Diagram Drawing &amp;Modeling</w:t>
            </w:r>
            <w:r w:rsidR="00D9560A">
              <w:rPr>
                <w:noProof/>
                <w:webHidden/>
              </w:rPr>
              <w:tab/>
            </w:r>
            <w:r w:rsidR="00A7685E">
              <w:rPr>
                <w:noProof/>
                <w:webHidden/>
              </w:rPr>
              <w:fldChar w:fldCharType="begin"/>
            </w:r>
            <w:r w:rsidR="00D9560A">
              <w:rPr>
                <w:noProof/>
                <w:webHidden/>
              </w:rPr>
              <w:instrText xml:space="preserve"> PAGEREF _Toc367287934 \h </w:instrText>
            </w:r>
            <w:r w:rsidR="00A7685E">
              <w:rPr>
                <w:noProof/>
                <w:webHidden/>
              </w:rPr>
            </w:r>
            <w:r w:rsidR="00A7685E">
              <w:rPr>
                <w:noProof/>
                <w:webHidden/>
              </w:rPr>
              <w:fldChar w:fldCharType="separate"/>
            </w:r>
            <w:r w:rsidR="00D9560A">
              <w:rPr>
                <w:noProof/>
                <w:webHidden/>
              </w:rPr>
              <w:t>184</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35" w:history="1">
            <w:r w:rsidR="00D9560A" w:rsidRPr="00D718D5">
              <w:rPr>
                <w:rStyle w:val="Hyperlink"/>
                <w:rFonts w:eastAsia="Arial"/>
                <w:noProof/>
              </w:rPr>
              <w:t>Google Spreadsheet Interface:</w:t>
            </w:r>
            <w:r w:rsidR="00D9560A">
              <w:rPr>
                <w:noProof/>
                <w:webHidden/>
              </w:rPr>
              <w:tab/>
            </w:r>
            <w:r w:rsidR="00A7685E">
              <w:rPr>
                <w:noProof/>
                <w:webHidden/>
              </w:rPr>
              <w:fldChar w:fldCharType="begin"/>
            </w:r>
            <w:r w:rsidR="00D9560A">
              <w:rPr>
                <w:noProof/>
                <w:webHidden/>
              </w:rPr>
              <w:instrText xml:space="preserve"> PAGEREF _Toc367287935 \h </w:instrText>
            </w:r>
            <w:r w:rsidR="00A7685E">
              <w:rPr>
                <w:noProof/>
                <w:webHidden/>
              </w:rPr>
            </w:r>
            <w:r w:rsidR="00A7685E">
              <w:rPr>
                <w:noProof/>
                <w:webHidden/>
              </w:rPr>
              <w:fldChar w:fldCharType="separate"/>
            </w:r>
            <w:r w:rsidR="00D9560A">
              <w:rPr>
                <w:noProof/>
                <w:webHidden/>
              </w:rPr>
              <w:t>185</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36" w:history="1">
            <w:r w:rsidR="00D9560A" w:rsidRPr="00D718D5">
              <w:rPr>
                <w:rStyle w:val="Hyperlink"/>
                <w:noProof/>
              </w:rPr>
              <w:t>Cacoo:: online drawing tool</w:t>
            </w:r>
            <w:r w:rsidR="00D9560A">
              <w:rPr>
                <w:noProof/>
                <w:webHidden/>
              </w:rPr>
              <w:tab/>
            </w:r>
            <w:r w:rsidR="00A7685E">
              <w:rPr>
                <w:noProof/>
                <w:webHidden/>
              </w:rPr>
              <w:fldChar w:fldCharType="begin"/>
            </w:r>
            <w:r w:rsidR="00D9560A">
              <w:rPr>
                <w:noProof/>
                <w:webHidden/>
              </w:rPr>
              <w:instrText xml:space="preserve"> PAGEREF _Toc367287936 \h </w:instrText>
            </w:r>
            <w:r w:rsidR="00A7685E">
              <w:rPr>
                <w:noProof/>
                <w:webHidden/>
              </w:rPr>
            </w:r>
            <w:r w:rsidR="00A7685E">
              <w:rPr>
                <w:noProof/>
                <w:webHidden/>
              </w:rPr>
              <w:fldChar w:fldCharType="separate"/>
            </w:r>
            <w:r w:rsidR="00D9560A">
              <w:rPr>
                <w:noProof/>
                <w:webHidden/>
              </w:rPr>
              <w:t>185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37" w:history="1">
            <w:r w:rsidR="00D9560A" w:rsidRPr="00D718D5">
              <w:rPr>
                <w:rStyle w:val="Hyperlink"/>
                <w:noProof/>
              </w:rPr>
              <w:t>Creating Diagrams</w:t>
            </w:r>
            <w:r w:rsidR="00D9560A">
              <w:rPr>
                <w:noProof/>
                <w:webHidden/>
              </w:rPr>
              <w:tab/>
            </w:r>
            <w:r w:rsidR="00A7685E">
              <w:rPr>
                <w:noProof/>
                <w:webHidden/>
              </w:rPr>
              <w:fldChar w:fldCharType="begin"/>
            </w:r>
            <w:r w:rsidR="00D9560A">
              <w:rPr>
                <w:noProof/>
                <w:webHidden/>
              </w:rPr>
              <w:instrText xml:space="preserve"> PAGEREF _Toc367287937 \h </w:instrText>
            </w:r>
            <w:r w:rsidR="00A7685E">
              <w:rPr>
                <w:noProof/>
                <w:webHidden/>
              </w:rPr>
            </w:r>
            <w:r w:rsidR="00A7685E">
              <w:rPr>
                <w:noProof/>
                <w:webHidden/>
              </w:rPr>
              <w:fldChar w:fldCharType="separate"/>
            </w:r>
            <w:r w:rsidR="00D9560A">
              <w:rPr>
                <w:noProof/>
                <w:webHidden/>
              </w:rPr>
              <w:t>185</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38" w:history="1">
            <w:r w:rsidR="00D9560A" w:rsidRPr="00D718D5">
              <w:rPr>
                <w:rStyle w:val="Hyperlink"/>
                <w:noProof/>
              </w:rPr>
              <w:t>Collaboration</w:t>
            </w:r>
            <w:r w:rsidR="00D9560A">
              <w:rPr>
                <w:noProof/>
                <w:webHidden/>
              </w:rPr>
              <w:tab/>
            </w:r>
            <w:r w:rsidR="00A7685E">
              <w:rPr>
                <w:noProof/>
                <w:webHidden/>
              </w:rPr>
              <w:fldChar w:fldCharType="begin"/>
            </w:r>
            <w:r w:rsidR="00D9560A">
              <w:rPr>
                <w:noProof/>
                <w:webHidden/>
              </w:rPr>
              <w:instrText xml:space="preserve"> PAGEREF _Toc367287938 \h </w:instrText>
            </w:r>
            <w:r w:rsidR="00A7685E">
              <w:rPr>
                <w:noProof/>
                <w:webHidden/>
              </w:rPr>
            </w:r>
            <w:r w:rsidR="00A7685E">
              <w:rPr>
                <w:noProof/>
                <w:webHidden/>
              </w:rPr>
              <w:fldChar w:fldCharType="separate"/>
            </w:r>
            <w:r w:rsidR="00D9560A">
              <w:rPr>
                <w:noProof/>
                <w:webHidden/>
              </w:rPr>
              <w:t>186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39" w:history="1">
            <w:r w:rsidR="00D9560A" w:rsidRPr="00D718D5">
              <w:rPr>
                <w:rStyle w:val="Hyperlink"/>
                <w:noProof/>
              </w:rPr>
              <w:t>Sharing Diagrams</w:t>
            </w:r>
            <w:r w:rsidR="00D9560A">
              <w:rPr>
                <w:noProof/>
                <w:webHidden/>
              </w:rPr>
              <w:tab/>
            </w:r>
            <w:r w:rsidR="00A7685E">
              <w:rPr>
                <w:noProof/>
                <w:webHidden/>
              </w:rPr>
              <w:fldChar w:fldCharType="begin"/>
            </w:r>
            <w:r w:rsidR="00D9560A">
              <w:rPr>
                <w:noProof/>
                <w:webHidden/>
              </w:rPr>
              <w:instrText xml:space="preserve"> PAGEREF _Toc367287939 \h </w:instrText>
            </w:r>
            <w:r w:rsidR="00A7685E">
              <w:rPr>
                <w:noProof/>
                <w:webHidden/>
              </w:rPr>
            </w:r>
            <w:r w:rsidR="00A7685E">
              <w:rPr>
                <w:noProof/>
                <w:webHidden/>
              </w:rPr>
              <w:fldChar w:fldCharType="separate"/>
            </w:r>
            <w:r w:rsidR="00D9560A">
              <w:rPr>
                <w:noProof/>
                <w:webHidden/>
              </w:rPr>
              <w:t>186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40" w:history="1">
            <w:r w:rsidR="00D9560A" w:rsidRPr="00D718D5">
              <w:rPr>
                <w:rStyle w:val="Hyperlink"/>
                <w:noProof/>
              </w:rPr>
              <w:t>Managing Diagrams</w:t>
            </w:r>
            <w:r w:rsidR="00D9560A">
              <w:rPr>
                <w:noProof/>
                <w:webHidden/>
              </w:rPr>
              <w:tab/>
            </w:r>
            <w:r w:rsidR="00A7685E">
              <w:rPr>
                <w:noProof/>
                <w:webHidden/>
              </w:rPr>
              <w:fldChar w:fldCharType="begin"/>
            </w:r>
            <w:r w:rsidR="00D9560A">
              <w:rPr>
                <w:noProof/>
                <w:webHidden/>
              </w:rPr>
              <w:instrText xml:space="preserve"> PAGEREF _Toc367287940 \h </w:instrText>
            </w:r>
            <w:r w:rsidR="00A7685E">
              <w:rPr>
                <w:noProof/>
                <w:webHidden/>
              </w:rPr>
            </w:r>
            <w:r w:rsidR="00A7685E">
              <w:rPr>
                <w:noProof/>
                <w:webHidden/>
              </w:rPr>
              <w:fldChar w:fldCharType="separate"/>
            </w:r>
            <w:r w:rsidR="00D9560A">
              <w:rPr>
                <w:noProof/>
                <w:webHidden/>
              </w:rPr>
              <w:t>186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41" w:history="1">
            <w:r w:rsidR="00D9560A" w:rsidRPr="00D718D5">
              <w:rPr>
                <w:rStyle w:val="Hyperlink"/>
                <w:noProof/>
              </w:rPr>
              <w:t>Languages and Time Zones</w:t>
            </w:r>
            <w:r w:rsidR="00D9560A">
              <w:rPr>
                <w:noProof/>
                <w:webHidden/>
              </w:rPr>
              <w:tab/>
            </w:r>
            <w:r w:rsidR="00A7685E">
              <w:rPr>
                <w:noProof/>
                <w:webHidden/>
              </w:rPr>
              <w:fldChar w:fldCharType="begin"/>
            </w:r>
            <w:r w:rsidR="00D9560A">
              <w:rPr>
                <w:noProof/>
                <w:webHidden/>
              </w:rPr>
              <w:instrText xml:space="preserve"> PAGEREF _Toc367287941 \h </w:instrText>
            </w:r>
            <w:r w:rsidR="00A7685E">
              <w:rPr>
                <w:noProof/>
                <w:webHidden/>
              </w:rPr>
            </w:r>
            <w:r w:rsidR="00A7685E">
              <w:rPr>
                <w:noProof/>
                <w:webHidden/>
              </w:rPr>
              <w:fldChar w:fldCharType="separate"/>
            </w:r>
            <w:r w:rsidR="00D9560A">
              <w:rPr>
                <w:noProof/>
                <w:webHidden/>
              </w:rPr>
              <w:t>186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42" w:history="1">
            <w:r w:rsidR="00D9560A" w:rsidRPr="00D718D5">
              <w:rPr>
                <w:rStyle w:val="Hyperlink"/>
                <w:noProof/>
              </w:rPr>
              <w:t>Security</w:t>
            </w:r>
            <w:r w:rsidR="00D9560A">
              <w:rPr>
                <w:noProof/>
                <w:webHidden/>
              </w:rPr>
              <w:tab/>
            </w:r>
            <w:r w:rsidR="00A7685E">
              <w:rPr>
                <w:noProof/>
                <w:webHidden/>
              </w:rPr>
              <w:fldChar w:fldCharType="begin"/>
            </w:r>
            <w:r w:rsidR="00D9560A">
              <w:rPr>
                <w:noProof/>
                <w:webHidden/>
              </w:rPr>
              <w:instrText xml:space="preserve"> PAGEREF _Toc367287942 \h </w:instrText>
            </w:r>
            <w:r w:rsidR="00A7685E">
              <w:rPr>
                <w:noProof/>
                <w:webHidden/>
              </w:rPr>
            </w:r>
            <w:r w:rsidR="00A7685E">
              <w:rPr>
                <w:noProof/>
                <w:webHidden/>
              </w:rPr>
              <w:fldChar w:fldCharType="separate"/>
            </w:r>
            <w:r w:rsidR="00D9560A">
              <w:rPr>
                <w:noProof/>
                <w:webHidden/>
              </w:rPr>
              <w:t>186</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43" w:history="1">
            <w:r w:rsidR="00D9560A" w:rsidRPr="00D718D5">
              <w:rPr>
                <w:rStyle w:val="Hyperlink"/>
                <w:noProof/>
              </w:rPr>
              <w:t>API</w:t>
            </w:r>
            <w:r w:rsidR="00D9560A">
              <w:rPr>
                <w:noProof/>
                <w:webHidden/>
              </w:rPr>
              <w:tab/>
            </w:r>
            <w:r w:rsidR="00A7685E">
              <w:rPr>
                <w:noProof/>
                <w:webHidden/>
              </w:rPr>
              <w:fldChar w:fldCharType="begin"/>
            </w:r>
            <w:r w:rsidR="00D9560A">
              <w:rPr>
                <w:noProof/>
                <w:webHidden/>
              </w:rPr>
              <w:instrText xml:space="preserve"> PAGEREF _Toc367287943 \h </w:instrText>
            </w:r>
            <w:r w:rsidR="00A7685E">
              <w:rPr>
                <w:noProof/>
                <w:webHidden/>
              </w:rPr>
            </w:r>
            <w:r w:rsidR="00A7685E">
              <w:rPr>
                <w:noProof/>
                <w:webHidden/>
              </w:rPr>
              <w:fldChar w:fldCharType="separate"/>
            </w:r>
            <w:r w:rsidR="00D9560A">
              <w:rPr>
                <w:noProof/>
                <w:webHidden/>
              </w:rPr>
              <w:t>187</w:t>
            </w:r>
            <w:r w:rsidR="00A7685E">
              <w:rPr>
                <w:noProof/>
                <w:webHidden/>
              </w:rPr>
              <w:fldChar w:fldCharType="end"/>
            </w:r>
          </w:hyperlink>
        </w:p>
        <w:p w:rsidR="00D9560A" w:rsidRDefault="002D655C" w:rsidP="007A5F57">
          <w:pPr>
            <w:pStyle w:val="TOC2"/>
            <w:tabs>
              <w:tab w:val="right" w:leader="dot" w:pos="9016"/>
            </w:tabs>
            <w:spacing w:line="240" w:lineRule="auto"/>
            <w:rPr>
              <w:i w:val="0"/>
              <w:iCs w:val="0"/>
              <w:noProof/>
              <w:sz w:val="22"/>
              <w:szCs w:val="22"/>
              <w:lang w:val="en-IN" w:eastAsia="en-IN" w:bidi="ar-SA"/>
            </w:rPr>
          </w:pPr>
          <w:hyperlink w:anchor="_Toc367287944" w:history="1">
            <w:r w:rsidR="00D9560A" w:rsidRPr="00D718D5">
              <w:rPr>
                <w:rStyle w:val="Hyperlink"/>
                <w:noProof/>
              </w:rPr>
              <w:t>Version Control System : GitHub</w:t>
            </w:r>
            <w:r w:rsidR="00D9560A">
              <w:rPr>
                <w:noProof/>
                <w:webHidden/>
              </w:rPr>
              <w:tab/>
            </w:r>
            <w:r w:rsidR="00A7685E">
              <w:rPr>
                <w:noProof/>
                <w:webHidden/>
              </w:rPr>
              <w:fldChar w:fldCharType="begin"/>
            </w:r>
            <w:r w:rsidR="00D9560A">
              <w:rPr>
                <w:noProof/>
                <w:webHidden/>
              </w:rPr>
              <w:instrText xml:space="preserve"> PAGEREF _Toc367287944 \h </w:instrText>
            </w:r>
            <w:r w:rsidR="00A7685E">
              <w:rPr>
                <w:noProof/>
                <w:webHidden/>
              </w:rPr>
            </w:r>
            <w:r w:rsidR="00A7685E">
              <w:rPr>
                <w:noProof/>
                <w:webHidden/>
              </w:rPr>
              <w:fldChar w:fldCharType="separate"/>
            </w:r>
            <w:r w:rsidR="00D9560A">
              <w:rPr>
                <w:noProof/>
                <w:webHidden/>
              </w:rPr>
              <w:t>187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45" w:history="1">
            <w:r w:rsidR="00D9560A" w:rsidRPr="00D718D5">
              <w:rPr>
                <w:rStyle w:val="Hyperlink"/>
                <w:noProof/>
              </w:rPr>
              <w:t>Description</w:t>
            </w:r>
            <w:r w:rsidR="00D9560A">
              <w:rPr>
                <w:noProof/>
                <w:webHidden/>
              </w:rPr>
              <w:tab/>
            </w:r>
            <w:r w:rsidR="00A7685E">
              <w:rPr>
                <w:noProof/>
                <w:webHidden/>
              </w:rPr>
              <w:fldChar w:fldCharType="begin"/>
            </w:r>
            <w:r w:rsidR="00D9560A">
              <w:rPr>
                <w:noProof/>
                <w:webHidden/>
              </w:rPr>
              <w:instrText xml:space="preserve"> PAGEREF _Toc367287945 \h </w:instrText>
            </w:r>
            <w:r w:rsidR="00A7685E">
              <w:rPr>
                <w:noProof/>
                <w:webHidden/>
              </w:rPr>
            </w:r>
            <w:r w:rsidR="00A7685E">
              <w:rPr>
                <w:noProof/>
                <w:webHidden/>
              </w:rPr>
              <w:fldChar w:fldCharType="separate"/>
            </w:r>
            <w:r w:rsidR="00D9560A">
              <w:rPr>
                <w:noProof/>
                <w:webHidden/>
              </w:rPr>
              <w:t>187</w:t>
            </w:r>
            <w:r w:rsidR="00A7685E">
              <w:rPr>
                <w:noProof/>
                <w:webHidden/>
              </w:rPr>
              <w:fldChar w:fldCharType="end"/>
            </w:r>
          </w:hyperlink>
        </w:p>
        <w:p w:rsidR="00D9560A" w:rsidRDefault="002D655C" w:rsidP="007A5F57">
          <w:pPr>
            <w:pStyle w:val="TOC3"/>
            <w:tabs>
              <w:tab w:val="right" w:leader="dot" w:pos="9016"/>
            </w:tabs>
            <w:spacing w:line="240" w:lineRule="auto"/>
            <w:rPr>
              <w:i w:val="0"/>
              <w:iCs w:val="0"/>
              <w:noProof/>
              <w:sz w:val="22"/>
              <w:szCs w:val="22"/>
              <w:lang w:val="en-IN" w:eastAsia="en-IN" w:bidi="ar-SA"/>
            </w:rPr>
          </w:pPr>
          <w:hyperlink w:anchor="_Toc367287946" w:history="1">
            <w:r w:rsidR="00D9560A" w:rsidRPr="00D718D5">
              <w:rPr>
                <w:rStyle w:val="Hyperlink"/>
                <w:noProof/>
              </w:rPr>
              <w:t>Limitations and constraints</w:t>
            </w:r>
            <w:r w:rsidR="00D9560A">
              <w:rPr>
                <w:noProof/>
                <w:webHidden/>
              </w:rPr>
              <w:tab/>
            </w:r>
            <w:r w:rsidR="00A7685E">
              <w:rPr>
                <w:noProof/>
                <w:webHidden/>
              </w:rPr>
              <w:fldChar w:fldCharType="begin"/>
            </w:r>
            <w:r w:rsidR="00D9560A">
              <w:rPr>
                <w:noProof/>
                <w:webHidden/>
              </w:rPr>
              <w:instrText xml:space="preserve"> PAGEREF _Toc367287946 \h </w:instrText>
            </w:r>
            <w:r w:rsidR="00A7685E">
              <w:rPr>
                <w:noProof/>
                <w:webHidden/>
              </w:rPr>
            </w:r>
            <w:r w:rsidR="00A7685E">
              <w:rPr>
                <w:noProof/>
                <w:webHidden/>
              </w:rPr>
              <w:fldChar w:fldCharType="separate"/>
            </w:r>
            <w:r w:rsidR="00D9560A">
              <w:rPr>
                <w:noProof/>
                <w:webHidden/>
              </w:rPr>
              <w:t>188</w:t>
            </w:r>
            <w:r w:rsidR="00A7685E">
              <w:rPr>
                <w:noProof/>
                <w:webHidden/>
              </w:rPr>
              <w:fldChar w:fldCharType="end"/>
            </w:r>
          </w:hyperlink>
        </w:p>
        <w:p w:rsidR="00D9560A" w:rsidRDefault="002D655C" w:rsidP="007A5F57">
          <w:pPr>
            <w:pStyle w:val="TOC1"/>
            <w:tabs>
              <w:tab w:val="right" w:leader="dot" w:pos="9016"/>
            </w:tabs>
            <w:spacing w:line="240" w:lineRule="auto"/>
            <w:rPr>
              <w:i w:val="0"/>
              <w:iCs w:val="0"/>
              <w:noProof/>
              <w:sz w:val="22"/>
              <w:szCs w:val="22"/>
              <w:lang w:val="en-IN" w:eastAsia="en-IN" w:bidi="ar-SA"/>
            </w:rPr>
          </w:pPr>
          <w:hyperlink w:anchor="_Toc367287947" w:history="1">
            <w:r w:rsidR="00D9560A" w:rsidRPr="00D718D5">
              <w:rPr>
                <w:rStyle w:val="Hyperlink"/>
                <w:noProof/>
              </w:rPr>
              <w:t>Glossary.</w:t>
            </w:r>
            <w:r w:rsidR="00D9560A">
              <w:rPr>
                <w:noProof/>
                <w:webHidden/>
              </w:rPr>
              <w:tab/>
            </w:r>
            <w:r w:rsidR="00A7685E">
              <w:rPr>
                <w:noProof/>
                <w:webHidden/>
              </w:rPr>
              <w:fldChar w:fldCharType="begin"/>
            </w:r>
            <w:r w:rsidR="00D9560A">
              <w:rPr>
                <w:noProof/>
                <w:webHidden/>
              </w:rPr>
              <w:instrText xml:space="preserve"> PAGEREF _Toc367287947 \h </w:instrText>
            </w:r>
            <w:r w:rsidR="00A7685E">
              <w:rPr>
                <w:noProof/>
                <w:webHidden/>
              </w:rPr>
            </w:r>
            <w:r w:rsidR="00A7685E">
              <w:rPr>
                <w:noProof/>
                <w:webHidden/>
              </w:rPr>
              <w:fldChar w:fldCharType="separate"/>
            </w:r>
            <w:r w:rsidR="00D9560A">
              <w:rPr>
                <w:noProof/>
                <w:webHidden/>
              </w:rPr>
              <w:t>188</w:t>
            </w:r>
            <w:r w:rsidR="00A7685E">
              <w:rPr>
                <w:noProof/>
                <w:webHidden/>
              </w:rPr>
              <w:fldChar w:fldCharType="end"/>
            </w:r>
          </w:hyperlink>
        </w:p>
        <w:p w:rsidR="00D75B7E" w:rsidRDefault="00A7685E" w:rsidP="00D75B7E">
          <w:pPr>
            <w:rPr>
              <w:i/>
              <w:iCs/>
              <w:noProof/>
              <w:sz w:val="20"/>
              <w:szCs w:val="20"/>
              <w:lang w:bidi="en-US"/>
            </w:rPr>
          </w:pPr>
          <w:r>
            <w:rPr>
              <w:b/>
              <w:bCs/>
              <w:noProof/>
            </w:rPr>
            <w:fldChar w:fldCharType="end"/>
          </w:r>
        </w:p>
      </w:sdtContent>
    </w:sdt>
    <w:p w:rsidR="007A5F57" w:rsidRDefault="007A5F57">
      <w:pPr>
        <w:rPr>
          <w:rFonts w:ascii="Cambria" w:eastAsia="Arial" w:hAnsi="Cambria" w:cs="Times New Roman"/>
          <w:b/>
          <w:bCs/>
          <w:i/>
          <w:iCs/>
          <w:color w:val="622423"/>
          <w:sz w:val="20"/>
          <w:szCs w:val="20"/>
        </w:rPr>
      </w:pPr>
      <w:bookmarkStart w:id="1" w:name="_Toc344699022"/>
      <w:bookmarkStart w:id="2" w:name="_Toc359942467"/>
      <w:bookmarkStart w:id="3" w:name="_Toc367287808"/>
      <w:r>
        <w:rPr>
          <w:rFonts w:eastAsia="Arial"/>
        </w:rPr>
        <w:br w:type="page"/>
      </w:r>
    </w:p>
    <w:p w:rsidR="00E7695D" w:rsidRPr="003A7A0D" w:rsidRDefault="00E7695D" w:rsidP="003A7A0D">
      <w:pPr>
        <w:pStyle w:val="Heading1"/>
        <w:rPr>
          <w:rFonts w:eastAsia="Arial"/>
        </w:rPr>
      </w:pPr>
      <w:r w:rsidRPr="003A7A0D">
        <w:rPr>
          <w:rFonts w:eastAsia="Arial"/>
        </w:rPr>
        <w:lastRenderedPageBreak/>
        <w:t>Introduction &amp; Objective of the Project:</w:t>
      </w:r>
      <w:bookmarkEnd w:id="1"/>
      <w:bookmarkEnd w:id="2"/>
      <w:bookmarkEnd w:id="3"/>
    </w:p>
    <w:p w:rsidR="00E7695D" w:rsidRPr="00C65C0D" w:rsidRDefault="00E7695D" w:rsidP="00C56279">
      <w:pPr>
        <w:pStyle w:val="Heading2"/>
      </w:pPr>
      <w:bookmarkStart w:id="4" w:name="_Toc344229887"/>
      <w:bookmarkStart w:id="5" w:name="_Toc344699023"/>
      <w:bookmarkStart w:id="6" w:name="_Toc359942468"/>
      <w:bookmarkStart w:id="7" w:name="_Toc367287809"/>
      <w:r w:rsidRPr="00C56279">
        <w:t>Introduction</w:t>
      </w:r>
      <w:bookmarkEnd w:id="4"/>
      <w:bookmarkEnd w:id="5"/>
      <w:bookmarkEnd w:id="6"/>
      <w:bookmarkEnd w:id="7"/>
    </w:p>
    <w:p w:rsidR="00E7695D" w:rsidRPr="008868AB" w:rsidRDefault="00E7695D" w:rsidP="00E7695D">
      <w:pPr>
        <w:ind w:firstLine="432"/>
        <w:rPr>
          <w:lang w:eastAsia="ar-SA"/>
        </w:rPr>
      </w:pPr>
      <w:r>
        <w:rPr>
          <w:lang w:eastAsia="ar-SA"/>
        </w:rPr>
        <w:t xml:space="preserve">In our busy life it is very hard to track our fitness policy by proper guidance. It is also very difficult to maintain schedule for exercise to our health. Mobile technology or elaborately Internet technology </w:t>
      </w:r>
      <w:r w:rsidRPr="008868AB">
        <w:rPr>
          <w:lang w:eastAsia="ar-SA"/>
        </w:rPr>
        <w:t xml:space="preserve">is the main trend among us. We like to </w:t>
      </w:r>
      <w:r>
        <w:rPr>
          <w:lang w:eastAsia="ar-SA"/>
        </w:rPr>
        <w:t>simplify our daily life by using modern technology. We can track easily</w:t>
      </w:r>
      <w:r w:rsidRPr="008868AB">
        <w:rPr>
          <w:lang w:eastAsia="ar-SA"/>
        </w:rPr>
        <w:t xml:space="preserve"> whatever</w:t>
      </w:r>
      <w:r>
        <w:rPr>
          <w:lang w:eastAsia="ar-SA"/>
        </w:rPr>
        <w:t xml:space="preserve"> we have done or eaten for our health</w:t>
      </w:r>
      <w:r w:rsidRPr="008868AB">
        <w:rPr>
          <w:lang w:eastAsia="ar-SA"/>
        </w:rPr>
        <w:t xml:space="preserve">. We </w:t>
      </w:r>
      <w:r>
        <w:rPr>
          <w:lang w:eastAsia="ar-SA"/>
        </w:rPr>
        <w:t xml:space="preserve">usually go to gym or yoga for body fitness and </w:t>
      </w:r>
      <w:r w:rsidRPr="008868AB">
        <w:rPr>
          <w:lang w:eastAsia="ar-SA"/>
        </w:rPr>
        <w:t>want to keep track</w:t>
      </w:r>
      <w:r>
        <w:rPr>
          <w:lang w:eastAsia="ar-SA"/>
        </w:rPr>
        <w:t xml:space="preserve"> of our work to</w:t>
      </w:r>
      <w:r w:rsidRPr="008868AB">
        <w:rPr>
          <w:lang w:eastAsia="ar-SA"/>
        </w:rPr>
        <w:t xml:space="preserve"> </w:t>
      </w:r>
      <w:r>
        <w:rPr>
          <w:lang w:eastAsia="ar-SA"/>
        </w:rPr>
        <w:t>keep our body fit by the guidance of some trainer</w:t>
      </w:r>
      <w:r w:rsidRPr="008868AB">
        <w:rPr>
          <w:lang w:eastAsia="ar-SA"/>
        </w:rPr>
        <w:t>.</w:t>
      </w:r>
      <w:r>
        <w:rPr>
          <w:lang w:eastAsia="ar-SA"/>
        </w:rPr>
        <w:t xml:space="preserve"> But it is very difficult to track the whole process manually. </w:t>
      </w:r>
      <w:r w:rsidRPr="008868AB">
        <w:rPr>
          <w:lang w:eastAsia="ar-SA"/>
        </w:rPr>
        <w:t xml:space="preserve"> </w:t>
      </w:r>
      <w:r>
        <w:rPr>
          <w:lang w:eastAsia="ar-SA"/>
        </w:rPr>
        <w:t>We can</w:t>
      </w:r>
      <w:r w:rsidRPr="008868AB">
        <w:rPr>
          <w:lang w:eastAsia="ar-SA"/>
        </w:rPr>
        <w:t xml:space="preserve"> do</w:t>
      </w:r>
      <w:r>
        <w:rPr>
          <w:lang w:eastAsia="ar-SA"/>
        </w:rPr>
        <w:t xml:space="preserve"> the</w:t>
      </w:r>
      <w:r w:rsidRPr="008868AB">
        <w:rPr>
          <w:lang w:eastAsia="ar-SA"/>
        </w:rPr>
        <w:t xml:space="preserve"> same things in different ways. With advent of new technologies we use </w:t>
      </w:r>
      <w:r>
        <w:rPr>
          <w:lang w:eastAsia="ar-SA"/>
        </w:rPr>
        <w:t>smart phone, notebooks, tablets etc</w:t>
      </w:r>
      <w:r w:rsidRPr="008868AB">
        <w:rPr>
          <w:lang w:eastAsia="ar-SA"/>
        </w:rPr>
        <w:t xml:space="preserve">. </w:t>
      </w:r>
      <w:r>
        <w:rPr>
          <w:lang w:eastAsia="ar-SA"/>
        </w:rPr>
        <w:t xml:space="preserve">We could develop an app for Android to keep tracking this process and which will also be synced with the particular website. </w:t>
      </w:r>
    </w:p>
    <w:p w:rsidR="00E7695D" w:rsidRDefault="00E7695D" w:rsidP="00E7695D">
      <w:pPr>
        <w:pStyle w:val="NoSpacing"/>
        <w:ind w:firstLine="432"/>
        <w:rPr>
          <w:lang w:eastAsia="ar-SA"/>
        </w:rPr>
      </w:pPr>
      <w:r w:rsidRPr="008A1AE4">
        <w:rPr>
          <w:lang w:eastAsia="ar-SA"/>
        </w:rPr>
        <w:t>Fitness Tracker</w:t>
      </w:r>
      <w:r>
        <w:rPr>
          <w:lang w:eastAsia="ar-SA"/>
        </w:rPr>
        <w:t xml:space="preserve"> </w:t>
      </w:r>
      <w:r w:rsidRPr="008868AB">
        <w:rPr>
          <w:lang w:eastAsia="ar-SA"/>
        </w:rPr>
        <w:t>will provide a</w:t>
      </w:r>
      <w:r>
        <w:rPr>
          <w:lang w:eastAsia="ar-SA"/>
        </w:rPr>
        <w:t>n</w:t>
      </w:r>
      <w:r w:rsidRPr="008868AB">
        <w:rPr>
          <w:lang w:eastAsia="ar-SA"/>
        </w:rPr>
        <w:t xml:space="preserve"> </w:t>
      </w:r>
      <w:r>
        <w:rPr>
          <w:lang w:eastAsia="ar-SA"/>
        </w:rPr>
        <w:t>interface</w:t>
      </w:r>
      <w:r w:rsidRPr="008868AB">
        <w:rPr>
          <w:lang w:eastAsia="ar-SA"/>
        </w:rPr>
        <w:t xml:space="preserve"> to organize our </w:t>
      </w:r>
      <w:r w:rsidRPr="00865421">
        <w:rPr>
          <w:lang w:eastAsia="ar-SA"/>
        </w:rPr>
        <w:t xml:space="preserve">daily </w:t>
      </w:r>
      <w:r>
        <w:rPr>
          <w:lang w:eastAsia="ar-SA"/>
        </w:rPr>
        <w:t xml:space="preserve">exercise or activity </w:t>
      </w:r>
      <w:r w:rsidRPr="00865421">
        <w:rPr>
          <w:rFonts w:cs="Vrinda"/>
          <w:lang w:eastAsia="ar-SA"/>
        </w:rPr>
        <w:t>chart</w:t>
      </w:r>
      <w:r>
        <w:rPr>
          <w:lang w:eastAsia="ar-SA"/>
        </w:rPr>
        <w:t xml:space="preserve">, </w:t>
      </w:r>
      <w:r w:rsidRPr="00865421">
        <w:rPr>
          <w:rFonts w:cs="Vrinda"/>
          <w:lang w:eastAsia="ar-SA"/>
        </w:rPr>
        <w:t>exercise description, gym schedule</w:t>
      </w:r>
      <w:r w:rsidRPr="00865421">
        <w:rPr>
          <w:lang w:eastAsia="ar-SA"/>
        </w:rPr>
        <w:t xml:space="preserve"> </w:t>
      </w:r>
      <w:r>
        <w:rPr>
          <w:lang w:eastAsia="ar-SA"/>
        </w:rPr>
        <w:t>etc</w:t>
      </w:r>
      <w:r w:rsidRPr="00865421">
        <w:rPr>
          <w:lang w:eastAsia="ar-SA"/>
        </w:rPr>
        <w:t>.</w:t>
      </w:r>
      <w:r>
        <w:rPr>
          <w:lang w:eastAsia="ar-SA"/>
        </w:rPr>
        <w:t xml:space="preserve"> in Android device. And it will also share with the same thing in web server for website interface. </w:t>
      </w:r>
      <w:r w:rsidRPr="00865421">
        <w:rPr>
          <w:lang w:eastAsia="ar-SA"/>
        </w:rPr>
        <w:t xml:space="preserve"> It will allow users to add </w:t>
      </w:r>
      <w:r>
        <w:rPr>
          <w:lang w:eastAsia="ar-SA"/>
        </w:rPr>
        <w:t xml:space="preserve">same tracking </w:t>
      </w:r>
      <w:r w:rsidRPr="00865421">
        <w:rPr>
          <w:lang w:eastAsia="ar-SA"/>
        </w:rPr>
        <w:t xml:space="preserve">notes to </w:t>
      </w:r>
      <w:r>
        <w:rPr>
          <w:lang w:eastAsia="ar-SA"/>
        </w:rPr>
        <w:t>the web</w:t>
      </w:r>
      <w:r w:rsidRPr="00865421">
        <w:rPr>
          <w:lang w:eastAsia="ar-SA"/>
        </w:rPr>
        <w:t xml:space="preserve"> sites. User can add </w:t>
      </w:r>
      <w:r>
        <w:rPr>
          <w:lang w:eastAsia="ar-SA"/>
        </w:rPr>
        <w:t>details</w:t>
      </w:r>
      <w:r w:rsidRPr="00865421">
        <w:rPr>
          <w:lang w:eastAsia="ar-SA"/>
        </w:rPr>
        <w:t xml:space="preserve"> anytime and </w:t>
      </w:r>
      <w:r>
        <w:rPr>
          <w:lang w:eastAsia="ar-SA"/>
        </w:rPr>
        <w:t>keep</w:t>
      </w:r>
      <w:r w:rsidRPr="00865421">
        <w:rPr>
          <w:lang w:eastAsia="ar-SA"/>
        </w:rPr>
        <w:t xml:space="preserve"> it for update, and then whenever user comes online the pending updates will be uploaded to the destination sites</w:t>
      </w:r>
      <w:r>
        <w:rPr>
          <w:lang w:eastAsia="ar-SA"/>
        </w:rPr>
        <w:t xml:space="preserve">. </w:t>
      </w:r>
    </w:p>
    <w:p w:rsidR="00E7695D" w:rsidRDefault="00E7695D" w:rsidP="00E7695D">
      <w:pPr>
        <w:pStyle w:val="NoSpacing"/>
        <w:ind w:firstLine="432"/>
        <w:rPr>
          <w:lang w:eastAsia="ar-SA"/>
        </w:rPr>
      </w:pPr>
    </w:p>
    <w:p w:rsidR="00E7695D" w:rsidRDefault="00E7695D" w:rsidP="00E7695D">
      <w:pPr>
        <w:pStyle w:val="NoSpacing"/>
        <w:ind w:firstLine="432"/>
        <w:rPr>
          <w:lang w:eastAsia="ar-SA"/>
        </w:rPr>
      </w:pPr>
      <w:r w:rsidRPr="00D256E0">
        <w:rPr>
          <w:lang w:eastAsia="ar-SA"/>
        </w:rPr>
        <w:t>Fitness</w:t>
      </w:r>
      <w:r>
        <w:rPr>
          <w:lang w:eastAsia="ar-SA"/>
        </w:rPr>
        <w:t xml:space="preserve"> </w:t>
      </w:r>
      <w:r w:rsidRPr="00D256E0">
        <w:rPr>
          <w:lang w:eastAsia="ar-SA"/>
        </w:rPr>
        <w:t>Tracker will help users to track his fitness details from Indian Sub-continent</w:t>
      </w:r>
      <w:r>
        <w:rPr>
          <w:lang w:eastAsia="ar-SA"/>
        </w:rPr>
        <w:t xml:space="preserve"> Context.</w:t>
      </w:r>
      <w:r w:rsidRPr="00D256E0">
        <w:rPr>
          <w:lang w:eastAsia="ar-SA"/>
        </w:rPr>
        <w:t xml:space="preserve"> It will have preloaded d</w:t>
      </w:r>
      <w:r>
        <w:rPr>
          <w:lang w:eastAsia="ar-SA"/>
        </w:rPr>
        <w:t>ata</w:t>
      </w:r>
      <w:r w:rsidRPr="00D256E0">
        <w:rPr>
          <w:lang w:eastAsia="ar-SA"/>
        </w:rPr>
        <w:t>b</w:t>
      </w:r>
      <w:r>
        <w:rPr>
          <w:lang w:eastAsia="ar-SA"/>
        </w:rPr>
        <w:t>ase</w:t>
      </w:r>
      <w:r w:rsidRPr="00D256E0">
        <w:rPr>
          <w:lang w:eastAsia="ar-SA"/>
        </w:rPr>
        <w:t xml:space="preserve"> for Indian cuisine and exercises m</w:t>
      </w:r>
      <w:r>
        <w:rPr>
          <w:lang w:eastAsia="ar-SA"/>
        </w:rPr>
        <w:t>ore suitable for Indian people.</w:t>
      </w:r>
    </w:p>
    <w:p w:rsidR="00E7695D" w:rsidRDefault="00E7695D" w:rsidP="00E7695D">
      <w:pPr>
        <w:pStyle w:val="NoSpacing"/>
        <w:ind w:firstLine="432"/>
        <w:rPr>
          <w:lang w:eastAsia="ar-SA"/>
        </w:rPr>
      </w:pPr>
    </w:p>
    <w:p w:rsidR="00E7695D" w:rsidRPr="008868AB" w:rsidRDefault="00E7695D" w:rsidP="00E7695D">
      <w:pPr>
        <w:ind w:firstLine="360"/>
        <w:rPr>
          <w:lang w:eastAsia="ar-SA"/>
        </w:rPr>
      </w:pPr>
      <w:r w:rsidRPr="008868AB">
        <w:rPr>
          <w:lang w:eastAsia="ar-SA"/>
        </w:rPr>
        <w:t xml:space="preserve">Main features of the </w:t>
      </w:r>
      <w:r w:rsidRPr="008A1AE4">
        <w:rPr>
          <w:lang w:eastAsia="ar-SA"/>
        </w:rPr>
        <w:t>Fitness Tracker</w:t>
      </w:r>
      <w:r>
        <w:rPr>
          <w:lang w:eastAsia="ar-SA"/>
        </w:rPr>
        <w:t xml:space="preserve"> </w:t>
      </w:r>
      <w:r w:rsidRPr="008868AB">
        <w:rPr>
          <w:lang w:eastAsia="ar-SA"/>
        </w:rPr>
        <w:t>are:</w:t>
      </w:r>
    </w:p>
    <w:p w:rsidR="00E7695D" w:rsidRDefault="00E7695D" w:rsidP="00053498">
      <w:pPr>
        <w:numPr>
          <w:ilvl w:val="0"/>
          <w:numId w:val="22"/>
        </w:numPr>
        <w:spacing w:after="160" w:line="259" w:lineRule="auto"/>
        <w:rPr>
          <w:lang w:eastAsia="ar-SA"/>
        </w:rPr>
      </w:pPr>
      <w:r>
        <w:rPr>
          <w:lang w:eastAsia="ar-SA"/>
        </w:rPr>
        <w:t>Tracking</w:t>
      </w:r>
      <w:r w:rsidRPr="008868AB">
        <w:rPr>
          <w:lang w:eastAsia="ar-SA"/>
        </w:rPr>
        <w:t xml:space="preserve"> daily </w:t>
      </w:r>
      <w:r>
        <w:rPr>
          <w:lang w:eastAsia="ar-SA"/>
        </w:rPr>
        <w:t xml:space="preserve">exercise </w:t>
      </w:r>
    </w:p>
    <w:p w:rsidR="00E7695D" w:rsidRDefault="00E7695D" w:rsidP="00053498">
      <w:pPr>
        <w:numPr>
          <w:ilvl w:val="0"/>
          <w:numId w:val="22"/>
        </w:numPr>
        <w:spacing w:after="160" w:line="259" w:lineRule="auto"/>
        <w:rPr>
          <w:lang w:eastAsia="ar-SA"/>
        </w:rPr>
      </w:pPr>
      <w:r>
        <w:rPr>
          <w:lang w:eastAsia="ar-SA"/>
        </w:rPr>
        <w:t xml:space="preserve">Tracking Daily food consumption </w:t>
      </w:r>
    </w:p>
    <w:p w:rsidR="00E7695D" w:rsidRDefault="00E7695D" w:rsidP="00053498">
      <w:pPr>
        <w:numPr>
          <w:ilvl w:val="0"/>
          <w:numId w:val="22"/>
        </w:numPr>
        <w:spacing w:after="160" w:line="259" w:lineRule="auto"/>
        <w:rPr>
          <w:lang w:eastAsia="ar-SA"/>
        </w:rPr>
      </w:pPr>
      <w:r>
        <w:rPr>
          <w:lang w:eastAsia="ar-SA"/>
        </w:rPr>
        <w:t>Tracking Weight</w:t>
      </w:r>
    </w:p>
    <w:p w:rsidR="00E7695D" w:rsidRPr="00951729" w:rsidRDefault="00E7695D" w:rsidP="00053498">
      <w:pPr>
        <w:numPr>
          <w:ilvl w:val="0"/>
          <w:numId w:val="22"/>
        </w:numPr>
        <w:spacing w:after="160" w:line="259" w:lineRule="auto"/>
        <w:rPr>
          <w:lang w:eastAsia="ar-SA"/>
        </w:rPr>
      </w:pPr>
      <w:r w:rsidRPr="00951729">
        <w:rPr>
          <w:rFonts w:cs="Vrinda"/>
          <w:lang w:eastAsia="ar-SA"/>
        </w:rPr>
        <w:t>Exercise chart &amp; description</w:t>
      </w:r>
    </w:p>
    <w:p w:rsidR="00E7695D" w:rsidRPr="00951729" w:rsidRDefault="00E7695D" w:rsidP="00053498">
      <w:pPr>
        <w:numPr>
          <w:ilvl w:val="0"/>
          <w:numId w:val="22"/>
        </w:numPr>
        <w:spacing w:after="160" w:line="259" w:lineRule="auto"/>
        <w:rPr>
          <w:lang w:eastAsia="ar-SA"/>
        </w:rPr>
      </w:pPr>
      <w:r>
        <w:rPr>
          <w:rFonts w:cs="Vrinda"/>
          <w:lang w:eastAsia="ar-SA"/>
        </w:rPr>
        <w:t xml:space="preserve">Diet &amp; food chart </w:t>
      </w:r>
    </w:p>
    <w:p w:rsidR="00E7695D" w:rsidRPr="008868AB" w:rsidRDefault="00E7695D" w:rsidP="00053498">
      <w:pPr>
        <w:numPr>
          <w:ilvl w:val="0"/>
          <w:numId w:val="22"/>
        </w:numPr>
        <w:spacing w:after="160" w:line="259" w:lineRule="auto"/>
        <w:rPr>
          <w:lang w:eastAsia="ar-SA"/>
        </w:rPr>
      </w:pPr>
      <w:r>
        <w:rPr>
          <w:rFonts w:cs="Vrinda"/>
          <w:lang w:eastAsia="ar-SA"/>
        </w:rPr>
        <w:t>G</w:t>
      </w:r>
      <w:r w:rsidRPr="00865421">
        <w:rPr>
          <w:rFonts w:cs="Vrinda"/>
          <w:lang w:eastAsia="ar-SA"/>
        </w:rPr>
        <w:t>ym schedule</w:t>
      </w:r>
      <w:r w:rsidRPr="00865421">
        <w:rPr>
          <w:lang w:eastAsia="ar-SA"/>
        </w:rPr>
        <w:t xml:space="preserve"> </w:t>
      </w:r>
      <w:r>
        <w:rPr>
          <w:lang w:eastAsia="ar-SA"/>
        </w:rPr>
        <w:t>etc</w:t>
      </w:r>
      <w:r w:rsidRPr="00865421">
        <w:rPr>
          <w:lang w:eastAsia="ar-SA"/>
        </w:rPr>
        <w:t>.</w:t>
      </w:r>
    </w:p>
    <w:p w:rsidR="00E7695D" w:rsidRDefault="00E7695D" w:rsidP="00053498">
      <w:pPr>
        <w:numPr>
          <w:ilvl w:val="0"/>
          <w:numId w:val="22"/>
        </w:numPr>
        <w:spacing w:after="160" w:line="259" w:lineRule="auto"/>
        <w:rPr>
          <w:lang w:eastAsia="ar-SA"/>
        </w:rPr>
      </w:pPr>
      <w:r w:rsidRPr="008868AB">
        <w:rPr>
          <w:lang w:eastAsia="ar-SA"/>
        </w:rPr>
        <w:t xml:space="preserve">Updating the </w:t>
      </w:r>
      <w:r>
        <w:rPr>
          <w:lang w:eastAsia="ar-SA"/>
        </w:rPr>
        <w:t>details</w:t>
      </w:r>
      <w:r w:rsidRPr="008868AB">
        <w:rPr>
          <w:lang w:eastAsia="ar-SA"/>
        </w:rPr>
        <w:t xml:space="preserve"> in </w:t>
      </w:r>
      <w:r>
        <w:rPr>
          <w:lang w:eastAsia="ar-SA"/>
        </w:rPr>
        <w:t>Web</w:t>
      </w:r>
      <w:r w:rsidRPr="008868AB">
        <w:rPr>
          <w:lang w:eastAsia="ar-SA"/>
        </w:rPr>
        <w:t xml:space="preserve"> Sites </w:t>
      </w:r>
      <w:r>
        <w:rPr>
          <w:lang w:eastAsia="ar-SA"/>
        </w:rPr>
        <w:t>from mobile device ,</w:t>
      </w:r>
    </w:p>
    <w:p w:rsidR="00E7695D" w:rsidRPr="008868AB" w:rsidRDefault="00E7695D" w:rsidP="00053498">
      <w:pPr>
        <w:numPr>
          <w:ilvl w:val="0"/>
          <w:numId w:val="22"/>
        </w:numPr>
        <w:spacing w:after="160" w:line="259" w:lineRule="auto"/>
        <w:rPr>
          <w:lang w:eastAsia="ar-SA"/>
        </w:rPr>
      </w:pPr>
      <w:r>
        <w:rPr>
          <w:lang w:eastAsia="ar-SA"/>
        </w:rPr>
        <w:t>Web Sync</w:t>
      </w:r>
    </w:p>
    <w:p w:rsidR="00E7695D" w:rsidRPr="008868AB" w:rsidRDefault="00E7695D" w:rsidP="00053498">
      <w:pPr>
        <w:numPr>
          <w:ilvl w:val="0"/>
          <w:numId w:val="22"/>
        </w:numPr>
        <w:spacing w:after="160" w:line="259" w:lineRule="auto"/>
        <w:rPr>
          <w:lang w:eastAsia="ar-SA"/>
        </w:rPr>
      </w:pPr>
      <w:r w:rsidRPr="008868AB">
        <w:rPr>
          <w:lang w:eastAsia="ar-SA"/>
        </w:rPr>
        <w:t>Rem</w:t>
      </w:r>
      <w:r>
        <w:rPr>
          <w:lang w:eastAsia="ar-SA"/>
        </w:rPr>
        <w:t>inder/ alarm for Gym Schedule</w:t>
      </w:r>
    </w:p>
    <w:p w:rsidR="00E7695D" w:rsidRDefault="00E7695D" w:rsidP="00053498">
      <w:pPr>
        <w:numPr>
          <w:ilvl w:val="0"/>
          <w:numId w:val="22"/>
        </w:numPr>
        <w:spacing w:after="160" w:line="259" w:lineRule="auto"/>
        <w:rPr>
          <w:lang w:eastAsia="ar-SA"/>
        </w:rPr>
      </w:pPr>
      <w:r>
        <w:rPr>
          <w:lang w:eastAsia="ar-SA"/>
        </w:rPr>
        <w:t>Weekly, Monthly or yearly progress view</w:t>
      </w:r>
    </w:p>
    <w:p w:rsidR="00E7695D" w:rsidRDefault="00E7695D" w:rsidP="00E7695D">
      <w:pPr>
        <w:rPr>
          <w:lang w:eastAsia="ar-SA"/>
        </w:rPr>
      </w:pPr>
    </w:p>
    <w:p w:rsidR="00E7695D" w:rsidRPr="008868AB" w:rsidRDefault="00E7695D" w:rsidP="00E7695D">
      <w:pPr>
        <w:pStyle w:val="NoSpacing"/>
        <w:ind w:firstLine="432"/>
        <w:rPr>
          <w:lang w:eastAsia="ar-SA"/>
        </w:rPr>
      </w:pPr>
      <w:r w:rsidRPr="008868AB">
        <w:rPr>
          <w:lang w:eastAsia="ar-SA"/>
        </w:rPr>
        <w:t>The overview of this software is displayed below in the diagram.</w:t>
      </w:r>
    </w:p>
    <w:p w:rsidR="00E7695D" w:rsidRDefault="00E7695D" w:rsidP="00E7695D">
      <w:pPr>
        <w:rPr>
          <w:lang w:eastAsia="ar-SA"/>
        </w:rPr>
      </w:pPr>
    </w:p>
    <w:p w:rsidR="00E7695D" w:rsidRDefault="00E7695D" w:rsidP="00E7695D">
      <w:pPr>
        <w:rPr>
          <w:lang w:eastAsia="ar-SA"/>
        </w:rPr>
      </w:pPr>
    </w:p>
    <w:p w:rsidR="00E7695D" w:rsidRPr="008868AB" w:rsidRDefault="00E7695D" w:rsidP="00E7695D">
      <w:pPr>
        <w:ind w:hanging="270"/>
        <w:rPr>
          <w:lang w:eastAsia="ar-SA"/>
        </w:rPr>
      </w:pPr>
      <w:r>
        <w:rPr>
          <w:noProof/>
          <w:lang w:val="en-US"/>
        </w:rPr>
        <w:lastRenderedPageBreak/>
        <w:drawing>
          <wp:inline distT="0" distB="0" distL="0" distR="0">
            <wp:extent cx="5781675" cy="5317717"/>
            <wp:effectExtent l="0" t="0" r="0" b="0"/>
            <wp:docPr id="15" name="Picture 6" descr="fitness-tracke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ness-tracker-overview"/>
                    <pic:cNvPicPr>
                      <a:picLocks noChangeAspect="1" noChangeArrowheads="1"/>
                    </pic:cNvPicPr>
                  </pic:nvPicPr>
                  <pic:blipFill>
                    <a:blip r:embed="rId8" cstate="print"/>
                    <a:srcRect/>
                    <a:stretch>
                      <a:fillRect/>
                    </a:stretch>
                  </pic:blipFill>
                  <pic:spPr bwMode="auto">
                    <a:xfrm>
                      <a:off x="0" y="0"/>
                      <a:ext cx="5788460" cy="5323957"/>
                    </a:xfrm>
                    <a:prstGeom prst="rect">
                      <a:avLst/>
                    </a:prstGeom>
                    <a:noFill/>
                    <a:ln w="9525">
                      <a:noFill/>
                      <a:miter lim="800000"/>
                      <a:headEnd/>
                      <a:tailEnd/>
                    </a:ln>
                  </pic:spPr>
                </pic:pic>
              </a:graphicData>
            </a:graphic>
          </wp:inline>
        </w:drawing>
      </w:r>
    </w:p>
    <w:p w:rsidR="00E7695D" w:rsidRPr="008868AB" w:rsidRDefault="00E7695D" w:rsidP="00E7695D">
      <w:pPr>
        <w:ind w:left="-360" w:firstLine="108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w:t>
      </w:r>
      <w:r w:rsidRPr="008A1AE4">
        <w:rPr>
          <w:lang w:eastAsia="ar-SA"/>
        </w:rPr>
        <w:t>Fitness Tracker</w:t>
      </w:r>
    </w:p>
    <w:p w:rsidR="00E7695D" w:rsidRPr="00C65C0D" w:rsidRDefault="00E7695D" w:rsidP="00E7695D">
      <w:pPr>
        <w:pStyle w:val="Heading2"/>
        <w:keepNext/>
        <w:keepLines/>
        <w:numPr>
          <w:ilvl w:val="1"/>
          <w:numId w:val="0"/>
        </w:numPr>
        <w:pBdr>
          <w:top w:val="none" w:sz="0" w:space="0" w:color="auto"/>
          <w:left w:val="none" w:sz="0" w:space="0" w:color="auto"/>
          <w:bottom w:val="none" w:sz="0" w:space="0" w:color="auto"/>
          <w:right w:val="none" w:sz="0" w:space="0" w:color="auto"/>
        </w:pBdr>
        <w:spacing w:before="360" w:after="0" w:line="259" w:lineRule="auto"/>
        <w:ind w:left="576" w:hanging="576"/>
        <w:contextualSpacing w:val="0"/>
      </w:pPr>
      <w:bookmarkStart w:id="8" w:name="_Toc344229888"/>
      <w:bookmarkStart w:id="9" w:name="_Toc344699024"/>
      <w:bookmarkStart w:id="10" w:name="_Toc359942469"/>
      <w:bookmarkStart w:id="11" w:name="_Toc367287810"/>
      <w:r w:rsidRPr="00C15C06">
        <w:t>Objective</w:t>
      </w:r>
      <w:bookmarkEnd w:id="8"/>
      <w:bookmarkEnd w:id="9"/>
      <w:bookmarkEnd w:id="10"/>
      <w:bookmarkEnd w:id="11"/>
    </w:p>
    <w:p w:rsidR="00E7695D" w:rsidRPr="00296DEB" w:rsidRDefault="00E7695D" w:rsidP="00053498">
      <w:pPr>
        <w:numPr>
          <w:ilvl w:val="0"/>
          <w:numId w:val="23"/>
        </w:numPr>
        <w:spacing w:after="160" w:line="259" w:lineRule="auto"/>
        <w:rPr>
          <w:rFonts w:eastAsia="Arial"/>
        </w:rPr>
      </w:pPr>
      <w:bookmarkStart w:id="12" w:name="__RefHeading__9_190575563"/>
      <w:bookmarkEnd w:id="12"/>
      <w:r w:rsidRPr="00296DEB">
        <w:rPr>
          <w:rFonts w:eastAsia="Arial"/>
        </w:rPr>
        <w:t xml:space="preserve">Single solution for </w:t>
      </w:r>
      <w:r>
        <w:rPr>
          <w:rFonts w:eastAsia="Arial"/>
        </w:rPr>
        <w:t>fitness related track in mobile device as well as in web site</w:t>
      </w:r>
    </w:p>
    <w:p w:rsidR="00E7695D" w:rsidRPr="00296DEB" w:rsidRDefault="00E7695D" w:rsidP="00053498">
      <w:pPr>
        <w:numPr>
          <w:ilvl w:val="0"/>
          <w:numId w:val="23"/>
        </w:numPr>
        <w:spacing w:after="160" w:line="259" w:lineRule="auto"/>
        <w:rPr>
          <w:rFonts w:eastAsia="Arial"/>
        </w:rPr>
      </w:pPr>
      <w:r w:rsidRPr="00296DEB">
        <w:rPr>
          <w:rFonts w:eastAsia="Arial"/>
        </w:rPr>
        <w:t xml:space="preserve">Keeping track of daily </w:t>
      </w:r>
      <w:r>
        <w:rPr>
          <w:rFonts w:eastAsia="Arial"/>
        </w:rPr>
        <w:t xml:space="preserve">fitness related </w:t>
      </w:r>
      <w:r w:rsidRPr="00296DEB">
        <w:rPr>
          <w:rFonts w:eastAsia="Arial"/>
        </w:rPr>
        <w:t>activities</w:t>
      </w:r>
    </w:p>
    <w:p w:rsidR="00E7695D" w:rsidRPr="00296DEB" w:rsidRDefault="00E7695D" w:rsidP="00053498">
      <w:pPr>
        <w:numPr>
          <w:ilvl w:val="0"/>
          <w:numId w:val="23"/>
        </w:numPr>
        <w:spacing w:after="160" w:line="259" w:lineRule="auto"/>
        <w:rPr>
          <w:rFonts w:eastAsia="Arial"/>
        </w:rPr>
      </w:pPr>
      <w:r w:rsidRPr="00296DEB">
        <w:rPr>
          <w:rFonts w:eastAsia="Arial"/>
        </w:rPr>
        <w:t>Timely update whenever internet is available</w:t>
      </w:r>
    </w:p>
    <w:p w:rsidR="00E7695D" w:rsidRDefault="00E7695D" w:rsidP="00053498">
      <w:pPr>
        <w:numPr>
          <w:ilvl w:val="0"/>
          <w:numId w:val="23"/>
        </w:numPr>
        <w:spacing w:after="160" w:line="259" w:lineRule="auto"/>
        <w:rPr>
          <w:rFonts w:eastAsia="Arial"/>
        </w:rPr>
      </w:pPr>
      <w:r>
        <w:rPr>
          <w:rFonts w:eastAsia="Arial"/>
        </w:rPr>
        <w:t>Manually update data in internet whenever user want</w:t>
      </w:r>
    </w:p>
    <w:p w:rsidR="00E7695D" w:rsidRPr="00296DEB" w:rsidRDefault="00E7695D" w:rsidP="00053498">
      <w:pPr>
        <w:numPr>
          <w:ilvl w:val="0"/>
          <w:numId w:val="23"/>
        </w:numPr>
        <w:spacing w:after="160" w:line="259" w:lineRule="auto"/>
        <w:rPr>
          <w:rFonts w:eastAsia="Arial"/>
        </w:rPr>
      </w:pPr>
      <w:r>
        <w:rPr>
          <w:rFonts w:eastAsia="Arial"/>
        </w:rPr>
        <w:t>Guide user to reach the goal of his/her fitness</w:t>
      </w:r>
    </w:p>
    <w:p w:rsidR="00E7695D" w:rsidRPr="00296DEB" w:rsidRDefault="00E7695D" w:rsidP="00053498">
      <w:pPr>
        <w:numPr>
          <w:ilvl w:val="0"/>
          <w:numId w:val="23"/>
        </w:numPr>
        <w:spacing w:after="160" w:line="259" w:lineRule="auto"/>
        <w:rPr>
          <w:rFonts w:eastAsia="Arial"/>
        </w:rPr>
      </w:pPr>
      <w:r w:rsidRPr="00296DEB">
        <w:rPr>
          <w:rFonts w:eastAsia="Arial"/>
        </w:rPr>
        <w:t>To be involved with full-fledged software development</w:t>
      </w:r>
    </w:p>
    <w:p w:rsidR="00E7695D" w:rsidRDefault="00E7695D" w:rsidP="00053498">
      <w:pPr>
        <w:numPr>
          <w:ilvl w:val="0"/>
          <w:numId w:val="23"/>
        </w:numPr>
        <w:spacing w:after="160" w:line="259" w:lineRule="auto"/>
        <w:rPr>
          <w:rFonts w:eastAsia="Arial"/>
        </w:rPr>
      </w:pPr>
      <w:r w:rsidRPr="00296DEB">
        <w:rPr>
          <w:rFonts w:eastAsia="Arial"/>
        </w:rPr>
        <w:t xml:space="preserve">To know about new technologies like </w:t>
      </w:r>
      <w:r>
        <w:rPr>
          <w:rFonts w:eastAsia="Arial"/>
        </w:rPr>
        <w:t>Android</w:t>
      </w:r>
      <w:r w:rsidRPr="00296DEB">
        <w:rPr>
          <w:rFonts w:eastAsia="Arial"/>
        </w:rPr>
        <w:t xml:space="preserve">, </w:t>
      </w:r>
      <w:r>
        <w:rPr>
          <w:rFonts w:eastAsia="Arial"/>
        </w:rPr>
        <w:t>CodeIgniter</w:t>
      </w:r>
      <w:r w:rsidRPr="00296DEB">
        <w:rPr>
          <w:rFonts w:eastAsia="Arial"/>
        </w:rPr>
        <w:t xml:space="preserve">, </w:t>
      </w:r>
      <w:r>
        <w:rPr>
          <w:rFonts w:eastAsia="Arial"/>
        </w:rPr>
        <w:t>Rest API, etc</w:t>
      </w:r>
      <w:r w:rsidRPr="00296DEB">
        <w:rPr>
          <w:rFonts w:eastAsia="Arial"/>
        </w:rPr>
        <w:t>.</w:t>
      </w:r>
    </w:p>
    <w:p w:rsidR="007A5F57" w:rsidRDefault="007A5F57">
      <w:pPr>
        <w:rPr>
          <w:rFonts w:ascii="Cambria" w:eastAsia="Times New Roman" w:hAnsi="Cambria" w:cs="Times New Roman"/>
          <w:b/>
          <w:bCs/>
          <w:i/>
          <w:iCs/>
          <w:color w:val="622423"/>
          <w:sz w:val="20"/>
          <w:szCs w:val="20"/>
        </w:rPr>
      </w:pPr>
      <w:bookmarkStart w:id="13" w:name="_Toc367287811"/>
      <w:r>
        <w:br w:type="page"/>
      </w:r>
    </w:p>
    <w:p w:rsidR="00B4442A" w:rsidRDefault="00B4442A" w:rsidP="00E7695D">
      <w:pPr>
        <w:pStyle w:val="Heading1"/>
      </w:pPr>
      <w:r>
        <w:lastRenderedPageBreak/>
        <w:t>System Analysis</w:t>
      </w:r>
      <w:bookmarkEnd w:id="13"/>
    </w:p>
    <w:p w:rsidR="00B4442A" w:rsidRDefault="00B4442A" w:rsidP="002F0B36">
      <w:pPr>
        <w:pStyle w:val="Heading2"/>
      </w:pPr>
      <w:bookmarkStart w:id="14" w:name="_Toc367287812"/>
      <w:r>
        <w:t>Identification of Need</w:t>
      </w:r>
      <w:r w:rsidR="000A19CA">
        <w:t>:</w:t>
      </w:r>
      <w:bookmarkEnd w:id="14"/>
    </w:p>
    <w:p w:rsidR="00B305D4" w:rsidRPr="004B36EE" w:rsidRDefault="004B36EE" w:rsidP="004B36EE">
      <w:pPr>
        <w:pStyle w:val="BodyText"/>
        <w:tabs>
          <w:tab w:val="num" w:pos="1440"/>
        </w:tabs>
        <w:jc w:val="both"/>
      </w:pPr>
      <w:r>
        <w:tab/>
      </w:r>
      <w:r>
        <w:tab/>
      </w:r>
      <w:r w:rsidR="00D9560A">
        <w:t xml:space="preserve">From our personal </w:t>
      </w:r>
      <w:r w:rsidR="001D0810">
        <w:t>life,</w:t>
      </w:r>
      <w:r w:rsidR="00D9560A">
        <w:t xml:space="preserve"> we know about the necess</w:t>
      </w:r>
      <w:r w:rsidR="00566C9B">
        <w:t xml:space="preserve">ity of fitness tracking system. </w:t>
      </w:r>
      <w:r w:rsidR="00475478">
        <w:t>Generally,</w:t>
      </w:r>
      <w:r w:rsidR="00D9560A">
        <w:t xml:space="preserve"> we</w:t>
      </w:r>
      <w:r w:rsidR="000A19CA" w:rsidRPr="004B36EE">
        <w:t xml:space="preserve"> used </w:t>
      </w:r>
      <w:r w:rsidR="0017655B" w:rsidRPr="004B36EE">
        <w:t xml:space="preserve">to write regularly </w:t>
      </w:r>
      <w:r w:rsidR="00D9560A">
        <w:t>about the fitness tracking system and our daily activities</w:t>
      </w:r>
      <w:r w:rsidR="00566C9B">
        <w:t xml:space="preserve"> or try to memorise it</w:t>
      </w:r>
      <w:r w:rsidR="00D9560A">
        <w:t>.</w:t>
      </w:r>
      <w:r w:rsidR="00566C9B">
        <w:t xml:space="preserve"> </w:t>
      </w:r>
      <w:r w:rsidR="00A53C17">
        <w:t>Now a day</w:t>
      </w:r>
      <w:r w:rsidR="0017655B" w:rsidRPr="004B36EE">
        <w:t xml:space="preserve">, we use </w:t>
      </w:r>
      <w:r w:rsidR="00A53C17">
        <w:t>smart device and web</w:t>
      </w:r>
      <w:r w:rsidR="0017655B" w:rsidRPr="004B36EE">
        <w:t xml:space="preserve"> sites as our </w:t>
      </w:r>
      <w:r w:rsidR="00A53C17">
        <w:t>daily work</w:t>
      </w:r>
      <w:r w:rsidR="00566C9B">
        <w:t xml:space="preserve"> tracker</w:t>
      </w:r>
      <w:r w:rsidR="0017655B" w:rsidRPr="004B36EE">
        <w:t>.</w:t>
      </w:r>
      <w:r w:rsidR="00566C9B">
        <w:t xml:space="preserve"> </w:t>
      </w:r>
      <w:r w:rsidR="0017655B" w:rsidRPr="00017B9B">
        <w:t xml:space="preserve">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 xml:space="preserve">place. </w:t>
      </w:r>
      <w:r w:rsidR="00415A68" w:rsidRPr="00017B9B">
        <w:t>Therefore,</w:t>
      </w:r>
      <w:r w:rsidR="004F1177" w:rsidRPr="00017B9B">
        <w:t xml:space="preserve"> we might forget our </w:t>
      </w:r>
      <w:r w:rsidR="00566C9B">
        <w:t xml:space="preserve">schedule or plan. </w:t>
      </w:r>
      <w:r w:rsidR="004F1177" w:rsidRPr="00017B9B">
        <w:t>I</w:t>
      </w:r>
      <w:r w:rsidR="00566C9B">
        <w:t xml:space="preserve"> faced this problem many times. </w:t>
      </w:r>
      <w:r w:rsidR="004F1177" w:rsidRPr="00017B9B">
        <w:t>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 xml:space="preserve">the </w:t>
      </w:r>
      <w:r w:rsidR="00566C9B">
        <w:t>the effort to memorize all the events or schdules</w:t>
      </w:r>
      <w:r w:rsidR="009933F4" w:rsidRPr="004B36EE">
        <w:t>.</w:t>
      </w:r>
    </w:p>
    <w:p w:rsidR="00B4442A" w:rsidRDefault="00B4442A" w:rsidP="002F0B36">
      <w:pPr>
        <w:pStyle w:val="Heading2"/>
        <w:ind w:left="0"/>
      </w:pPr>
      <w:bookmarkStart w:id="15" w:name="_Toc367287813"/>
      <w:r>
        <w:t>Preliminary Investigation</w:t>
      </w:r>
      <w:r w:rsidR="00EA09C8">
        <w:t>:</w:t>
      </w:r>
      <w:bookmarkEnd w:id="15"/>
    </w:p>
    <w:p w:rsidR="005C1917" w:rsidRDefault="004B36EE" w:rsidP="009933F4">
      <w:pPr>
        <w:pStyle w:val="BodyText"/>
        <w:tabs>
          <w:tab w:val="num" w:pos="1440"/>
        </w:tabs>
        <w:jc w:val="both"/>
      </w:pPr>
      <w:r>
        <w:tab/>
      </w:r>
      <w:r>
        <w:tab/>
      </w:r>
      <w:r w:rsidR="009933F4">
        <w:t>I spoke w</w:t>
      </w:r>
      <w:r w:rsidR="00E9021C">
        <w:t xml:space="preserve">ith many of my friends who use </w:t>
      </w:r>
      <w:r w:rsidR="00C56279">
        <w:t>smart phone</w:t>
      </w:r>
      <w:r w:rsidR="00A97D3D">
        <w:t>s</w:t>
      </w:r>
      <w:r w:rsidR="00E9021C">
        <w:t xml:space="preserve"> and</w:t>
      </w:r>
      <w:r w:rsidR="009A3B5B">
        <w:t xml:space="preserve"> and conscious about their</w:t>
      </w:r>
      <w:r w:rsidR="00DD0DAA">
        <w:t xml:space="preserve"> health.</w:t>
      </w:r>
      <w:r w:rsidR="00566C9B">
        <w:t xml:space="preserve"> </w:t>
      </w:r>
      <w:r w:rsidR="003E257F">
        <w:t>M</w:t>
      </w:r>
      <w:r w:rsidR="00E9021C">
        <w:t xml:space="preserve">ost of them face similar kind of problem. I thought a desktop cum web application </w:t>
      </w:r>
      <w:r w:rsidR="007A7AC0">
        <w:t xml:space="preserve">with an android app </w:t>
      </w:r>
      <w:proofErr w:type="gramStart"/>
      <w:r w:rsidR="00E9021C">
        <w:t>could be developed</w:t>
      </w:r>
      <w:proofErr w:type="gramEnd"/>
      <w:r w:rsidR="00E9021C">
        <w:t xml:space="preserve"> to minimize theses</w:t>
      </w:r>
      <w:r w:rsidR="00756124">
        <w:t xml:space="preserve"> problem</w:t>
      </w:r>
      <w:r w:rsidR="007A7AC0">
        <w:t>s</w:t>
      </w:r>
      <w:r w:rsidR="00E9021C">
        <w:t>. I then started gathering opinion of my friends and seniors among whom some are IT</w:t>
      </w:r>
      <w:r w:rsidR="005C1917">
        <w:t xml:space="preserve"> professionals. I gathered all the important points including my own opinion and decided to develop </w:t>
      </w:r>
      <w:r w:rsidR="00756124">
        <w:t>Fitness Tracker</w:t>
      </w:r>
      <w:r w:rsidR="005C1917">
        <w:t>.</w:t>
      </w:r>
    </w:p>
    <w:p w:rsidR="00B305D4" w:rsidRDefault="00B4442A" w:rsidP="002F0B36">
      <w:pPr>
        <w:pStyle w:val="Heading2"/>
      </w:pPr>
      <w:bookmarkStart w:id="16" w:name="_Toc367287814"/>
      <w:r>
        <w:t>Feasibility Study</w:t>
      </w:r>
      <w:r w:rsidR="005C1917">
        <w:t>:</w:t>
      </w:r>
      <w:bookmarkEnd w:id="16"/>
    </w:p>
    <w:p w:rsidR="005C1917" w:rsidRDefault="004B36EE" w:rsidP="004B36EE">
      <w:pPr>
        <w:pStyle w:val="BodyText"/>
        <w:tabs>
          <w:tab w:val="num" w:pos="1440"/>
        </w:tabs>
        <w:jc w:val="both"/>
      </w:pPr>
      <w:r>
        <w:tab/>
      </w:r>
      <w:r>
        <w:tab/>
      </w:r>
      <w:r w:rsidR="005C1917">
        <w:t xml:space="preserve">It is an admitted fact that people are becoming more and more addicted to </w:t>
      </w:r>
      <w:r w:rsidR="00756124">
        <w:t>smart mobile technology</w:t>
      </w:r>
      <w:r w:rsidR="005C1917">
        <w:t xml:space="preserve"> day by d</w:t>
      </w:r>
      <w:r w:rsidR="00C71A9E">
        <w:t xml:space="preserve">ay. People would love an application that would make their </w:t>
      </w:r>
      <w:r w:rsidR="00756124">
        <w:t>memorising effort less</w:t>
      </w:r>
      <w:r w:rsidR="00C71A9E">
        <w:t>.</w:t>
      </w:r>
      <w:r w:rsidR="001B0FB1">
        <w:t xml:space="preserve"> </w:t>
      </w:r>
      <w:r w:rsidR="00DB070B">
        <w:t>Undoubtedly,</w:t>
      </w:r>
      <w:r w:rsidR="00C71A9E">
        <w:t xml:space="preserve"> it is going to be a popular web cum </w:t>
      </w:r>
      <w:r w:rsidR="001B0FB1">
        <w:t>android app</w:t>
      </w:r>
      <w:r w:rsidR="00C71A9E">
        <w:t xml:space="preserve">lication. </w:t>
      </w:r>
    </w:p>
    <w:p w:rsidR="00E7695D" w:rsidRDefault="00E7695D" w:rsidP="00E7695D">
      <w:pPr>
        <w:pStyle w:val="Heading2"/>
      </w:pPr>
      <w:bookmarkStart w:id="17" w:name="_Toc344699046"/>
      <w:bookmarkStart w:id="18" w:name="_Toc359942484"/>
      <w:bookmarkStart w:id="19" w:name="_Toc367287815"/>
      <w:r>
        <w:t xml:space="preserve">Planning and </w:t>
      </w:r>
      <w:r w:rsidRPr="00A447E8">
        <w:t>Scheduling</w:t>
      </w:r>
      <w:bookmarkEnd w:id="17"/>
      <w:bookmarkEnd w:id="18"/>
      <w:bookmarkEnd w:id="19"/>
    </w:p>
    <w:p w:rsidR="00E7695D" w:rsidRDefault="00E7695D" w:rsidP="00E7695D">
      <w:pPr>
        <w:pStyle w:val="Heading3"/>
      </w:pPr>
      <w:bookmarkStart w:id="20" w:name="_Toc344699047"/>
      <w:bookmarkStart w:id="21" w:name="_Toc359942485"/>
      <w:bookmarkStart w:id="22" w:name="_Toc367287816"/>
      <w:r>
        <w:t>Gantt chart</w:t>
      </w:r>
      <w:bookmarkEnd w:id="20"/>
      <w:bookmarkEnd w:id="21"/>
      <w:bookmarkEnd w:id="22"/>
    </w:p>
    <w:p w:rsidR="00E7695D" w:rsidRDefault="00E7695D" w:rsidP="00E7695D">
      <w:r>
        <w:rPr>
          <w:noProof/>
          <w:lang w:val="en-US"/>
        </w:rPr>
        <w:drawing>
          <wp:inline distT="0" distB="0" distL="0" distR="0">
            <wp:extent cx="5657215" cy="3333750"/>
            <wp:effectExtent l="0" t="0" r="0" b="0"/>
            <wp:docPr id="61" name="Picture 10"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antt"/>
                    <pic:cNvPicPr>
                      <a:picLocks noChangeAspect="1" noChangeArrowheads="1"/>
                    </pic:cNvPicPr>
                  </pic:nvPicPr>
                  <pic:blipFill>
                    <a:blip r:embed="rId9" cstate="print"/>
                    <a:srcRect/>
                    <a:stretch>
                      <a:fillRect/>
                    </a:stretch>
                  </pic:blipFill>
                  <pic:spPr bwMode="auto">
                    <a:xfrm>
                      <a:off x="0" y="0"/>
                      <a:ext cx="5661471" cy="3336258"/>
                    </a:xfrm>
                    <a:prstGeom prst="rect">
                      <a:avLst/>
                    </a:prstGeom>
                    <a:noFill/>
                    <a:ln w="9525">
                      <a:noFill/>
                      <a:miter lim="800000"/>
                      <a:headEnd/>
                      <a:tailEnd/>
                    </a:ln>
                  </pic:spPr>
                </pic:pic>
              </a:graphicData>
            </a:graphic>
          </wp:inline>
        </w:drawing>
      </w:r>
    </w:p>
    <w:p w:rsidR="007A5F57" w:rsidRPr="00A447E8" w:rsidRDefault="007A5F57" w:rsidP="00E7695D"/>
    <w:p w:rsidR="00E7695D" w:rsidRDefault="00E7695D" w:rsidP="00E7695D">
      <w:pPr>
        <w:pStyle w:val="Heading3"/>
      </w:pPr>
      <w:bookmarkStart w:id="23" w:name="_Toc344699048"/>
      <w:bookmarkStart w:id="24" w:name="_Toc359942486"/>
      <w:bookmarkStart w:id="25" w:name="_Toc367287817"/>
      <w:r>
        <w:lastRenderedPageBreak/>
        <w:t>Tracking Gantt</w:t>
      </w:r>
      <w:bookmarkEnd w:id="23"/>
      <w:bookmarkEnd w:id="24"/>
      <w:bookmarkEnd w:id="25"/>
    </w:p>
    <w:p w:rsidR="00E7695D" w:rsidRPr="00A447E8" w:rsidRDefault="00E7695D" w:rsidP="00E7695D">
      <w:r>
        <w:rPr>
          <w:noProof/>
          <w:lang w:val="en-US"/>
        </w:rPr>
        <w:drawing>
          <wp:inline distT="0" distB="0" distL="0" distR="0">
            <wp:extent cx="5720080" cy="3819525"/>
            <wp:effectExtent l="0" t="0" r="0" b="0"/>
            <wp:docPr id="60" name="Picture 11" descr="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king-gyantt"/>
                    <pic:cNvPicPr>
                      <a:picLocks noChangeAspect="1" noChangeArrowheads="1"/>
                    </pic:cNvPicPr>
                  </pic:nvPicPr>
                  <pic:blipFill>
                    <a:blip r:embed="rId10" cstate="print"/>
                    <a:srcRect/>
                    <a:stretch>
                      <a:fillRect/>
                    </a:stretch>
                  </pic:blipFill>
                  <pic:spPr bwMode="auto">
                    <a:xfrm>
                      <a:off x="0" y="0"/>
                      <a:ext cx="5725554" cy="3823180"/>
                    </a:xfrm>
                    <a:prstGeom prst="rect">
                      <a:avLst/>
                    </a:prstGeom>
                    <a:noFill/>
                    <a:ln w="9525">
                      <a:noFill/>
                      <a:miter lim="800000"/>
                      <a:headEnd/>
                      <a:tailEnd/>
                    </a:ln>
                  </pic:spPr>
                </pic:pic>
              </a:graphicData>
            </a:graphic>
          </wp:inline>
        </w:drawing>
      </w:r>
    </w:p>
    <w:p w:rsidR="00E7695D" w:rsidRDefault="00E7695D" w:rsidP="00E7695D">
      <w:pPr>
        <w:pStyle w:val="Heading3"/>
      </w:pPr>
      <w:bookmarkStart w:id="26" w:name="_Toc344699049"/>
      <w:bookmarkStart w:id="27" w:name="_Toc359942487"/>
      <w:bookmarkStart w:id="28" w:name="_Toc367287818"/>
      <w:r>
        <w:t>Pert Chart</w:t>
      </w:r>
      <w:bookmarkEnd w:id="26"/>
      <w:bookmarkEnd w:id="27"/>
      <w:bookmarkEnd w:id="28"/>
    </w:p>
    <w:p w:rsidR="00E7695D" w:rsidRDefault="00E7695D" w:rsidP="00E7695D">
      <w:r>
        <w:rPr>
          <w:noProof/>
          <w:lang w:val="en-US"/>
        </w:rPr>
        <w:drawing>
          <wp:inline distT="0" distB="0" distL="0" distR="0">
            <wp:extent cx="5666740" cy="4343400"/>
            <wp:effectExtent l="0" t="0" r="0" b="0"/>
            <wp:docPr id="57" name="Picture 12" descr="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diagram"/>
                    <pic:cNvPicPr>
                      <a:picLocks noChangeAspect="1" noChangeArrowheads="1"/>
                    </pic:cNvPicPr>
                  </pic:nvPicPr>
                  <pic:blipFill>
                    <a:blip r:embed="rId11" cstate="print"/>
                    <a:srcRect/>
                    <a:stretch>
                      <a:fillRect/>
                    </a:stretch>
                  </pic:blipFill>
                  <pic:spPr bwMode="auto">
                    <a:xfrm>
                      <a:off x="0" y="0"/>
                      <a:ext cx="5674319" cy="4349209"/>
                    </a:xfrm>
                    <a:prstGeom prst="rect">
                      <a:avLst/>
                    </a:prstGeom>
                    <a:noFill/>
                    <a:ln w="9525">
                      <a:noFill/>
                      <a:miter lim="800000"/>
                      <a:headEnd/>
                      <a:tailEnd/>
                    </a:ln>
                  </pic:spPr>
                </pic:pic>
              </a:graphicData>
            </a:graphic>
          </wp:inline>
        </w:drawing>
      </w:r>
    </w:p>
    <w:p w:rsidR="004062B3" w:rsidRDefault="004062B3" w:rsidP="004062B3">
      <w:pPr>
        <w:pStyle w:val="Heading2"/>
      </w:pPr>
      <w:bookmarkStart w:id="29" w:name="_Toc344699061"/>
      <w:bookmarkStart w:id="30" w:name="_Toc359942499"/>
      <w:bookmarkStart w:id="31" w:name="_Toc367287819"/>
      <w:r>
        <w:lastRenderedPageBreak/>
        <w:t>E</w:t>
      </w:r>
      <w:r w:rsidRPr="003B147A">
        <w:t>stimation</w:t>
      </w:r>
      <w:bookmarkEnd w:id="29"/>
      <w:bookmarkEnd w:id="30"/>
      <w:bookmarkEnd w:id="31"/>
    </w:p>
    <w:p w:rsidR="004062B3" w:rsidRPr="008C34A6" w:rsidRDefault="004062B3" w:rsidP="008C34A6">
      <w:pPr>
        <w:rPr>
          <w:rFonts w:eastAsia="Arial"/>
        </w:rPr>
      </w:pPr>
      <w:r>
        <w:rPr>
          <w:rFonts w:eastAsia="Arial"/>
          <w:noProof/>
          <w:lang w:val="en-US"/>
        </w:rPr>
        <w:drawing>
          <wp:inline distT="0" distB="0" distL="0" distR="0">
            <wp:extent cx="6410325" cy="4495800"/>
            <wp:effectExtent l="19050" t="0" r="9525" b="0"/>
            <wp:docPr id="77" name="Picture 77" descr="tas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sk-sheet"/>
                    <pic:cNvPicPr>
                      <a:picLocks noChangeAspect="1" noChangeArrowheads="1"/>
                    </pic:cNvPicPr>
                  </pic:nvPicPr>
                  <pic:blipFill>
                    <a:blip r:embed="rId12" cstate="print"/>
                    <a:srcRect/>
                    <a:stretch>
                      <a:fillRect/>
                    </a:stretch>
                  </pic:blipFill>
                  <pic:spPr bwMode="auto">
                    <a:xfrm>
                      <a:off x="0" y="0"/>
                      <a:ext cx="6410325" cy="4495800"/>
                    </a:xfrm>
                    <a:prstGeom prst="rect">
                      <a:avLst/>
                    </a:prstGeom>
                    <a:noFill/>
                    <a:ln w="9525">
                      <a:noFill/>
                      <a:miter lim="800000"/>
                      <a:headEnd/>
                      <a:tailEnd/>
                    </a:ln>
                  </pic:spPr>
                </pic:pic>
              </a:graphicData>
            </a:graphic>
          </wp:inline>
        </w:drawing>
      </w:r>
    </w:p>
    <w:p w:rsidR="007A5F57" w:rsidRDefault="007A5F57">
      <w:pPr>
        <w:rPr>
          <w:rFonts w:ascii="Cambria" w:eastAsia="Times New Roman" w:hAnsi="Cambria" w:cs="Times New Roman"/>
          <w:b/>
          <w:bCs/>
          <w:i/>
          <w:iCs/>
          <w:color w:val="622423"/>
          <w:sz w:val="20"/>
          <w:szCs w:val="20"/>
        </w:rPr>
      </w:pPr>
      <w:bookmarkStart w:id="32" w:name="_Toc367287820"/>
      <w:r>
        <w:br w:type="page"/>
      </w:r>
    </w:p>
    <w:p w:rsidR="00E7695D" w:rsidRPr="00AA553D" w:rsidRDefault="00B4442A" w:rsidP="00C56279">
      <w:pPr>
        <w:pStyle w:val="Heading1"/>
      </w:pPr>
      <w:r>
        <w:lastRenderedPageBreak/>
        <w:t xml:space="preserve">Software </w:t>
      </w:r>
      <w:bookmarkStart w:id="33" w:name="_Toc344699033"/>
      <w:bookmarkStart w:id="34" w:name="_Toc359942478"/>
      <w:r w:rsidR="00E7695D" w:rsidRPr="00C56279">
        <w:t>REQUIREMENTS</w:t>
      </w:r>
      <w:r w:rsidR="00E7695D" w:rsidRPr="00F20B07">
        <w:t xml:space="preserve"> AND ANALYSIS</w:t>
      </w:r>
      <w:bookmarkEnd w:id="32"/>
      <w:bookmarkEnd w:id="33"/>
      <w:bookmarkEnd w:id="34"/>
    </w:p>
    <w:p w:rsidR="00E7695D" w:rsidRDefault="00E7695D" w:rsidP="00C56279">
      <w:pPr>
        <w:pStyle w:val="Heading2"/>
      </w:pPr>
      <w:bookmarkStart w:id="35" w:name="_Toc320841479"/>
      <w:bookmarkStart w:id="36" w:name="_Toc344229894"/>
      <w:bookmarkStart w:id="37" w:name="_Toc344699034"/>
      <w:bookmarkStart w:id="38" w:name="_Toc359942479"/>
      <w:bookmarkStart w:id="39" w:name="_Toc367287821"/>
      <w:r>
        <w:t xml:space="preserve">Problem </w:t>
      </w:r>
      <w:r w:rsidRPr="00C56279">
        <w:t>Definition</w:t>
      </w:r>
      <w:bookmarkEnd w:id="35"/>
      <w:bookmarkEnd w:id="36"/>
      <w:bookmarkEnd w:id="37"/>
      <w:bookmarkEnd w:id="38"/>
      <w:bookmarkEnd w:id="39"/>
    </w:p>
    <w:p w:rsidR="00E7695D" w:rsidRDefault="00E7695D" w:rsidP="00E7695D">
      <w:pPr>
        <w:tabs>
          <w:tab w:val="left" w:pos="1842"/>
        </w:tabs>
      </w:pPr>
      <w:r>
        <w:tab/>
        <w:t xml:space="preserve">We used to maintain our trainers guideline without any perfect assumption or calculation. We could not track the accentual progress or digress by the manual calculation. But in the age of digitalization, we are completely dependent on mobile device and internet connection. We are making our daily life easier and faster using the modern technology. So we can track our fitness schedule by use this modern technology. Time to time update regarding fitness via mobile device could make a perfect calculation of health status. The purpose of </w:t>
      </w:r>
      <w:r w:rsidRPr="008A1AE4">
        <w:rPr>
          <w:lang w:eastAsia="ar-SA"/>
        </w:rPr>
        <w:t>Fitness Tracker</w:t>
      </w:r>
      <w:r>
        <w:t xml:space="preserve"> is to store those activities digitally, make schedule, get progress report etc. With an attractive and easy to use Android GUI it will allows us to track down our daily activity. We could also share them with our web account as well whenever we wish. We could also track our activity regarding the fitness via web site also, whenever we have no mobile device available as well.</w:t>
      </w:r>
    </w:p>
    <w:p w:rsidR="007A5F57" w:rsidRDefault="007A5F57">
      <w:pPr>
        <w:rPr>
          <w:rFonts w:ascii="Cambria" w:eastAsia="Times New Roman" w:hAnsi="Cambria" w:cs="Times New Roman"/>
          <w:b/>
          <w:bCs/>
          <w:i/>
          <w:iCs/>
          <w:color w:val="622423"/>
          <w:sz w:val="20"/>
          <w:szCs w:val="20"/>
        </w:rPr>
      </w:pPr>
      <w:bookmarkStart w:id="40" w:name="_Toc344699035"/>
      <w:bookmarkStart w:id="41" w:name="_Toc359942480"/>
      <w:bookmarkStart w:id="42" w:name="_Toc367287822"/>
      <w:r>
        <w:br w:type="page"/>
      </w:r>
    </w:p>
    <w:p w:rsidR="00E7695D" w:rsidRPr="00A447E8" w:rsidRDefault="00E7695D" w:rsidP="00D16265">
      <w:pPr>
        <w:pStyle w:val="Heading1"/>
      </w:pPr>
      <w:r w:rsidRPr="00A447E8">
        <w:lastRenderedPageBreak/>
        <w:t>Requirements</w:t>
      </w:r>
      <w:r>
        <w:t xml:space="preserve"> Specification</w:t>
      </w:r>
      <w:bookmarkEnd w:id="40"/>
      <w:bookmarkEnd w:id="41"/>
      <w:bookmarkEnd w:id="42"/>
    </w:p>
    <w:p w:rsidR="00E7695D" w:rsidRDefault="00E7695D" w:rsidP="00D16265">
      <w:pPr>
        <w:pStyle w:val="Heading2"/>
      </w:pPr>
      <w:bookmarkStart w:id="43" w:name="_Toc344699036"/>
      <w:bookmarkStart w:id="44" w:name="_Toc359942481"/>
      <w:bookmarkStart w:id="45" w:name="_Toc367287823"/>
      <w:r w:rsidRPr="00921852">
        <w:t>Functional</w:t>
      </w:r>
      <w:r w:rsidRPr="002F481C">
        <w:t xml:space="preserve"> Requirement</w:t>
      </w:r>
      <w:bookmarkEnd w:id="43"/>
      <w:bookmarkEnd w:id="44"/>
      <w:bookmarkEnd w:id="45"/>
    </w:p>
    <w:p w:rsidR="00E7695D" w:rsidRPr="00ED0354" w:rsidRDefault="00E7695D" w:rsidP="00D16265">
      <w:pPr>
        <w:pStyle w:val="Heading3"/>
        <w:rPr>
          <w:rStyle w:val="SubtleEmphasis"/>
          <w:rFonts w:eastAsiaTheme="majorEastAsia"/>
        </w:rPr>
      </w:pPr>
      <w:bookmarkStart w:id="46" w:name="_Toc344699037"/>
      <w:r>
        <w:t>Register User</w:t>
      </w:r>
      <w:bookmarkEnd w:id="46"/>
    </w:p>
    <w:p w:rsidR="00E7695D" w:rsidRPr="00436709" w:rsidRDefault="00E7695D" w:rsidP="00D16265">
      <w:pPr>
        <w:pStyle w:val="Heading4"/>
        <w:rPr>
          <w:lang w:eastAsia="en-IN"/>
        </w:rPr>
      </w:pPr>
      <w:r w:rsidRPr="00436709">
        <w:rPr>
          <w:lang w:eastAsia="en-IN"/>
        </w:rPr>
        <w:t>Introduction:</w:t>
      </w:r>
    </w:p>
    <w:p w:rsidR="00E7695D" w:rsidRPr="00436709" w:rsidRDefault="00E7695D" w:rsidP="00E7695D">
      <w:pPr>
        <w:pStyle w:val="ListParagraph"/>
        <w:rPr>
          <w:lang w:eastAsia="en-IN"/>
        </w:rPr>
      </w:pPr>
      <w:r>
        <w:rPr>
          <w:lang w:eastAsia="en-IN"/>
        </w:rPr>
        <w:t>Create account for</w:t>
      </w:r>
      <w:r w:rsidRPr="00436709">
        <w:rPr>
          <w:lang w:eastAsia="en-IN"/>
        </w:rPr>
        <w:t xml:space="preserve"> a new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User</w:t>
      </w:r>
      <w:r w:rsidRPr="00436709">
        <w:rPr>
          <w:lang w:eastAsia="en-IN"/>
        </w:rPr>
        <w:t xml:space="preserve"> data like </w:t>
      </w:r>
      <w:r>
        <w:rPr>
          <w:lang w:eastAsia="en-IN"/>
        </w:rPr>
        <w:t>user name, current weight, your goal weight,</w:t>
      </w:r>
      <w:r w:rsidRPr="00436709">
        <w:rPr>
          <w:lang w:eastAsia="en-IN"/>
        </w:rPr>
        <w:t xml:space="preserve"> </w:t>
      </w:r>
      <w:r>
        <w:rPr>
          <w:lang w:eastAsia="en-IN"/>
        </w:rPr>
        <w:t>date of birth, gender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5843CE">
        <w:rPr>
          <w:lang w:eastAsia="en-IN"/>
        </w:rPr>
        <w:t>will</w:t>
      </w:r>
      <w:r>
        <w:rPr>
          <w:lang w:eastAsia="en-IN"/>
        </w:rPr>
        <w:t xml:space="preserve"> </w:t>
      </w:r>
      <w:r w:rsidRPr="00436709">
        <w:rPr>
          <w:lang w:eastAsia="en-IN"/>
        </w:rPr>
        <w:t xml:space="preserve">create a new </w:t>
      </w:r>
      <w:r>
        <w:rPr>
          <w:lang w:eastAsia="en-IN"/>
        </w:rPr>
        <w:t>user</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436709">
        <w:rPr>
          <w:lang w:eastAsia="en-IN"/>
        </w:rPr>
        <w:t xml:space="preserve">will generate a </w:t>
      </w:r>
      <w:r>
        <w:rPr>
          <w:lang w:eastAsia="en-IN"/>
        </w:rPr>
        <w:t>user to reach his goal of fitness.</w:t>
      </w:r>
    </w:p>
    <w:p w:rsidR="00E7695D" w:rsidRPr="00ED0354" w:rsidRDefault="00E7695D" w:rsidP="00D16265">
      <w:pPr>
        <w:pStyle w:val="Heading3"/>
        <w:rPr>
          <w:rStyle w:val="SubtleEmphasis"/>
          <w:rFonts w:eastAsiaTheme="majorEastAsia"/>
        </w:rPr>
      </w:pPr>
      <w:bookmarkStart w:id="47" w:name="_Toc344699038"/>
      <w:r>
        <w:t>Login User</w:t>
      </w:r>
      <w:bookmarkEnd w:id="47"/>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Log in as an existing</w:t>
      </w:r>
      <w:r w:rsidRPr="00436709">
        <w:rPr>
          <w:lang w:eastAsia="en-IN"/>
        </w:rPr>
        <w:t xml:space="preserve">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w:t>
      </w:r>
      <w:r w:rsidRPr="00436709">
        <w:rPr>
          <w:lang w:eastAsia="en-IN"/>
        </w:rPr>
        <w:t xml:space="preserve"> </w:t>
      </w:r>
      <w:r>
        <w:rPr>
          <w:lang w:eastAsia="en-IN"/>
        </w:rPr>
        <w:t>will provide</w:t>
      </w:r>
      <w:r w:rsidRPr="00436709">
        <w:rPr>
          <w:lang w:eastAsia="en-IN"/>
        </w:rPr>
        <w:t xml:space="preserve"> </w:t>
      </w:r>
      <w:r>
        <w:rPr>
          <w:lang w:eastAsia="en-IN"/>
        </w:rPr>
        <w:t>user id, password.</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b/>
          <w:lang w:eastAsia="en-IN"/>
        </w:rPr>
        <w:t>Fitness Tracker</w:t>
      </w:r>
      <w:r>
        <w:rPr>
          <w:b/>
          <w:lang w:eastAsia="en-IN"/>
        </w:rPr>
        <w:t xml:space="preserve"> </w:t>
      </w:r>
      <w:r w:rsidRPr="005843CE">
        <w:rPr>
          <w:lang w:eastAsia="en-IN"/>
        </w:rPr>
        <w:t>will</w:t>
      </w:r>
      <w:r>
        <w:rPr>
          <w:b/>
          <w:lang w:eastAsia="en-IN"/>
        </w:rPr>
        <w:t xml:space="preserve"> </w:t>
      </w:r>
      <w:r>
        <w:rPr>
          <w:lang w:eastAsia="en-IN"/>
        </w:rPr>
        <w:t>check the authorization of the particular 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allow accessing feature to the user if the given data match with the internal information, otherwise denying user.</w:t>
      </w:r>
    </w:p>
    <w:p w:rsidR="00E7695D" w:rsidRPr="009B688B" w:rsidRDefault="00E7695D" w:rsidP="00D16265">
      <w:pPr>
        <w:pStyle w:val="Heading3"/>
        <w:rPr>
          <w:rStyle w:val="SubtleEmphasis"/>
          <w:rFonts w:eastAsiaTheme="majorEastAsia"/>
        </w:rPr>
      </w:pPr>
      <w:r>
        <w:t>Add food 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and Dinner etc.), Water, and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food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sidRPr="00FF5358">
        <w:rPr>
          <w:lang w:bidi="en-US"/>
        </w:rPr>
        <w:t xml:space="preserve">exercise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Input:</w:t>
      </w:r>
    </w:p>
    <w:p w:rsidR="00E7695D" w:rsidRPr="00436709" w:rsidRDefault="00E7695D" w:rsidP="00E7695D">
      <w:pPr>
        <w:ind w:firstLine="720"/>
        <w:rPr>
          <w:lang w:eastAsia="en-IN"/>
        </w:rPr>
      </w:pPr>
      <w:r>
        <w:rPr>
          <w:lang w:eastAsia="en-IN"/>
        </w:rPr>
        <w:t>User will enter details about Exercise (Cardio, Strength etc.),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exercise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Pr>
          <w:lang w:bidi="en-US"/>
        </w:rPr>
        <w:t>weight</w:t>
      </w:r>
      <w:r w:rsidRPr="00FF5358">
        <w:rPr>
          <w:lang w:bidi="en-US"/>
        </w:rPr>
        <w:t xml:space="preserv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his weight on that day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weight.</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weight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7F67EF" w:rsidRDefault="00E7695D" w:rsidP="00D16265">
      <w:pPr>
        <w:pStyle w:val="Heading3"/>
      </w:pPr>
      <w:bookmarkStart w:id="48" w:name="_Toc344699044"/>
      <w:r w:rsidRPr="007F67EF">
        <w:t xml:space="preserve">Add </w:t>
      </w:r>
      <w:r>
        <w:t>To Do</w:t>
      </w:r>
      <w:bookmarkEnd w:id="48"/>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 xml:space="preserve">The </w:t>
      </w:r>
      <w:r>
        <w:rPr>
          <w:b/>
          <w:lang w:eastAsia="en-IN"/>
        </w:rPr>
        <w:t xml:space="preserve">FITNESS TRACKER </w:t>
      </w:r>
      <w:r w:rsidRPr="00436709">
        <w:rPr>
          <w:lang w:eastAsia="en-IN"/>
        </w:rPr>
        <w:t xml:space="preserve">will </w:t>
      </w:r>
      <w:r>
        <w:rPr>
          <w:lang w:eastAsia="en-IN"/>
        </w:rPr>
        <w:t xml:space="preserve">Store </w:t>
      </w:r>
      <w:r w:rsidRPr="00436709">
        <w:rPr>
          <w:lang w:eastAsia="en-IN"/>
        </w:rPr>
        <w:t xml:space="preserve">a new </w:t>
      </w:r>
      <w:r>
        <w:rPr>
          <w:lang w:eastAsia="en-IN"/>
        </w:rPr>
        <w:t>task in To Do</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task</w:t>
      </w:r>
      <w:r w:rsidRPr="00436709">
        <w:rPr>
          <w:lang w:eastAsia="en-IN"/>
        </w:rPr>
        <w:t xml:space="preserve"> data like </w:t>
      </w:r>
      <w:r>
        <w:rPr>
          <w:lang w:eastAsia="en-IN"/>
        </w:rPr>
        <w:t>task detail</w:t>
      </w:r>
      <w:r w:rsidRPr="00436709">
        <w:rPr>
          <w:lang w:eastAsia="en-IN"/>
        </w:rPr>
        <w:t xml:space="preserve">, </w:t>
      </w:r>
      <w:r>
        <w:rPr>
          <w:lang w:eastAsia="en-IN"/>
        </w:rPr>
        <w:t>priority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task</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generate a </w:t>
      </w:r>
      <w:r>
        <w:rPr>
          <w:lang w:eastAsia="en-IN"/>
        </w:rPr>
        <w:t>task detail</w:t>
      </w:r>
      <w:r w:rsidRPr="00436709">
        <w:rPr>
          <w:lang w:eastAsia="en-IN"/>
        </w:rPr>
        <w:t>.</w:t>
      </w:r>
    </w:p>
    <w:p w:rsidR="00E7695D" w:rsidRPr="00ED0354" w:rsidRDefault="00E7695D" w:rsidP="00D16265">
      <w:pPr>
        <w:pStyle w:val="Heading3"/>
        <w:rPr>
          <w:rStyle w:val="SubtleEmphasis"/>
          <w:rFonts w:eastAsiaTheme="majorEastAsia"/>
        </w:rPr>
      </w:pPr>
      <w:bookmarkStart w:id="49" w:name="_Toc344699041"/>
      <w:r>
        <w:t xml:space="preserve">Share </w:t>
      </w:r>
      <w:bookmarkEnd w:id="49"/>
      <w:r>
        <w:t xml:space="preserve">details in web server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 xml:space="preserve">User can manually share details in web server via </w:t>
      </w:r>
      <w:r w:rsidRPr="009B688B">
        <w:rPr>
          <w:b/>
          <w:lang w:eastAsia="en-IN"/>
        </w:rPr>
        <w:t>FITNESS TRACKER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 xml:space="preserve">The user selects the sync option from </w:t>
      </w:r>
      <w:r w:rsidRPr="009B688B">
        <w:rPr>
          <w:b/>
          <w:lang w:eastAsia="en-IN"/>
        </w:rPr>
        <w:t>FITNESS TRACKER</w:t>
      </w:r>
      <w:r>
        <w:rPr>
          <w:lang w:eastAsia="en-IN"/>
        </w:rPr>
        <w:t xml:space="preserve"> to upload data in web server. </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FITNESS TRACKER</w:t>
      </w:r>
      <w:r>
        <w:rPr>
          <w:lang w:eastAsia="en-IN"/>
        </w:rPr>
        <w:t xml:space="preserve"> will upload data in web server.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Pr>
          <w:lang w:eastAsia="en-IN"/>
        </w:rPr>
        <w:t>Web site will display the information after sync.</w:t>
      </w:r>
    </w:p>
    <w:p w:rsidR="00E7695D" w:rsidRPr="00B44A72" w:rsidRDefault="00E7695D" w:rsidP="00D16265">
      <w:pPr>
        <w:pStyle w:val="Heading3"/>
      </w:pPr>
      <w:r w:rsidRPr="007F67EF">
        <w:t xml:space="preserve">Add </w:t>
      </w:r>
      <w:r>
        <w:t>User’s new food</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Introduction:</w:t>
      </w:r>
    </w:p>
    <w:p w:rsidR="00E7695D" w:rsidRPr="00436709" w:rsidRDefault="00E7695D" w:rsidP="00E7695D">
      <w:pPr>
        <w:ind w:firstLine="720"/>
        <w:rPr>
          <w:lang w:eastAsia="en-IN"/>
        </w:rPr>
      </w:pPr>
      <w:r w:rsidRPr="00436709">
        <w:rPr>
          <w:lang w:eastAsia="en-IN"/>
        </w:rPr>
        <w:t>The</w:t>
      </w:r>
      <w:r>
        <w:rPr>
          <w:lang w:eastAsia="en-IN"/>
        </w:rPr>
        <w:t xml:space="preserve"> user can store new food in</w:t>
      </w:r>
      <w:r w:rsidRPr="00436709">
        <w:rPr>
          <w:lang w:eastAsia="en-IN"/>
        </w:rPr>
        <w:t xml:space="preserve"> </w:t>
      </w:r>
      <w:r>
        <w:rPr>
          <w:b/>
          <w:lang w:eastAsia="en-IN"/>
        </w:rPr>
        <w:t xml:space="preserve">FITNESS TRACKER </w:t>
      </w:r>
      <w:r w:rsidRPr="00B44A72">
        <w:rPr>
          <w:lang w:eastAsia="en-IN"/>
        </w:rPr>
        <w:t>database</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 xml:space="preserve">food </w:t>
      </w:r>
      <w:r w:rsidRPr="00436709">
        <w:rPr>
          <w:lang w:eastAsia="en-IN"/>
        </w:rPr>
        <w:t xml:space="preserve">data like </w:t>
      </w:r>
      <w:r>
        <w:rPr>
          <w:lang w:eastAsia="en-IN"/>
        </w:rPr>
        <w:t>food name</w:t>
      </w:r>
      <w:r w:rsidRPr="00436709">
        <w:rPr>
          <w:lang w:eastAsia="en-IN"/>
        </w:rPr>
        <w:t xml:space="preserve">, </w:t>
      </w:r>
      <w:r>
        <w:rPr>
          <w:lang w:eastAsia="en-IN"/>
        </w:rPr>
        <w:t>description, serving size, calories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food</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757010"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food whenever user want to enter that</w:t>
      </w:r>
      <w:r w:rsidRPr="00436709">
        <w:rPr>
          <w:lang w:eastAsia="en-IN"/>
        </w:rPr>
        <w:t>.</w:t>
      </w:r>
    </w:p>
    <w:p w:rsidR="00E7695D" w:rsidRPr="009B688B" w:rsidRDefault="00E7695D" w:rsidP="004D1134">
      <w:pPr>
        <w:pStyle w:val="Heading3"/>
        <w:rPr>
          <w:rStyle w:val="SubtleEmphasis"/>
          <w:rFonts w:eastAsiaTheme="majorEastAsia"/>
        </w:rPr>
      </w:pPr>
      <w:r>
        <w:t>Create food/ 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food/diet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Dinner etc.), Water to be taken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food/diet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exercise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exercises to be performed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View weekly/monthly report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view his weekly/monthly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his choice of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report of that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report in graphical and textual format.</w:t>
      </w:r>
    </w:p>
    <w:p w:rsidR="00E7695D" w:rsidRDefault="00E7695D" w:rsidP="004D1134">
      <w:pPr>
        <w:pStyle w:val="Heading2"/>
      </w:pPr>
      <w:bookmarkStart w:id="50" w:name="_Toc351840202"/>
      <w:bookmarkStart w:id="51" w:name="_Toc351952505"/>
      <w:bookmarkStart w:id="52" w:name="_Toc359942482"/>
      <w:bookmarkStart w:id="53" w:name="_Toc367287824"/>
      <w:bookmarkStart w:id="54" w:name="_Toc344679858"/>
      <w:bookmarkStart w:id="55" w:name="_Toc351927588"/>
      <w:r w:rsidRPr="00D90446">
        <w:t>Non-functional Requirements</w:t>
      </w:r>
      <w:bookmarkEnd w:id="50"/>
      <w:bookmarkEnd w:id="51"/>
      <w:bookmarkEnd w:id="52"/>
      <w:bookmarkEnd w:id="53"/>
    </w:p>
    <w:p w:rsidR="00E7695D" w:rsidRPr="00910E84" w:rsidRDefault="00E7695D" w:rsidP="00E7695D"/>
    <w:p w:rsidR="00E7695D" w:rsidRPr="00F87E2C" w:rsidRDefault="00E7695D" w:rsidP="00053498">
      <w:pPr>
        <w:numPr>
          <w:ilvl w:val="0"/>
          <w:numId w:val="24"/>
        </w:numPr>
        <w:spacing w:after="160" w:line="259" w:lineRule="auto"/>
        <w:rPr>
          <w:lang w:eastAsia="en-IN"/>
        </w:rPr>
      </w:pPr>
      <w:r w:rsidRPr="00F87E2C">
        <w:rPr>
          <w:lang w:eastAsia="en-IN"/>
        </w:rPr>
        <w:t xml:space="preserve">The application will be </w:t>
      </w:r>
      <w:r w:rsidRPr="00F87E2C">
        <w:rPr>
          <w:b/>
          <w:lang w:eastAsia="en-IN"/>
        </w:rPr>
        <w:t>self-dependent</w:t>
      </w:r>
      <w:r w:rsidRPr="00F87E2C">
        <w:rPr>
          <w:lang w:eastAsia="en-IN"/>
        </w:rPr>
        <w:t xml:space="preserve"> and no dependency on other parties required.</w:t>
      </w:r>
    </w:p>
    <w:p w:rsidR="00E7695D" w:rsidRPr="00F87E2C" w:rsidRDefault="00E7695D" w:rsidP="00053498">
      <w:pPr>
        <w:numPr>
          <w:ilvl w:val="0"/>
          <w:numId w:val="24"/>
        </w:numPr>
        <w:spacing w:after="160" w:line="259" w:lineRule="auto"/>
        <w:rPr>
          <w:lang w:eastAsia="en-IN"/>
        </w:rPr>
      </w:pPr>
      <w:r w:rsidRPr="00F87E2C">
        <w:rPr>
          <w:lang w:eastAsia="en-IN"/>
        </w:rPr>
        <w:t xml:space="preserve">There will be a digital </w:t>
      </w:r>
      <w:r w:rsidRPr="00F87E2C">
        <w:rPr>
          <w:b/>
          <w:lang w:eastAsia="en-IN"/>
        </w:rPr>
        <w:t>backup</w:t>
      </w:r>
      <w:r w:rsidRPr="00F87E2C">
        <w:rPr>
          <w:lang w:eastAsia="en-IN"/>
        </w:rPr>
        <w:t xml:space="preserve"> and restore system.</w:t>
      </w:r>
    </w:p>
    <w:p w:rsidR="00E7695D" w:rsidRPr="00F87E2C" w:rsidRDefault="00E7695D" w:rsidP="00053498">
      <w:pPr>
        <w:numPr>
          <w:ilvl w:val="0"/>
          <w:numId w:val="24"/>
        </w:numPr>
        <w:spacing w:after="160" w:line="259" w:lineRule="auto"/>
        <w:rPr>
          <w:lang w:eastAsia="en-IN"/>
        </w:rPr>
      </w:pPr>
      <w:r w:rsidRPr="00F87E2C">
        <w:rPr>
          <w:lang w:eastAsia="en-IN"/>
        </w:rPr>
        <w:t xml:space="preserve">There will be more </w:t>
      </w:r>
      <w:r w:rsidRPr="00F87E2C">
        <w:rPr>
          <w:b/>
          <w:lang w:eastAsia="en-IN"/>
        </w:rPr>
        <w:t>opportunity</w:t>
      </w:r>
      <w:r w:rsidRPr="00F87E2C">
        <w:rPr>
          <w:lang w:eastAsia="en-IN"/>
        </w:rPr>
        <w:t xml:space="preserve"> to extend the application in various type of device in future. </w:t>
      </w:r>
    </w:p>
    <w:p w:rsidR="00E7695D" w:rsidRPr="00F87E2C" w:rsidRDefault="00E7695D" w:rsidP="00053498">
      <w:pPr>
        <w:numPr>
          <w:ilvl w:val="0"/>
          <w:numId w:val="24"/>
        </w:numPr>
        <w:spacing w:after="160" w:line="259" w:lineRule="auto"/>
        <w:rPr>
          <w:lang w:eastAsia="en-IN"/>
        </w:rPr>
      </w:pPr>
      <w:r w:rsidRPr="00F87E2C">
        <w:rPr>
          <w:lang w:eastAsia="en-IN"/>
        </w:rPr>
        <w:t xml:space="preserve">The response time will be low and the system will </w:t>
      </w:r>
      <w:r w:rsidRPr="00F87E2C">
        <w:rPr>
          <w:b/>
          <w:lang w:eastAsia="en-IN"/>
        </w:rPr>
        <w:t>response fast</w:t>
      </w:r>
      <w:r w:rsidRPr="00F87E2C">
        <w:rPr>
          <w:lang w:eastAsia="en-IN"/>
        </w:rPr>
        <w:t>.</w:t>
      </w:r>
    </w:p>
    <w:p w:rsidR="00E7695D" w:rsidRPr="00F87E2C" w:rsidRDefault="00E7695D" w:rsidP="00053498">
      <w:pPr>
        <w:numPr>
          <w:ilvl w:val="0"/>
          <w:numId w:val="24"/>
        </w:numPr>
        <w:spacing w:after="160" w:line="259" w:lineRule="auto"/>
        <w:rPr>
          <w:lang w:eastAsia="en-IN"/>
        </w:rPr>
      </w:pPr>
      <w:r w:rsidRPr="00F87E2C">
        <w:rPr>
          <w:lang w:eastAsia="en-IN"/>
        </w:rPr>
        <w:t xml:space="preserve">It will be very </w:t>
      </w:r>
      <w:r w:rsidRPr="00F87E2C">
        <w:rPr>
          <w:b/>
          <w:lang w:eastAsia="en-IN"/>
        </w:rPr>
        <w:t>user friendly</w:t>
      </w:r>
      <w:r w:rsidRPr="00F87E2C">
        <w:rPr>
          <w:lang w:eastAsia="en-IN"/>
        </w:rPr>
        <w:t xml:space="preserve"> and </w:t>
      </w:r>
      <w:r w:rsidRPr="00F87E2C">
        <w:rPr>
          <w:b/>
          <w:lang w:eastAsia="en-IN"/>
        </w:rPr>
        <w:t>usable</w:t>
      </w:r>
      <w:r w:rsidRPr="00F87E2C">
        <w:rPr>
          <w:lang w:eastAsia="en-IN"/>
        </w:rPr>
        <w:t xml:space="preserve"> by any person with minimal </w:t>
      </w:r>
      <w:r>
        <w:rPr>
          <w:lang w:eastAsia="en-IN"/>
        </w:rPr>
        <w:t>technical k</w:t>
      </w:r>
      <w:r w:rsidRPr="00F87E2C">
        <w:rPr>
          <w:lang w:eastAsia="en-IN"/>
        </w:rPr>
        <w:t>nowledge.</w:t>
      </w:r>
    </w:p>
    <w:p w:rsidR="00E7695D" w:rsidRPr="00F87E2C" w:rsidRDefault="00E7695D" w:rsidP="00053498">
      <w:pPr>
        <w:numPr>
          <w:ilvl w:val="0"/>
          <w:numId w:val="24"/>
        </w:numPr>
        <w:spacing w:after="160" w:line="259" w:lineRule="auto"/>
        <w:rPr>
          <w:lang w:eastAsia="en-IN"/>
        </w:rPr>
      </w:pPr>
      <w:r w:rsidRPr="00F87E2C">
        <w:rPr>
          <w:lang w:eastAsia="en-IN"/>
        </w:rPr>
        <w:t xml:space="preserve">In terms of </w:t>
      </w:r>
      <w:r w:rsidRPr="00F87E2C">
        <w:rPr>
          <w:b/>
          <w:lang w:eastAsia="en-IN"/>
        </w:rPr>
        <w:t>security</w:t>
      </w:r>
      <w:r w:rsidRPr="00F87E2C">
        <w:rPr>
          <w:lang w:eastAsia="en-IN"/>
        </w:rPr>
        <w:t xml:space="preserve"> unauthorized ac</w:t>
      </w:r>
      <w:r>
        <w:rPr>
          <w:lang w:eastAsia="en-IN"/>
        </w:rPr>
        <w:t>ce</w:t>
      </w:r>
      <w:r w:rsidRPr="00F87E2C">
        <w:rPr>
          <w:lang w:eastAsia="en-IN"/>
        </w:rPr>
        <w:t>ss will be denied and register user will be able to change as ne</w:t>
      </w:r>
      <w:r>
        <w:rPr>
          <w:lang w:eastAsia="en-IN"/>
        </w:rPr>
        <w:t>c</w:t>
      </w:r>
      <w:r w:rsidRPr="00F87E2C">
        <w:rPr>
          <w:lang w:eastAsia="en-IN"/>
        </w:rPr>
        <w:t>essary.</w:t>
      </w:r>
    </w:p>
    <w:p w:rsidR="00E7695D" w:rsidRPr="00F87E2C" w:rsidRDefault="00E7695D" w:rsidP="00053498">
      <w:pPr>
        <w:numPr>
          <w:ilvl w:val="0"/>
          <w:numId w:val="24"/>
        </w:numPr>
        <w:spacing w:after="160" w:line="259" w:lineRule="auto"/>
        <w:rPr>
          <w:lang w:eastAsia="en-IN"/>
        </w:rPr>
      </w:pPr>
      <w:r w:rsidRPr="00F87E2C">
        <w:rPr>
          <w:lang w:eastAsia="en-IN"/>
        </w:rPr>
        <w:t xml:space="preserve">It will be </w:t>
      </w:r>
      <w:r w:rsidRPr="00F87E2C">
        <w:rPr>
          <w:b/>
          <w:lang w:eastAsia="en-IN"/>
        </w:rPr>
        <w:t>efficient</w:t>
      </w:r>
      <w:r w:rsidRPr="00F87E2C">
        <w:rPr>
          <w:lang w:eastAsia="en-IN"/>
        </w:rPr>
        <w:t xml:space="preserve"> as it redu</w:t>
      </w:r>
      <w:r>
        <w:rPr>
          <w:lang w:eastAsia="en-IN"/>
        </w:rPr>
        <w:t xml:space="preserve">ce </w:t>
      </w:r>
      <w:r w:rsidRPr="00F87E2C">
        <w:rPr>
          <w:lang w:eastAsia="en-IN"/>
        </w:rPr>
        <w:t>manual labor and searching.</w:t>
      </w:r>
    </w:p>
    <w:p w:rsidR="00E7695D" w:rsidRPr="00F87E2C" w:rsidRDefault="00E7695D" w:rsidP="00053498">
      <w:pPr>
        <w:numPr>
          <w:ilvl w:val="0"/>
          <w:numId w:val="24"/>
        </w:numPr>
        <w:spacing w:after="160" w:line="259" w:lineRule="auto"/>
        <w:rPr>
          <w:lang w:eastAsia="en-IN"/>
        </w:rPr>
      </w:pPr>
      <w:r w:rsidRPr="009B688B">
        <w:rPr>
          <w:b/>
          <w:lang w:eastAsia="en-IN"/>
        </w:rPr>
        <w:t xml:space="preserve">FITNESS TRACKER </w:t>
      </w:r>
      <w:r w:rsidRPr="00F87E2C">
        <w:rPr>
          <w:lang w:eastAsia="en-IN"/>
        </w:rPr>
        <w:t xml:space="preserve">will have user manual and help </w:t>
      </w:r>
      <w:r w:rsidRPr="00F87E2C">
        <w:rPr>
          <w:b/>
          <w:lang w:eastAsia="en-IN"/>
        </w:rPr>
        <w:t>documents</w:t>
      </w:r>
      <w:r w:rsidRPr="00F87E2C">
        <w:rPr>
          <w:lang w:eastAsia="en-IN"/>
        </w:rPr>
        <w:t xml:space="preserve">. </w:t>
      </w:r>
    </w:p>
    <w:p w:rsidR="00E7695D" w:rsidRPr="00F87E2C" w:rsidRDefault="00E7695D" w:rsidP="00053498">
      <w:pPr>
        <w:numPr>
          <w:ilvl w:val="0"/>
          <w:numId w:val="24"/>
        </w:numPr>
        <w:spacing w:after="160" w:line="259" w:lineRule="auto"/>
        <w:rPr>
          <w:lang w:eastAsia="en-IN"/>
        </w:rPr>
      </w:pPr>
      <w:r w:rsidRPr="00F87E2C">
        <w:rPr>
          <w:lang w:eastAsia="en-IN"/>
        </w:rPr>
        <w:t xml:space="preserve">It is designed such a way that it can be </w:t>
      </w:r>
      <w:r w:rsidRPr="00F87E2C">
        <w:rPr>
          <w:b/>
          <w:lang w:eastAsia="en-IN"/>
        </w:rPr>
        <w:t>maintained</w:t>
      </w:r>
      <w:r w:rsidRPr="00F87E2C">
        <w:rPr>
          <w:lang w:eastAsia="en-IN"/>
        </w:rPr>
        <w:t xml:space="preserve"> with minimal effort.</w:t>
      </w:r>
    </w:p>
    <w:p w:rsidR="00E7695D" w:rsidRDefault="00E7695D" w:rsidP="004D1134">
      <w:pPr>
        <w:pStyle w:val="Heading2"/>
      </w:pPr>
      <w:bookmarkStart w:id="56" w:name="_Toc344699045"/>
      <w:bookmarkStart w:id="57" w:name="_Toc359942483"/>
      <w:bookmarkStart w:id="58" w:name="_Toc367287825"/>
      <w:bookmarkEnd w:id="54"/>
      <w:bookmarkEnd w:id="55"/>
      <w:r>
        <w:t>Technical Specification</w:t>
      </w:r>
      <w:bookmarkEnd w:id="56"/>
      <w:bookmarkEnd w:id="57"/>
      <w:bookmarkEnd w:id="58"/>
    </w:p>
    <w:p w:rsidR="00E7695D" w:rsidRDefault="00E7695D" w:rsidP="00E7695D">
      <w:pPr>
        <w:pStyle w:val="ListParagraph"/>
        <w:spacing w:line="480" w:lineRule="auto"/>
        <w:ind w:firstLine="360"/>
        <w:rPr>
          <w:rFonts w:ascii="Times New Roman" w:hAnsi="Times New Roman"/>
          <w:b/>
          <w:i w:val="0"/>
          <w:color w:val="222222"/>
          <w:sz w:val="24"/>
          <w:szCs w:val="24"/>
          <w:lang w:eastAsia="en-IN"/>
        </w:rPr>
      </w:pPr>
    </w:p>
    <w:p w:rsidR="00E7695D" w:rsidRPr="00DD1F7B" w:rsidRDefault="00E7695D" w:rsidP="00E7695D">
      <w:pPr>
        <w:pStyle w:val="ListParagraph"/>
        <w:rPr>
          <w:lang w:eastAsia="en-IN"/>
        </w:rPr>
      </w:pPr>
      <w:r w:rsidRPr="00921852">
        <w:rPr>
          <w:b/>
          <w:lang w:eastAsia="en-IN"/>
        </w:rPr>
        <w:t>Front End/ GUI Tools</w:t>
      </w:r>
      <w:r>
        <w:rPr>
          <w:lang w:eastAsia="en-IN"/>
        </w:rPr>
        <w:tab/>
      </w:r>
      <w:r w:rsidRPr="00DD1F7B">
        <w:rPr>
          <w:lang w:eastAsia="en-IN"/>
        </w:rPr>
        <w:t>:</w:t>
      </w:r>
      <w:r>
        <w:rPr>
          <w:lang w:eastAsia="en-IN"/>
        </w:rPr>
        <w:tab/>
        <w:t>XML</w:t>
      </w:r>
    </w:p>
    <w:p w:rsidR="00E7695D" w:rsidRPr="00DD1F7B" w:rsidRDefault="00E7695D" w:rsidP="00E7695D">
      <w:pPr>
        <w:pStyle w:val="ListParagraph"/>
        <w:rPr>
          <w:lang w:eastAsia="en-IN"/>
        </w:rPr>
      </w:pPr>
      <w:r w:rsidRPr="00921852">
        <w:rPr>
          <w:b/>
          <w:lang w:eastAsia="en-IN"/>
        </w:rPr>
        <w:t>IDE</w:t>
      </w:r>
      <w:r w:rsidRPr="00921852">
        <w:rPr>
          <w:b/>
          <w:lang w:eastAsia="en-IN"/>
        </w:rPr>
        <w:tab/>
      </w:r>
      <w:r>
        <w:rPr>
          <w:lang w:eastAsia="en-IN"/>
        </w:rPr>
        <w:tab/>
      </w:r>
      <w:r>
        <w:rPr>
          <w:lang w:eastAsia="en-IN"/>
        </w:rPr>
        <w:tab/>
      </w:r>
      <w:r w:rsidRPr="00DD1F7B">
        <w:rPr>
          <w:lang w:eastAsia="en-IN"/>
        </w:rPr>
        <w:t>:</w:t>
      </w:r>
      <w:r>
        <w:rPr>
          <w:lang w:eastAsia="en-IN"/>
        </w:rPr>
        <w:t xml:space="preserve"> </w:t>
      </w:r>
      <w:r>
        <w:rPr>
          <w:lang w:eastAsia="en-IN"/>
        </w:rPr>
        <w:tab/>
        <w:t>Eclipse</w:t>
      </w:r>
    </w:p>
    <w:p w:rsidR="00E7695D" w:rsidRDefault="00E7695D" w:rsidP="00E7695D">
      <w:pPr>
        <w:pStyle w:val="ListParagraph"/>
        <w:rPr>
          <w:lang w:eastAsia="en-IN"/>
        </w:rPr>
      </w:pPr>
      <w:r w:rsidRPr="00921852">
        <w:rPr>
          <w:b/>
          <w:lang w:eastAsia="en-IN"/>
        </w:rPr>
        <w:t>Framework</w:t>
      </w:r>
      <w:r>
        <w:rPr>
          <w:lang w:eastAsia="en-IN"/>
        </w:rPr>
        <w:tab/>
      </w:r>
      <w:r>
        <w:rPr>
          <w:lang w:eastAsia="en-IN"/>
        </w:rPr>
        <w:tab/>
      </w:r>
      <w:r w:rsidRPr="00DD1F7B">
        <w:rPr>
          <w:lang w:eastAsia="en-IN"/>
        </w:rPr>
        <w:t>:</w:t>
      </w:r>
      <w:r>
        <w:rPr>
          <w:lang w:eastAsia="en-IN"/>
        </w:rPr>
        <w:t xml:space="preserve"> </w:t>
      </w:r>
      <w:r>
        <w:rPr>
          <w:lang w:eastAsia="en-IN"/>
        </w:rPr>
        <w:tab/>
        <w:t>ADT (Android Developer Toolkit</w:t>
      </w:r>
      <w:proofErr w:type="gramStart"/>
      <w:r>
        <w:rPr>
          <w:lang w:eastAsia="en-IN"/>
        </w:rPr>
        <w:t>) ,</w:t>
      </w:r>
      <w:proofErr w:type="gramEnd"/>
      <w:r>
        <w:rPr>
          <w:lang w:eastAsia="en-IN"/>
        </w:rPr>
        <w:t xml:space="preserve"> Code Igniter, Bootstrap</w:t>
      </w:r>
    </w:p>
    <w:p w:rsidR="00E7695D" w:rsidRDefault="00E7695D" w:rsidP="00E7695D">
      <w:pPr>
        <w:pStyle w:val="ListParagraph"/>
        <w:rPr>
          <w:lang w:eastAsia="en-IN"/>
        </w:rPr>
      </w:pPr>
      <w:r w:rsidRPr="00921852">
        <w:rPr>
          <w:b/>
          <w:lang w:eastAsia="en-IN"/>
        </w:rPr>
        <w:t>Database</w:t>
      </w:r>
      <w:r>
        <w:rPr>
          <w:lang w:eastAsia="en-IN"/>
        </w:rPr>
        <w:tab/>
      </w:r>
      <w:r>
        <w:rPr>
          <w:lang w:eastAsia="en-IN"/>
        </w:rPr>
        <w:tab/>
        <w:t xml:space="preserve">: </w:t>
      </w:r>
      <w:r>
        <w:rPr>
          <w:lang w:eastAsia="en-IN"/>
        </w:rPr>
        <w:tab/>
        <w:t>SQLite</w:t>
      </w:r>
    </w:p>
    <w:p w:rsidR="00E7695D" w:rsidRPr="00DE5694" w:rsidRDefault="00E7695D" w:rsidP="00E7695D">
      <w:pPr>
        <w:pStyle w:val="ListParagraph"/>
        <w:rPr>
          <w:lang w:eastAsia="en-IN"/>
        </w:rPr>
      </w:pPr>
      <w:r w:rsidRPr="00921852">
        <w:rPr>
          <w:b/>
          <w:lang w:eastAsia="en-IN"/>
        </w:rPr>
        <w:t>Database Tool</w:t>
      </w:r>
      <w:r>
        <w:rPr>
          <w:lang w:eastAsia="en-IN"/>
        </w:rPr>
        <w:tab/>
      </w:r>
      <w:r>
        <w:rPr>
          <w:lang w:eastAsia="en-IN"/>
        </w:rPr>
        <w:tab/>
        <w:t xml:space="preserve">: </w:t>
      </w:r>
      <w:r>
        <w:rPr>
          <w:lang w:eastAsia="en-IN"/>
        </w:rPr>
        <w:tab/>
        <w:t>SQLite workbench CE</w:t>
      </w:r>
    </w:p>
    <w:p w:rsidR="00E7695D" w:rsidRDefault="00E7695D" w:rsidP="00E7695D">
      <w:pPr>
        <w:pStyle w:val="ListParagraph"/>
        <w:rPr>
          <w:lang w:eastAsia="en-IN"/>
        </w:rPr>
      </w:pPr>
      <w:r w:rsidRPr="00921852">
        <w:rPr>
          <w:b/>
          <w:lang w:eastAsia="en-IN"/>
        </w:rPr>
        <w:t>Operating Systems</w:t>
      </w:r>
      <w:r>
        <w:rPr>
          <w:lang w:eastAsia="en-IN"/>
        </w:rPr>
        <w:tab/>
      </w:r>
      <w:r w:rsidRPr="00DD1F7B">
        <w:rPr>
          <w:lang w:eastAsia="en-IN"/>
        </w:rPr>
        <w:t>:</w:t>
      </w:r>
      <w:r>
        <w:rPr>
          <w:lang w:eastAsia="en-IN"/>
        </w:rPr>
        <w:tab/>
      </w:r>
      <w:r w:rsidRPr="00DD1F7B">
        <w:rPr>
          <w:lang w:eastAsia="en-IN"/>
        </w:rPr>
        <w:t xml:space="preserve">Windows XP, Windows </w:t>
      </w:r>
      <w:proofErr w:type="gramStart"/>
      <w:r w:rsidRPr="00DD1F7B">
        <w:rPr>
          <w:lang w:eastAsia="en-IN"/>
        </w:rPr>
        <w:t>7</w:t>
      </w:r>
      <w:r>
        <w:rPr>
          <w:lang w:eastAsia="en-IN"/>
        </w:rPr>
        <w:t xml:space="preserve"> ,</w:t>
      </w:r>
      <w:proofErr w:type="gramEnd"/>
      <w:r>
        <w:rPr>
          <w:lang w:eastAsia="en-IN"/>
        </w:rPr>
        <w:t xml:space="preserve"> Android</w:t>
      </w:r>
    </w:p>
    <w:p w:rsidR="00E7695D" w:rsidRDefault="00E7695D" w:rsidP="00E7695D">
      <w:pPr>
        <w:pStyle w:val="ListParagraph"/>
        <w:rPr>
          <w:lang w:eastAsia="en-IN"/>
        </w:rPr>
      </w:pPr>
      <w:r w:rsidRPr="00921852">
        <w:rPr>
          <w:b/>
          <w:lang w:eastAsia="en-IN"/>
        </w:rPr>
        <w:t>Others</w:t>
      </w:r>
      <w:r>
        <w:rPr>
          <w:lang w:eastAsia="en-IN"/>
        </w:rPr>
        <w:tab/>
      </w:r>
      <w:r>
        <w:rPr>
          <w:lang w:eastAsia="en-IN"/>
        </w:rPr>
        <w:tab/>
      </w:r>
      <w:r>
        <w:rPr>
          <w:lang w:eastAsia="en-IN"/>
        </w:rPr>
        <w:tab/>
      </w:r>
      <w:r w:rsidRPr="00361E83">
        <w:rPr>
          <w:lang w:eastAsia="en-IN"/>
        </w:rPr>
        <w:t>:</w:t>
      </w:r>
      <w:r>
        <w:rPr>
          <w:lang w:eastAsia="en-IN"/>
        </w:rPr>
        <w:t xml:space="preserve"> </w:t>
      </w:r>
      <w:r>
        <w:rPr>
          <w:lang w:eastAsia="en-IN"/>
        </w:rPr>
        <w:tab/>
        <w:t>Android SDK</w:t>
      </w:r>
    </w:p>
    <w:p w:rsidR="00E7695D" w:rsidRPr="00A447E8" w:rsidRDefault="00E7695D" w:rsidP="00E7695D">
      <w:pPr>
        <w:ind w:left="360" w:firstLine="720"/>
      </w:pPr>
    </w:p>
    <w:p w:rsidR="00B4442A" w:rsidRDefault="00B4442A" w:rsidP="004D1134">
      <w:pPr>
        <w:pStyle w:val="Heading2"/>
        <w:ind w:left="0"/>
      </w:pPr>
      <w:bookmarkStart w:id="59" w:name="_Toc367287826"/>
      <w:r>
        <w:t>Software Engineering Paradigm applied</w:t>
      </w:r>
      <w:bookmarkEnd w:id="59"/>
    </w:p>
    <w:p w:rsidR="006B3AEA" w:rsidRPr="006B3AEA" w:rsidRDefault="006B3AEA" w:rsidP="006B3AEA">
      <w:pPr>
        <w:pStyle w:val="BodyText"/>
        <w:tabs>
          <w:tab w:val="num" w:pos="1440"/>
        </w:tabs>
        <w:jc w:val="both"/>
      </w:pPr>
      <w:r w:rsidRPr="006B3AEA">
        <w:t xml:space="preserve">We have followed agile version of Model Driven Development (MDD). As the name implies, AMDD is the agile version of Model Driven Development (MDD). MDD is an approach to software development where extensive models </w:t>
      </w:r>
      <w:proofErr w:type="gramStart"/>
      <w:r w:rsidRPr="006B3AEA">
        <w:t>are created</w:t>
      </w:r>
      <w:proofErr w:type="gramEnd"/>
      <w:r w:rsidRPr="006B3AEA">
        <w:t xml:space="preserve"> before source code is written.  A primary example of MDD is the Object Management Group (OMG)’s Model Driven Architecture (MDA) standard.   With MDD a serial approach to development </w:t>
      </w:r>
      <w:proofErr w:type="gramStart"/>
      <w:r w:rsidRPr="006B3AEA">
        <w:t>is often taken</w:t>
      </w:r>
      <w:proofErr w:type="gramEnd"/>
      <w:r w:rsidRPr="006B3AEA">
        <w:t xml:space="preserve">, MDD is quite popular with traditionalists, although as the RUP/EUP shows it is possible to take an iterative approach with MDD.  The difference with AMDD is that instead of creating extensive models before writing source code you instead create agile </w:t>
      </w:r>
      <w:proofErr w:type="gramStart"/>
      <w:r w:rsidRPr="006B3AEA">
        <w:t>models which are just barely good</w:t>
      </w:r>
      <w:proofErr w:type="gramEnd"/>
      <w:r w:rsidRPr="006B3AEA">
        <w:t xml:space="preserve">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7685E"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7685E"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A7685E"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 xml:space="preserve">Above Figure depicts a high-level lifecycle for AMDD for the release of a system.  First, </w:t>
      </w:r>
      <w:proofErr w:type="gramStart"/>
      <w:r w:rsidRPr="00145B53">
        <w:t>let’s</w:t>
      </w:r>
      <w:proofErr w:type="gramEnd"/>
      <w:r w:rsidRPr="00145B53">
        <w:t xml:space="preserve"> start with how to read the diagram.  Each box represents a development activity.  The envisioning includes two main sub-activities, initial requirements envisioning and initial architecture envisioning.  These </w:t>
      </w:r>
      <w:proofErr w:type="gramStart"/>
      <w:r w:rsidRPr="00145B53">
        <w:t>are done</w:t>
      </w:r>
      <w:proofErr w:type="gramEnd"/>
      <w:r w:rsidRPr="00145B53">
        <w:t xml:space="preserv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w:t>
      </w:r>
      <w:proofErr w:type="gramStart"/>
      <w:r w:rsidRPr="00145B53">
        <w:t>you’ll</w:t>
      </w:r>
      <w:proofErr w:type="gramEnd"/>
      <w:r w:rsidRPr="00145B53">
        <w:t xml:space="preserve">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r w:rsidR="00A7685E">
        <w:fldChar w:fldCharType="begin"/>
      </w:r>
      <w:r w:rsidR="00975D0D">
        <w:instrText xml:space="preserve"> SEQ Figure \* ARABIC </w:instrText>
      </w:r>
      <w:r w:rsidR="00A7685E">
        <w:fldChar w:fldCharType="separate"/>
      </w:r>
      <w:r w:rsidR="006463A4">
        <w:t>2</w:t>
      </w:r>
      <w:r w:rsidR="00A7685E">
        <w:fldChar w:fldCharType="end"/>
      </w:r>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 xml:space="preserve">depicts how the AMDD activities fit into the various iterations of the agile software development lifecycle.  </w:t>
      </w:r>
      <w:proofErr w:type="gramStart"/>
      <w:r w:rsidRPr="00145B53">
        <w:t>It's</w:t>
      </w:r>
      <w:proofErr w:type="gramEnd"/>
      <w:r w:rsidRPr="00145B53">
        <w:t xml:space="preserve"> simply another way to show that an agile project begins with some initial modelling and that modelling still occurs in each construction</w:t>
      </w:r>
      <w:r>
        <w:t>’s</w:t>
      </w:r>
      <w:r w:rsidRPr="00145B53">
        <w:t xml:space="preserve"> iteration.</w:t>
      </w:r>
    </w:p>
    <w:p w:rsidR="007A5F57" w:rsidRDefault="007A5F57">
      <w:pPr>
        <w:rPr>
          <w:rFonts w:ascii="Cambria" w:eastAsia="Times New Roman" w:hAnsi="Cambria" w:cs="Times New Roman"/>
          <w:b/>
          <w:bCs/>
          <w:i/>
          <w:iCs/>
          <w:color w:val="622423"/>
          <w:sz w:val="20"/>
          <w:szCs w:val="20"/>
        </w:rPr>
      </w:pPr>
      <w:bookmarkStart w:id="60" w:name="_Toc367287827"/>
      <w:r>
        <w:br w:type="page"/>
      </w:r>
    </w:p>
    <w:p w:rsidR="00C56279" w:rsidRDefault="00B4442A" w:rsidP="00C56279">
      <w:pPr>
        <w:pStyle w:val="Heading1"/>
      </w:pPr>
      <w:r>
        <w:lastRenderedPageBreak/>
        <w:t>Data models</w:t>
      </w:r>
      <w:bookmarkEnd w:id="60"/>
    </w:p>
    <w:p w:rsidR="00C56279" w:rsidRPr="00C56279" w:rsidRDefault="00C56279" w:rsidP="00C56279"/>
    <w:p w:rsidR="00144CF8" w:rsidRPr="00C56279" w:rsidRDefault="00144CF8" w:rsidP="00C56279">
      <w:pPr>
        <w:pStyle w:val="Heading2"/>
      </w:pPr>
      <w:bookmarkStart w:id="61" w:name="_Toc344229904"/>
      <w:bookmarkStart w:id="62" w:name="_Toc344699052"/>
      <w:bookmarkStart w:id="63" w:name="_Toc359942490"/>
      <w:bookmarkStart w:id="64" w:name="_Toc367287828"/>
      <w:r>
        <w:t>Context Diagram</w:t>
      </w:r>
      <w:bookmarkEnd w:id="61"/>
      <w:bookmarkEnd w:id="62"/>
      <w:bookmarkEnd w:id="63"/>
      <w:bookmarkEnd w:id="64"/>
    </w:p>
    <w:p w:rsidR="00144CF8" w:rsidRDefault="00144CF8" w:rsidP="00144CF8">
      <w:pPr>
        <w:keepNext/>
        <w:jc w:val="center"/>
      </w:pPr>
      <w:r>
        <w:rPr>
          <w:rFonts w:eastAsia="Arial"/>
          <w:noProof/>
          <w:lang w:val="en-US"/>
        </w:rPr>
        <w:drawing>
          <wp:inline distT="0" distB="0" distL="0" distR="0">
            <wp:extent cx="5986145" cy="4912360"/>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86145" cy="491236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1</w:t>
      </w:r>
      <w:r w:rsidR="00A7685E">
        <w:rPr>
          <w:noProof/>
        </w:rPr>
        <w:fldChar w:fldCharType="end"/>
      </w:r>
      <w:proofErr w:type="gramStart"/>
      <w:r>
        <w:t>:Context</w:t>
      </w:r>
      <w:proofErr w:type="gramEnd"/>
      <w:r>
        <w:t xml:space="preserve"> Diagram of FTS</w:t>
      </w:r>
    </w:p>
    <w:p w:rsidR="007A5F57" w:rsidRDefault="007A5F57">
      <w:pPr>
        <w:rPr>
          <w:rFonts w:ascii="Cambria" w:eastAsia="Times New Roman" w:hAnsi="Cambria" w:cs="Times New Roman"/>
          <w:b/>
          <w:bCs/>
          <w:i/>
          <w:iCs/>
          <w:color w:val="943634"/>
          <w:sz w:val="20"/>
          <w:szCs w:val="20"/>
        </w:rPr>
      </w:pPr>
      <w:bookmarkStart w:id="65" w:name="_Toc344229905"/>
      <w:bookmarkStart w:id="66" w:name="_Toc344699053"/>
      <w:bookmarkStart w:id="67" w:name="_Toc359942491"/>
      <w:bookmarkStart w:id="68" w:name="_Toc367287829"/>
      <w:r>
        <w:br w:type="page"/>
      </w:r>
    </w:p>
    <w:p w:rsidR="00144CF8" w:rsidRDefault="00144CF8" w:rsidP="00144CF8">
      <w:pPr>
        <w:pStyle w:val="Heading2"/>
      </w:pPr>
      <w:r>
        <w:lastRenderedPageBreak/>
        <w:t>0-</w:t>
      </w:r>
      <w:r w:rsidRPr="00A447E8">
        <w:t>Level</w:t>
      </w:r>
      <w:r>
        <w:t xml:space="preserve"> DFD</w:t>
      </w:r>
      <w:bookmarkEnd w:id="65"/>
      <w:bookmarkEnd w:id="66"/>
      <w:bookmarkEnd w:id="67"/>
      <w:bookmarkEnd w:id="68"/>
    </w:p>
    <w:p w:rsidR="00144CF8" w:rsidRPr="00A81D17" w:rsidRDefault="00144CF8" w:rsidP="00144CF8"/>
    <w:p w:rsidR="00144CF8" w:rsidRDefault="00144CF8" w:rsidP="00144CF8">
      <w:pPr>
        <w:keepNext/>
        <w:jc w:val="center"/>
      </w:pPr>
      <w:r>
        <w:rPr>
          <w:rFonts w:eastAsia="Arial"/>
          <w:noProof/>
          <w:lang w:val="en-US"/>
        </w:rPr>
        <w:drawing>
          <wp:inline distT="0" distB="0" distL="0" distR="0">
            <wp:extent cx="6624320" cy="6145530"/>
            <wp:effectExtent l="19050" t="0" r="508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624320" cy="6145530"/>
                    </a:xfrm>
                    <a:prstGeom prst="rect">
                      <a:avLst/>
                    </a:prstGeom>
                    <a:noFill/>
                    <a:ln w="9525">
                      <a:noFill/>
                      <a:miter lim="800000"/>
                      <a:headEnd/>
                      <a:tailEnd/>
                    </a:ln>
                  </pic:spPr>
                </pic:pic>
              </a:graphicData>
            </a:graphic>
          </wp:inline>
        </w:drawing>
      </w:r>
    </w:p>
    <w:p w:rsidR="00144CF8" w:rsidRDefault="00144CF8" w:rsidP="00144CF8">
      <w:pPr>
        <w:pStyle w:val="Caption"/>
        <w:jc w:val="center"/>
        <w:rPr>
          <w:noProof/>
        </w:rPr>
      </w:pPr>
      <w:r>
        <w:t xml:space="preserve">Figure </w:t>
      </w:r>
      <w:r w:rsidR="00A7685E">
        <w:fldChar w:fldCharType="begin"/>
      </w:r>
      <w:r w:rsidR="00975D0D">
        <w:instrText xml:space="preserve"> SEQ Figure \* ARABIC </w:instrText>
      </w:r>
      <w:r w:rsidR="00A7685E">
        <w:fldChar w:fldCharType="separate"/>
      </w:r>
      <w:r>
        <w:rPr>
          <w:noProof/>
        </w:rPr>
        <w:t>2</w:t>
      </w:r>
      <w:r w:rsidR="00A7685E">
        <w:rPr>
          <w:noProof/>
        </w:rPr>
        <w:fldChar w:fldCharType="end"/>
      </w:r>
      <w:r>
        <w:t>:0 level</w:t>
      </w:r>
      <w:r>
        <w:rPr>
          <w:noProof/>
        </w:rPr>
        <w:t xml:space="preserve"> DFD</w:t>
      </w:r>
    </w:p>
    <w:p w:rsidR="00144CF8" w:rsidRDefault="00144CF8" w:rsidP="00144CF8">
      <w:pPr>
        <w:rPr>
          <w:rFonts w:eastAsia="Arial"/>
        </w:rPr>
      </w:pPr>
    </w:p>
    <w:p w:rsidR="00144CF8" w:rsidRDefault="00144CF8" w:rsidP="00144CF8">
      <w:pPr>
        <w:rPr>
          <w:rFonts w:eastAsia="Arial"/>
        </w:rPr>
      </w:pPr>
    </w:p>
    <w:p w:rsidR="00144CF8" w:rsidRPr="00407E92" w:rsidRDefault="00144CF8" w:rsidP="00144CF8">
      <w:pPr>
        <w:rPr>
          <w:rFonts w:eastAsia="Arial"/>
        </w:rPr>
      </w:pPr>
    </w:p>
    <w:p w:rsidR="007A5F57" w:rsidRDefault="007A5F57">
      <w:pPr>
        <w:rPr>
          <w:rFonts w:ascii="Cambria" w:eastAsia="Times New Roman" w:hAnsi="Cambria" w:cs="Times New Roman"/>
          <w:b/>
          <w:bCs/>
          <w:i/>
          <w:iCs/>
          <w:color w:val="943634"/>
          <w:sz w:val="20"/>
          <w:szCs w:val="20"/>
        </w:rPr>
      </w:pPr>
      <w:bookmarkStart w:id="69" w:name="_Toc344229906"/>
      <w:bookmarkStart w:id="70" w:name="_Toc344699054"/>
      <w:bookmarkStart w:id="71" w:name="_Toc359942492"/>
      <w:bookmarkStart w:id="72" w:name="_Toc367287830"/>
      <w:r>
        <w:br w:type="page"/>
      </w:r>
    </w:p>
    <w:p w:rsidR="00144CF8" w:rsidRPr="00A447E8" w:rsidRDefault="00144CF8" w:rsidP="00144CF8">
      <w:pPr>
        <w:pStyle w:val="Heading2"/>
      </w:pPr>
      <w:r>
        <w:lastRenderedPageBreak/>
        <w:t>1-Level DFD</w:t>
      </w:r>
      <w:bookmarkEnd w:id="69"/>
      <w:bookmarkEnd w:id="70"/>
      <w:bookmarkEnd w:id="71"/>
      <w:bookmarkEnd w:id="72"/>
    </w:p>
    <w:p w:rsidR="00144CF8" w:rsidRDefault="00144CF8" w:rsidP="00144CF8">
      <w:pPr>
        <w:jc w:val="center"/>
        <w:rPr>
          <w:rFonts w:eastAsia="Arial"/>
          <w:noProof/>
        </w:rPr>
      </w:pPr>
    </w:p>
    <w:p w:rsidR="00144CF8" w:rsidRDefault="00144CF8" w:rsidP="00144CF8">
      <w:pPr>
        <w:keepNext/>
        <w:jc w:val="center"/>
      </w:pPr>
      <w:r>
        <w:rPr>
          <w:rFonts w:eastAsia="Arial"/>
          <w:noProof/>
          <w:lang w:val="en-US"/>
        </w:rPr>
        <w:drawing>
          <wp:inline distT="0" distB="0" distL="0" distR="0">
            <wp:extent cx="4859020" cy="3636645"/>
            <wp:effectExtent l="1905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59020" cy="3636645"/>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3</w:t>
      </w:r>
      <w:r w:rsidR="00A7685E">
        <w:rPr>
          <w:noProof/>
        </w:rPr>
        <w:fldChar w:fldCharType="end"/>
      </w:r>
      <w:r>
        <w:t>:1 level DFD</w:t>
      </w:r>
    </w:p>
    <w:p w:rsidR="00144CF8" w:rsidRDefault="00144CF8" w:rsidP="00144CF8">
      <w:pPr>
        <w:keepNext/>
        <w:jc w:val="center"/>
      </w:pPr>
      <w:r>
        <w:rPr>
          <w:rFonts w:eastAsia="Arial"/>
          <w:noProof/>
          <w:lang w:val="en-US"/>
        </w:rPr>
        <w:drawing>
          <wp:inline distT="0" distB="0" distL="0" distR="0">
            <wp:extent cx="4572000" cy="34340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4</w:t>
      </w:r>
      <w:r w:rsidR="00A7685E">
        <w:rPr>
          <w:noProof/>
        </w:rPr>
        <w:fldChar w:fldCharType="end"/>
      </w:r>
      <w:r>
        <w:t>:1 level DFD</w:t>
      </w:r>
    </w:p>
    <w:p w:rsidR="00144CF8" w:rsidRDefault="00144CF8" w:rsidP="00144CF8">
      <w:pPr>
        <w:keepNext/>
        <w:jc w:val="center"/>
      </w:pPr>
      <w:r>
        <w:rPr>
          <w:rFonts w:eastAsia="Arial"/>
          <w:noProof/>
          <w:lang w:val="en-US"/>
        </w:rPr>
        <w:lastRenderedPageBreak/>
        <w:drawing>
          <wp:inline distT="0" distB="0" distL="0" distR="0">
            <wp:extent cx="4572000" cy="343408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5</w:t>
      </w:r>
      <w:r w:rsidR="00A7685E">
        <w:rPr>
          <w:noProof/>
        </w:rPr>
        <w:fldChar w:fldCharType="end"/>
      </w:r>
      <w:r>
        <w:t>:1 level DFD</w:t>
      </w:r>
    </w:p>
    <w:p w:rsidR="00144CF8" w:rsidRDefault="00144CF8" w:rsidP="00144CF8">
      <w:pPr>
        <w:pStyle w:val="Heading2"/>
      </w:pPr>
      <w:bookmarkStart w:id="73" w:name="_Toc344229907"/>
      <w:bookmarkStart w:id="74" w:name="_Toc344699055"/>
      <w:bookmarkStart w:id="75" w:name="_Toc359942493"/>
      <w:bookmarkStart w:id="76" w:name="_Toc367287831"/>
      <w:r>
        <w:t>2-Level DFD</w:t>
      </w:r>
      <w:bookmarkEnd w:id="73"/>
      <w:bookmarkEnd w:id="74"/>
      <w:bookmarkEnd w:id="75"/>
      <w:bookmarkEnd w:id="76"/>
    </w:p>
    <w:p w:rsidR="00144CF8" w:rsidRPr="00A81D17" w:rsidRDefault="00144CF8" w:rsidP="00144CF8"/>
    <w:p w:rsidR="00144CF8" w:rsidRDefault="00144CF8" w:rsidP="00144CF8">
      <w:pPr>
        <w:keepNext/>
        <w:jc w:val="center"/>
      </w:pPr>
      <w:r>
        <w:rPr>
          <w:rFonts w:eastAsia="Arial"/>
          <w:noProof/>
          <w:lang w:val="en-US"/>
        </w:rPr>
        <w:drawing>
          <wp:inline distT="0" distB="0" distL="0" distR="0">
            <wp:extent cx="4742180" cy="2913380"/>
            <wp:effectExtent l="19050" t="0" r="1270" b="0"/>
            <wp:docPr id="62" name="Picture 42"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vel 2"/>
                    <pic:cNvPicPr>
                      <a:picLocks noChangeAspect="1" noChangeArrowheads="1"/>
                    </pic:cNvPicPr>
                  </pic:nvPicPr>
                  <pic:blipFill>
                    <a:blip r:embed="rId20" cstate="print"/>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6</w:t>
      </w:r>
      <w:r w:rsidR="00A7685E">
        <w:rPr>
          <w:noProof/>
        </w:rPr>
        <w:fldChar w:fldCharType="end"/>
      </w:r>
      <w:r>
        <w:t>:2 level DFD</w:t>
      </w:r>
    </w:p>
    <w:p w:rsidR="003F7829" w:rsidRDefault="003F7829" w:rsidP="003F7829">
      <w:pPr>
        <w:rPr>
          <w:lang w:val="en-US"/>
        </w:rPr>
      </w:pPr>
    </w:p>
    <w:p w:rsidR="003F7829" w:rsidRDefault="003F7829" w:rsidP="003F7829">
      <w:pPr>
        <w:rPr>
          <w:lang w:val="en-US"/>
        </w:rPr>
      </w:pPr>
    </w:p>
    <w:p w:rsidR="003F7829" w:rsidRPr="003F7829" w:rsidRDefault="003F7829" w:rsidP="003F7829">
      <w:pPr>
        <w:rPr>
          <w:lang w:val="en-US"/>
        </w:rPr>
      </w:pPr>
    </w:p>
    <w:p w:rsidR="00F074BC" w:rsidRDefault="00B4442A" w:rsidP="00BD67CF">
      <w:pPr>
        <w:pStyle w:val="Heading2"/>
        <w:ind w:left="0"/>
      </w:pPr>
      <w:bookmarkStart w:id="77" w:name="_Toc367287832"/>
      <w:r>
        <w:lastRenderedPageBreak/>
        <w:t>Sequence diagrams</w:t>
      </w:r>
      <w:bookmarkEnd w:id="77"/>
    </w:p>
    <w:p w:rsidR="006B4B65" w:rsidRPr="006B4B65" w:rsidRDefault="006B4B65" w:rsidP="006B4B65"/>
    <w:p w:rsidR="003B5836" w:rsidRDefault="006B4B65" w:rsidP="003F7829">
      <w:pPr>
        <w:tabs>
          <w:tab w:val="left" w:pos="990"/>
        </w:tabs>
        <w:rPr>
          <w:lang w:val="en-US"/>
        </w:rPr>
      </w:pPr>
      <w:r>
        <w:rPr>
          <w:noProof/>
          <w:lang w:val="en-US"/>
        </w:rPr>
        <w:drawing>
          <wp:inline distT="0" distB="0" distL="0" distR="0">
            <wp:extent cx="5731510" cy="4896485"/>
            <wp:effectExtent l="19050" t="0" r="2540" b="0"/>
            <wp:docPr id="68" name="Picture 67" descr="F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sequencediagram.png"/>
                    <pic:cNvPicPr/>
                  </pic:nvPicPr>
                  <pic:blipFill>
                    <a:blip r:embed="rId21" cstate="print"/>
                    <a:stretch>
                      <a:fillRect/>
                    </a:stretch>
                  </pic:blipFill>
                  <pic:spPr>
                    <a:xfrm>
                      <a:off x="0" y="0"/>
                      <a:ext cx="5731510" cy="4896485"/>
                    </a:xfrm>
                    <a:prstGeom prst="rect">
                      <a:avLst/>
                    </a:prstGeom>
                  </pic:spPr>
                </pic:pic>
              </a:graphicData>
            </a:graphic>
          </wp:inline>
        </w:drawing>
      </w:r>
    </w:p>
    <w:p w:rsidR="003F7829" w:rsidRDefault="003F7829" w:rsidP="003F7829">
      <w:pPr>
        <w:tabs>
          <w:tab w:val="left" w:pos="990"/>
        </w:tabs>
        <w:rPr>
          <w:lang w:val="en-US"/>
        </w:rPr>
      </w:pPr>
    </w:p>
    <w:p w:rsidR="003B5836" w:rsidRDefault="003B5836">
      <w:pPr>
        <w:rPr>
          <w:lang w:val="en-US"/>
        </w:rPr>
      </w:pPr>
    </w:p>
    <w:p w:rsidR="00144CF8" w:rsidRPr="00A447E8" w:rsidRDefault="00144CF8" w:rsidP="00C56279">
      <w:pPr>
        <w:pStyle w:val="Heading2"/>
      </w:pPr>
      <w:bookmarkStart w:id="78" w:name="_Toc344229908"/>
      <w:bookmarkStart w:id="79" w:name="_Toc344699056"/>
      <w:bookmarkStart w:id="80" w:name="_Toc359942494"/>
      <w:bookmarkStart w:id="81" w:name="_Toc367287834"/>
      <w:r>
        <w:t xml:space="preserve">E-R </w:t>
      </w:r>
      <w:r w:rsidRPr="00C56279">
        <w:t>Diagram</w:t>
      </w:r>
      <w:bookmarkEnd w:id="78"/>
      <w:bookmarkEnd w:id="79"/>
      <w:bookmarkEnd w:id="80"/>
      <w:bookmarkEnd w:id="81"/>
    </w:p>
    <w:p w:rsidR="00144CF8" w:rsidRDefault="00144CF8" w:rsidP="00144CF8">
      <w:pPr>
        <w:ind w:firstLine="576"/>
        <w:rPr>
          <w:rFonts w:eastAsia="Arial"/>
        </w:rPr>
      </w:pPr>
    </w:p>
    <w:p w:rsidR="00144CF8" w:rsidRPr="008868AB" w:rsidRDefault="00144CF8" w:rsidP="00144CF8">
      <w:pPr>
        <w:ind w:firstLine="576"/>
        <w:rPr>
          <w:rFonts w:eastAsia="Arial"/>
        </w:rPr>
      </w:pPr>
      <w:r w:rsidRPr="008868AB">
        <w:rPr>
          <w:rFonts w:eastAsia="Arial"/>
        </w:rPr>
        <w:t xml:space="preserve">We will design a RDBMS for </w:t>
      </w:r>
      <w:r w:rsidRPr="009B688B">
        <w:rPr>
          <w:rFonts w:ascii="Arial" w:hAnsi="Arial" w:cs="Arial"/>
          <w:b/>
          <w:i/>
          <w:color w:val="222222"/>
          <w:lang w:eastAsia="en-IN"/>
        </w:rPr>
        <w:t>FITNESS TRACKER</w:t>
      </w:r>
      <w:r w:rsidRPr="008868AB">
        <w:rPr>
          <w:rFonts w:eastAsia="Arial"/>
        </w:rPr>
        <w:t>.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580"/>
        <w:gridCol w:w="5662"/>
      </w:tblGrid>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b/>
                <w:bCs/>
              </w:rPr>
              <w:t>Entities</w:t>
            </w:r>
          </w:p>
        </w:tc>
        <w:tc>
          <w:tcPr>
            <w:tcW w:w="5868" w:type="dxa"/>
          </w:tcPr>
          <w:p w:rsidR="00144CF8" w:rsidRPr="00D22A1D" w:rsidRDefault="00144CF8" w:rsidP="00E262B2">
            <w:pPr>
              <w:widowControl w:val="0"/>
              <w:suppressAutoHyphens/>
              <w:rPr>
                <w:rFonts w:eastAsia="Arial"/>
                <w:b/>
                <w:bCs/>
              </w:rPr>
            </w:pPr>
            <w:r w:rsidRPr="00D22A1D">
              <w:rPr>
                <w:rFonts w:eastAsia="Arial"/>
                <w:b/>
                <w:bCs/>
              </w:rPr>
              <w:t>Attributes</w:t>
            </w:r>
          </w:p>
        </w:tc>
      </w:tr>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rPr>
              <w:t>User</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 dob, weight,</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Exercise Chart, diet Chart, exercises and foods.</w:t>
            </w:r>
          </w:p>
        </w:tc>
      </w:tr>
      <w:tr w:rsidR="00144CF8" w:rsidRPr="00D22A1D" w:rsidTr="00E262B2">
        <w:trPr>
          <w:trHeight w:val="377"/>
        </w:trPr>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Weight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current Weight Value, target Weight Value, Average Weight Value, unit, assigning Date, target Date.</w:t>
            </w:r>
          </w:p>
        </w:tc>
      </w:tr>
      <w:tr w:rsidR="00144CF8" w:rsidRPr="00D22A1D" w:rsidTr="00E262B2">
        <w:trPr>
          <w:trHeight w:val="305"/>
        </w:trPr>
        <w:tc>
          <w:tcPr>
            <w:tcW w:w="370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 Item</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calorie Count, protein Count, fat Count, name, preferred Quantity, image.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lastRenderedPageBreak/>
              <w:t>Diet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breakfast, lunch, dinner, snacks; target Daily Value, assigning Date, target Date.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Exercise Item</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calorie burnt, sets, repetition,</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Preferred Duration, preferred Weight, Image, video, special Instructions.</w:t>
            </w:r>
          </w:p>
        </w:tc>
      </w:tr>
      <w:tr w:rsidR="00144CF8" w:rsidRPr="00D22A1D" w:rsidTr="00E262B2">
        <w:tc>
          <w:tcPr>
            <w:tcW w:w="3708" w:type="dxa"/>
          </w:tcPr>
          <w:p w:rsidR="00144CF8" w:rsidRDefault="00144CF8"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 Chart</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exercises, start Time, duration, Weekly Total Duration, target Daily Value,</w:t>
            </w:r>
          </w:p>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Assigning Date, target Date.</w:t>
            </w:r>
          </w:p>
        </w:tc>
      </w:tr>
      <w:tr w:rsidR="00144CF8" w:rsidRPr="00D22A1D" w:rsidTr="00E262B2">
        <w:tc>
          <w:tcPr>
            <w:tcW w:w="370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144CF8" w:rsidRDefault="00144CF8"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 website, trainees.</w:t>
            </w:r>
          </w:p>
          <w:p w:rsidR="00144CF8" w:rsidRDefault="00144CF8" w:rsidP="00E262B2">
            <w:pPr>
              <w:autoSpaceDE w:val="0"/>
              <w:autoSpaceDN w:val="0"/>
              <w:adjustRightInd w:val="0"/>
              <w:spacing w:after="0" w:line="240" w:lineRule="auto"/>
              <w:rPr>
                <w:rFonts w:ascii="Consolas" w:hAnsi="Consolas" w:cs="Consolas"/>
                <w:sz w:val="19"/>
                <w:szCs w:val="19"/>
              </w:rPr>
            </w:pPr>
          </w:p>
        </w:tc>
      </w:tr>
      <w:tr w:rsidR="00144CF8" w:rsidRPr="00D22A1D" w:rsidTr="00E262B2">
        <w:tc>
          <w:tcPr>
            <w:tcW w:w="3708" w:type="dxa"/>
          </w:tcPr>
          <w:p w:rsidR="00144CF8" w:rsidRPr="00D22A1D" w:rsidRDefault="00144CF8" w:rsidP="00E262B2">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2B91AF"/>
                <w:sz w:val="19"/>
                <w:szCs w:val="19"/>
              </w:rPr>
              <w:t>Report</w:t>
            </w:r>
          </w:p>
          <w:p w:rsidR="00144CF8" w:rsidRDefault="00144CF8" w:rsidP="00E262B2">
            <w:pPr>
              <w:autoSpaceDE w:val="0"/>
              <w:autoSpaceDN w:val="0"/>
              <w:adjustRightInd w:val="0"/>
              <w:spacing w:after="0" w:line="240" w:lineRule="auto"/>
              <w:rPr>
                <w:rFonts w:ascii="Consolas" w:hAnsi="Consolas" w:cs="Consolas"/>
                <w:color w:val="2B91AF"/>
                <w:sz w:val="19"/>
                <w:szCs w:val="19"/>
              </w:rPr>
            </w:pP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sidRPr="00467BC5">
              <w:rPr>
                <w:rFonts w:ascii="Consolas" w:hAnsi="Consolas" w:cs="Consolas"/>
                <w:iCs/>
                <w:sz w:val="19"/>
                <w:szCs w:val="19"/>
              </w:rPr>
              <w:t>Id,</w:t>
            </w:r>
            <w:r>
              <w:rPr>
                <w:rFonts w:ascii="Consolas" w:hAnsi="Consolas" w:cs="Consolas"/>
                <w:iCs/>
                <w:sz w:val="19"/>
                <w:szCs w:val="19"/>
              </w:rPr>
              <w:t xml:space="preserve"> </w:t>
            </w:r>
            <w:r w:rsidRPr="00467BC5">
              <w:rPr>
                <w:rFonts w:ascii="Consolas" w:hAnsi="Consolas" w:cs="Consolas"/>
                <w:iCs/>
                <w:sz w:val="19"/>
                <w:szCs w:val="19"/>
              </w:rPr>
              <w:t>date,</w:t>
            </w:r>
            <w:r>
              <w:rPr>
                <w:rFonts w:ascii="Consolas" w:hAnsi="Consolas" w:cs="Consolas"/>
                <w:iCs/>
                <w:sz w:val="19"/>
                <w:szCs w:val="19"/>
              </w:rPr>
              <w:t xml:space="preserve"> </w:t>
            </w:r>
            <w:r w:rsidRPr="00467BC5">
              <w:rPr>
                <w:rFonts w:ascii="Consolas" w:hAnsi="Consolas" w:cs="Consolas"/>
                <w:iCs/>
                <w:sz w:val="19"/>
                <w:szCs w:val="19"/>
              </w:rPr>
              <w:t>type, description</w:t>
            </w:r>
            <w:r>
              <w:rPr>
                <w:rFonts w:ascii="Consolas" w:hAnsi="Consolas" w:cs="Consolas"/>
                <w:i/>
                <w:iCs/>
                <w:sz w:val="19"/>
                <w:szCs w:val="19"/>
              </w:rPr>
              <w:t>.</w:t>
            </w:r>
            <w:r w:rsidRPr="00D22A1D">
              <w:rPr>
                <w:rFonts w:ascii="Consolas" w:hAnsi="Consolas" w:cs="Consolas"/>
                <w:i/>
                <w:iCs/>
                <w:sz w:val="19"/>
                <w:szCs w:val="19"/>
              </w:rPr>
              <w:t xml:space="preserve"> </w:t>
            </w:r>
          </w:p>
          <w:p w:rsidR="00144CF8" w:rsidRDefault="00144CF8" w:rsidP="00E262B2">
            <w:pPr>
              <w:autoSpaceDE w:val="0"/>
              <w:autoSpaceDN w:val="0"/>
              <w:adjustRightInd w:val="0"/>
              <w:spacing w:after="0" w:line="240" w:lineRule="auto"/>
              <w:rPr>
                <w:rFonts w:ascii="Consolas" w:hAnsi="Consolas" w:cs="Consolas"/>
                <w:sz w:val="19"/>
                <w:szCs w:val="19"/>
              </w:rPr>
            </w:pPr>
          </w:p>
        </w:tc>
      </w:tr>
    </w:tbl>
    <w:p w:rsidR="00144CF8" w:rsidRPr="008868AB" w:rsidRDefault="00144CF8" w:rsidP="00144CF8">
      <w:pPr>
        <w:rPr>
          <w:rFonts w:eastAsia="Arial"/>
        </w:rPr>
      </w:pPr>
    </w:p>
    <w:p w:rsidR="00144CF8" w:rsidRPr="008868AB" w:rsidRDefault="00144CF8" w:rsidP="00144CF8">
      <w:pPr>
        <w:rPr>
          <w:rFonts w:eastAsia="Arial"/>
          <w:b/>
          <w:bCs/>
        </w:rPr>
      </w:pPr>
      <w:r w:rsidRPr="008868AB">
        <w:rPr>
          <w:rFonts w:eastAsia="Arial"/>
          <w:b/>
          <w:bCs/>
        </w:rPr>
        <w:t>Relationship between Entities:</w:t>
      </w:r>
    </w:p>
    <w:p w:rsidR="00144CF8" w:rsidRPr="008868AB" w:rsidRDefault="00144CF8" w:rsidP="00053498">
      <w:pPr>
        <w:numPr>
          <w:ilvl w:val="0"/>
          <w:numId w:val="25"/>
        </w:numPr>
        <w:spacing w:after="160" w:line="259" w:lineRule="auto"/>
        <w:rPr>
          <w:rFonts w:eastAsia="Arial"/>
        </w:rPr>
      </w:pPr>
      <w:r w:rsidRPr="00B25DF6">
        <w:rPr>
          <w:rFonts w:eastAsia="Arial"/>
        </w:rPr>
        <w:t>FITNESS TRACKER</w:t>
      </w:r>
      <w:r w:rsidRPr="008868AB">
        <w:rPr>
          <w:rFonts w:eastAsia="Arial"/>
        </w:rPr>
        <w:t xml:space="preserve"> has User </w:t>
      </w:r>
      <w:r w:rsidRPr="008868AB">
        <w:rPr>
          <w:rFonts w:eastAsia="Arial"/>
        </w:rPr>
        <w:sym w:font="Wingdings" w:char="F0E0"/>
      </w:r>
      <w:r w:rsidRPr="008868AB">
        <w:rPr>
          <w:rFonts w:eastAsia="Arial"/>
        </w:rPr>
        <w:t xml:space="preserve"> 1 : N</w:t>
      </w:r>
    </w:p>
    <w:p w:rsidR="00144CF8" w:rsidRPr="008868AB" w:rsidRDefault="00144CF8" w:rsidP="00053498">
      <w:pPr>
        <w:numPr>
          <w:ilvl w:val="0"/>
          <w:numId w:val="25"/>
        </w:numPr>
        <w:spacing w:after="160" w:line="259" w:lineRule="auto"/>
        <w:rPr>
          <w:rFonts w:eastAsia="Arial"/>
        </w:rPr>
      </w:pPr>
      <w:r>
        <w:rPr>
          <w:rFonts w:eastAsia="Arial"/>
        </w:rPr>
        <w:t>Users add entries</w:t>
      </w:r>
      <w:r w:rsidRPr="008868AB">
        <w:rPr>
          <w:rFonts w:eastAsia="Arial"/>
        </w:rPr>
        <w:t xml:space="preserve"> </w:t>
      </w:r>
      <w:r w:rsidRPr="008868AB">
        <w:rPr>
          <w:rFonts w:eastAsia="Arial"/>
        </w:rPr>
        <w:sym w:font="Wingdings" w:char="F0E0"/>
      </w:r>
      <w:r w:rsidRPr="008868AB">
        <w:rPr>
          <w:rFonts w:eastAsia="Arial"/>
        </w:rPr>
        <w:t xml:space="preserve"> 1 : N</w:t>
      </w:r>
    </w:p>
    <w:p w:rsidR="00144CF8" w:rsidRDefault="00144CF8" w:rsidP="00144CF8">
      <w:pPr>
        <w:keepNext/>
        <w:ind w:left="-450"/>
      </w:pPr>
      <w:r>
        <w:rPr>
          <w:rFonts w:eastAsia="Arial"/>
          <w:noProof/>
          <w:lang w:val="en-US"/>
        </w:rPr>
        <w:lastRenderedPageBreak/>
        <w:drawing>
          <wp:inline distT="0" distB="0" distL="0" distR="0">
            <wp:extent cx="6517640" cy="7761605"/>
            <wp:effectExtent l="19050" t="0" r="0" b="0"/>
            <wp:docPr id="133" name="Picture 56" descr="ER-diagram-Fitnes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R-diagram-Fitness Tracker"/>
                    <pic:cNvPicPr>
                      <a:picLocks noChangeAspect="1" noChangeArrowheads="1"/>
                    </pic:cNvPicPr>
                  </pic:nvPicPr>
                  <pic:blipFill>
                    <a:blip r:embed="rId22" cstate="print"/>
                    <a:srcRect/>
                    <a:stretch>
                      <a:fillRect/>
                    </a:stretch>
                  </pic:blipFill>
                  <pic:spPr bwMode="auto">
                    <a:xfrm>
                      <a:off x="0" y="0"/>
                      <a:ext cx="6517640" cy="7761605"/>
                    </a:xfrm>
                    <a:prstGeom prst="rect">
                      <a:avLst/>
                    </a:prstGeom>
                    <a:noFill/>
                    <a:ln w="9525">
                      <a:noFill/>
                      <a:miter lim="800000"/>
                      <a:headEnd/>
                      <a:tailEnd/>
                    </a:ln>
                  </pic:spPr>
                </pic:pic>
              </a:graphicData>
            </a:graphic>
          </wp:inline>
        </w:drawing>
      </w:r>
    </w:p>
    <w:p w:rsidR="0069234C" w:rsidRPr="008868AB" w:rsidRDefault="00144CF8" w:rsidP="00144CF8">
      <w:pPr>
        <w:ind w:left="720" w:firstLine="720"/>
        <w:rPr>
          <w:rFonts w:eastAsia="Arial"/>
        </w:rPr>
      </w:pPr>
      <w:r>
        <w:t xml:space="preserve">Figure </w:t>
      </w:r>
      <w:r w:rsidR="00A7685E">
        <w:fldChar w:fldCharType="begin"/>
      </w:r>
      <w:r w:rsidR="00975D0D">
        <w:instrText xml:space="preserve"> SEQ Figure \* ARABIC </w:instrText>
      </w:r>
      <w:r w:rsidR="00A7685E">
        <w:fldChar w:fldCharType="separate"/>
      </w:r>
      <w:r>
        <w:rPr>
          <w:noProof/>
        </w:rPr>
        <w:t>7</w:t>
      </w:r>
      <w:r w:rsidR="00A7685E">
        <w:rPr>
          <w:noProof/>
        </w:rPr>
        <w:fldChar w:fldCharType="end"/>
      </w:r>
      <w:proofErr w:type="gramStart"/>
      <w:r>
        <w:t>:</w:t>
      </w:r>
      <w:r w:rsidRPr="002113A4">
        <w:t>E</w:t>
      </w:r>
      <w:proofErr w:type="gramEnd"/>
      <w:r w:rsidRPr="002113A4">
        <w:t>-R Diagram of FITNESS TRACKER</w:t>
      </w:r>
    </w:p>
    <w:p w:rsidR="007A5F57" w:rsidRDefault="007A5F57">
      <w:pPr>
        <w:rPr>
          <w:rFonts w:ascii="Cambria" w:eastAsia="Times New Roman" w:hAnsi="Cambria" w:cs="Times New Roman"/>
          <w:b/>
          <w:bCs/>
          <w:i/>
          <w:iCs/>
          <w:color w:val="943634"/>
          <w:sz w:val="20"/>
          <w:szCs w:val="20"/>
        </w:rPr>
      </w:pPr>
      <w:bookmarkStart w:id="82" w:name="_Toc344229909"/>
      <w:bookmarkStart w:id="83" w:name="_Toc344699057"/>
      <w:bookmarkStart w:id="84" w:name="_Toc359942495"/>
      <w:bookmarkStart w:id="85" w:name="_Toc367287835"/>
      <w:r>
        <w:br w:type="page"/>
      </w:r>
    </w:p>
    <w:p w:rsidR="00144CF8" w:rsidRDefault="00144CF8" w:rsidP="00144CF8">
      <w:pPr>
        <w:pStyle w:val="Heading2"/>
      </w:pPr>
      <w:r>
        <w:lastRenderedPageBreak/>
        <w:t>Class Diagram</w:t>
      </w:r>
      <w:bookmarkEnd w:id="82"/>
      <w:bookmarkEnd w:id="83"/>
      <w:bookmarkEnd w:id="84"/>
      <w:bookmarkEnd w:id="85"/>
    </w:p>
    <w:p w:rsidR="00144CF8" w:rsidRDefault="00144CF8" w:rsidP="00144CF8">
      <w:r>
        <w:rPr>
          <w:noProof/>
          <w:lang w:val="en-US"/>
        </w:rPr>
        <w:drawing>
          <wp:inline distT="0" distB="0" distL="0" distR="0">
            <wp:extent cx="5943600" cy="5890260"/>
            <wp:effectExtent l="19050" t="0" r="0" b="0"/>
            <wp:docPr id="135" name="Picture 58" descr="FitnessTrackerLibrar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tnessTrackerLibrary-class-diagram"/>
                    <pic:cNvPicPr>
                      <a:picLocks noChangeAspect="1" noChangeArrowheads="1"/>
                    </pic:cNvPicPr>
                  </pic:nvPicPr>
                  <pic:blipFill>
                    <a:blip r:embed="rId23" cstate="print"/>
                    <a:srcRect/>
                    <a:stretch>
                      <a:fillRect/>
                    </a:stretch>
                  </pic:blipFill>
                  <pic:spPr bwMode="auto">
                    <a:xfrm>
                      <a:off x="0" y="0"/>
                      <a:ext cx="5943600" cy="5890260"/>
                    </a:xfrm>
                    <a:prstGeom prst="rect">
                      <a:avLst/>
                    </a:prstGeom>
                    <a:noFill/>
                    <a:ln w="9525">
                      <a:noFill/>
                      <a:miter lim="800000"/>
                      <a:headEnd/>
                      <a:tailEnd/>
                    </a:ln>
                  </pic:spPr>
                </pic:pic>
              </a:graphicData>
            </a:graphic>
          </wp:inline>
        </w:drawing>
      </w:r>
    </w:p>
    <w:p w:rsidR="00144CF8" w:rsidRPr="00885D96" w:rsidRDefault="00144CF8" w:rsidP="00144CF8">
      <w:r>
        <w:rPr>
          <w:noProof/>
          <w:lang w:val="en-US"/>
        </w:rPr>
        <w:drawing>
          <wp:inline distT="0" distB="0" distL="0" distR="0">
            <wp:extent cx="3189605" cy="1988185"/>
            <wp:effectExtent l="19050" t="0" r="0" b="0"/>
            <wp:docPr id="134" name="Picture 59" descr="FitnessTracke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tnessTrackerApp-class-diagram"/>
                    <pic:cNvPicPr>
                      <a:picLocks noChangeAspect="1" noChangeArrowheads="1"/>
                    </pic:cNvPicPr>
                  </pic:nvPicPr>
                  <pic:blipFill>
                    <a:blip r:embed="rId24" cstate="print"/>
                    <a:srcRect/>
                    <a:stretch>
                      <a:fillRect/>
                    </a:stretch>
                  </pic:blipFill>
                  <pic:spPr bwMode="auto">
                    <a:xfrm>
                      <a:off x="0" y="0"/>
                      <a:ext cx="3189605" cy="1988185"/>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86" w:name="_Toc367287836"/>
      <w:r>
        <w:t>Activity Diagrams</w:t>
      </w:r>
      <w:bookmarkEnd w:id="86"/>
    </w:p>
    <w:p w:rsidR="004C1DE5" w:rsidRDefault="00C46B4A" w:rsidP="000E3659">
      <w:r>
        <w:rPr>
          <w:noProof/>
          <w:lang w:val="en-US"/>
        </w:rPr>
        <w:drawing>
          <wp:inline distT="0" distB="0" distL="0" distR="0">
            <wp:extent cx="5229225" cy="8124825"/>
            <wp:effectExtent l="0" t="0" r="0" b="0"/>
            <wp:docPr id="69" name="Picture 68" descr="FT-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Activity Diagram.png"/>
                    <pic:cNvPicPr/>
                  </pic:nvPicPr>
                  <pic:blipFill>
                    <a:blip r:embed="rId25" cstate="print"/>
                    <a:stretch>
                      <a:fillRect/>
                    </a:stretch>
                  </pic:blipFill>
                  <pic:spPr>
                    <a:xfrm>
                      <a:off x="0" y="0"/>
                      <a:ext cx="5236284" cy="8135793"/>
                    </a:xfrm>
                    <a:prstGeom prst="rect">
                      <a:avLst/>
                    </a:prstGeom>
                  </pic:spPr>
                </pic:pic>
              </a:graphicData>
            </a:graphic>
          </wp:inline>
        </w:drawing>
      </w:r>
    </w:p>
    <w:p w:rsidR="00B4442A" w:rsidRDefault="00B4442A" w:rsidP="00BC66C2">
      <w:pPr>
        <w:pStyle w:val="Heading1"/>
      </w:pPr>
      <w:bookmarkStart w:id="87" w:name="_Toc367287837"/>
      <w:r>
        <w:lastRenderedPageBreak/>
        <w:t>System Design</w:t>
      </w:r>
      <w:bookmarkEnd w:id="87"/>
    </w:p>
    <w:p w:rsidR="00B4442A" w:rsidRDefault="00B4442A" w:rsidP="00472BB3">
      <w:pPr>
        <w:pStyle w:val="Heading2"/>
      </w:pPr>
      <w:bookmarkStart w:id="88" w:name="_Toc367287838"/>
      <w:r>
        <w:t>Modularisation details</w:t>
      </w:r>
      <w:bookmarkEnd w:id="88"/>
    </w:p>
    <w:p w:rsidR="006173CE" w:rsidRDefault="006173CE" w:rsidP="006173CE">
      <w:r>
        <w:t xml:space="preserve">The picture below represents various modules of </w:t>
      </w:r>
      <w:r w:rsidRPr="009B688B">
        <w:rPr>
          <w:rFonts w:ascii="Arial" w:hAnsi="Arial" w:cs="Arial"/>
          <w:b/>
          <w:i/>
          <w:color w:val="222222"/>
          <w:lang w:eastAsia="en-IN"/>
        </w:rPr>
        <w:t>FITNESS TRACKER</w:t>
      </w:r>
      <w:r>
        <w:t>. Their detailed description is written below:</w:t>
      </w:r>
    </w:p>
    <w:p w:rsidR="00C436D9" w:rsidRDefault="006173CE" w:rsidP="00BF61DB">
      <w:pPr>
        <w:pStyle w:val="Heading3"/>
      </w:pPr>
      <w:r w:rsidRPr="00BF61DB">
        <w:rPr>
          <w:rFonts w:eastAsiaTheme="minorHAnsi"/>
        </w:rPr>
        <w:t>FITNESS TRACKER Engine:</w:t>
      </w:r>
      <w:r>
        <w:t xml:space="preserve"> </w:t>
      </w:r>
    </w:p>
    <w:p w:rsidR="006173CE" w:rsidRDefault="006173CE" w:rsidP="006173CE">
      <w:r>
        <w:t xml:space="preserve">This module handles all the logical parts of </w:t>
      </w:r>
      <w:r w:rsidRPr="009B688B">
        <w:rPr>
          <w:rFonts w:ascii="Arial" w:hAnsi="Arial" w:cs="Arial"/>
          <w:b/>
          <w:i/>
          <w:color w:val="222222"/>
          <w:lang w:eastAsia="en-IN"/>
        </w:rPr>
        <w:t>FITNESS TRACKER</w:t>
      </w:r>
      <w:r>
        <w:t xml:space="preserve">. It takes data from user through </w:t>
      </w:r>
      <w:r w:rsidRPr="009B688B">
        <w:rPr>
          <w:rFonts w:ascii="Arial" w:hAnsi="Arial" w:cs="Arial"/>
          <w:b/>
          <w:i/>
          <w:color w:val="222222"/>
          <w:lang w:eastAsia="en-IN"/>
        </w:rPr>
        <w:t>FITNESS TRACKER</w:t>
      </w:r>
      <w:r>
        <w:t xml:space="preserve"> GUI module and stores them to SQLite database using </w:t>
      </w:r>
      <w:r w:rsidRPr="009B688B">
        <w:rPr>
          <w:rFonts w:ascii="Arial" w:hAnsi="Arial" w:cs="Arial"/>
          <w:b/>
          <w:i/>
          <w:color w:val="222222"/>
          <w:lang w:eastAsia="en-IN"/>
        </w:rPr>
        <w:t>FITNESS TRACKER</w:t>
      </w:r>
      <w:r>
        <w:rPr>
          <w:rFonts w:ascii="Arial" w:hAnsi="Arial" w:cs="Arial"/>
          <w:b/>
          <w:i/>
          <w:color w:val="222222"/>
          <w:lang w:eastAsia="en-IN"/>
        </w:rPr>
        <w:t xml:space="preserve"> </w:t>
      </w:r>
      <w:r>
        <w:t>Storage module. It sends the data to the user’s web server account to get the details from web site. This has following components:</w:t>
      </w:r>
    </w:p>
    <w:p w:rsidR="006173CE" w:rsidRDefault="006173CE" w:rsidP="00053498">
      <w:pPr>
        <w:numPr>
          <w:ilvl w:val="0"/>
          <w:numId w:val="26"/>
        </w:numPr>
        <w:spacing w:after="160" w:line="259" w:lineRule="auto"/>
      </w:pPr>
      <w:r>
        <w:t>Food Tracker</w:t>
      </w:r>
    </w:p>
    <w:p w:rsidR="006173CE" w:rsidRDefault="006173CE" w:rsidP="00053498">
      <w:pPr>
        <w:numPr>
          <w:ilvl w:val="0"/>
          <w:numId w:val="26"/>
        </w:numPr>
        <w:spacing w:after="160" w:line="259" w:lineRule="auto"/>
      </w:pPr>
      <w:r>
        <w:t>Exercise Tracker</w:t>
      </w:r>
    </w:p>
    <w:p w:rsidR="006173CE" w:rsidRDefault="006173CE" w:rsidP="00053498">
      <w:pPr>
        <w:numPr>
          <w:ilvl w:val="0"/>
          <w:numId w:val="26"/>
        </w:numPr>
        <w:spacing w:after="160" w:line="259" w:lineRule="auto"/>
      </w:pPr>
      <w:r>
        <w:t>Weight Tracker</w:t>
      </w:r>
    </w:p>
    <w:p w:rsidR="006173CE" w:rsidRDefault="006173CE" w:rsidP="00053498">
      <w:pPr>
        <w:numPr>
          <w:ilvl w:val="0"/>
          <w:numId w:val="26"/>
        </w:numPr>
        <w:spacing w:after="160" w:line="259" w:lineRule="auto"/>
      </w:pPr>
      <w:r>
        <w:t>Exercise Chart Management System</w:t>
      </w:r>
    </w:p>
    <w:p w:rsidR="006173CE" w:rsidRDefault="006173CE" w:rsidP="00053498">
      <w:pPr>
        <w:numPr>
          <w:ilvl w:val="0"/>
          <w:numId w:val="26"/>
        </w:numPr>
        <w:spacing w:after="160" w:line="259" w:lineRule="auto"/>
      </w:pPr>
      <w:r>
        <w:t>Food Chart Management System</w:t>
      </w:r>
    </w:p>
    <w:p w:rsidR="00BF61DB" w:rsidRDefault="006173CE" w:rsidP="006173CE">
      <w:pPr>
        <w:numPr>
          <w:ilvl w:val="0"/>
          <w:numId w:val="26"/>
        </w:numPr>
        <w:spacing w:after="160" w:line="259" w:lineRule="auto"/>
      </w:pPr>
      <w:r>
        <w:t>Web Sync Handler</w:t>
      </w:r>
    </w:p>
    <w:p w:rsidR="00BF61DB" w:rsidRDefault="006173CE" w:rsidP="00BF61DB">
      <w:pPr>
        <w:pStyle w:val="Heading3"/>
      </w:pPr>
      <w:r w:rsidRPr="009B688B">
        <w:rPr>
          <w:lang w:eastAsia="en-IN"/>
        </w:rPr>
        <w:t>FITNESS TRACKER</w:t>
      </w:r>
      <w:r>
        <w:rPr>
          <w:lang w:eastAsia="en-IN"/>
        </w:rPr>
        <w:t xml:space="preserve"> </w:t>
      </w:r>
      <w:r w:rsidRPr="007240B0">
        <w:t>GUI</w:t>
      </w:r>
      <w:r>
        <w:t>:</w:t>
      </w:r>
    </w:p>
    <w:p w:rsidR="006173CE" w:rsidRDefault="006173CE" w:rsidP="006173CE">
      <w:r>
        <w:t xml:space="preserve">  This part is the place through which user interacts. This module contains all the designs which are visible and intractable by users. User provides input through it and gets the output through it. It is generally created by various tools like Buttons, EditText etc</w:t>
      </w:r>
      <w:proofErr w:type="gramStart"/>
      <w:r>
        <w:t>. .</w:t>
      </w:r>
      <w:proofErr w:type="gramEnd"/>
      <w:r>
        <w:t xml:space="preserve"> This has following components:</w:t>
      </w:r>
    </w:p>
    <w:p w:rsidR="006173CE" w:rsidRDefault="006173CE" w:rsidP="00053498">
      <w:pPr>
        <w:numPr>
          <w:ilvl w:val="0"/>
          <w:numId w:val="27"/>
        </w:numPr>
        <w:spacing w:after="160" w:line="259" w:lineRule="auto"/>
      </w:pPr>
      <w:r>
        <w:t>Android App</w:t>
      </w:r>
    </w:p>
    <w:p w:rsidR="006173CE" w:rsidRDefault="006173CE" w:rsidP="00053498">
      <w:pPr>
        <w:numPr>
          <w:ilvl w:val="0"/>
          <w:numId w:val="27"/>
        </w:numPr>
        <w:spacing w:after="160" w:line="259" w:lineRule="auto"/>
      </w:pPr>
      <w:r>
        <w:t>Web Viewer</w:t>
      </w:r>
    </w:p>
    <w:p w:rsidR="006173CE" w:rsidRDefault="006173CE" w:rsidP="006173CE"/>
    <w:p w:rsidR="006173CE" w:rsidRDefault="006173CE" w:rsidP="006173CE">
      <w:r>
        <w:rPr>
          <w:noProof/>
          <w:lang w:val="en-US"/>
        </w:rPr>
        <w:drawing>
          <wp:inline distT="0" distB="0" distL="0" distR="0">
            <wp:extent cx="5686425" cy="2600166"/>
            <wp:effectExtent l="0" t="0" r="0" b="0"/>
            <wp:docPr id="72" name="Picture 72" descr="f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t-module"/>
                    <pic:cNvPicPr>
                      <a:picLocks noChangeAspect="1" noChangeArrowheads="1"/>
                    </pic:cNvPicPr>
                  </pic:nvPicPr>
                  <pic:blipFill>
                    <a:blip r:embed="rId26" cstate="print"/>
                    <a:srcRect/>
                    <a:stretch>
                      <a:fillRect/>
                    </a:stretch>
                  </pic:blipFill>
                  <pic:spPr bwMode="auto">
                    <a:xfrm>
                      <a:off x="0" y="0"/>
                      <a:ext cx="5701288" cy="2606962"/>
                    </a:xfrm>
                    <a:prstGeom prst="rect">
                      <a:avLst/>
                    </a:prstGeom>
                    <a:noFill/>
                    <a:ln w="9525">
                      <a:noFill/>
                      <a:miter lim="800000"/>
                      <a:headEnd/>
                      <a:tailEnd/>
                    </a:ln>
                  </pic:spPr>
                </pic:pic>
              </a:graphicData>
            </a:graphic>
          </wp:inline>
        </w:drawing>
      </w:r>
    </w:p>
    <w:p w:rsidR="006173CE" w:rsidRDefault="006173CE" w:rsidP="006173CE"/>
    <w:p w:rsidR="0005196D" w:rsidRDefault="006173CE" w:rsidP="0005196D">
      <w:pPr>
        <w:pStyle w:val="Heading3"/>
      </w:pPr>
      <w:r w:rsidRPr="009B688B">
        <w:rPr>
          <w:lang w:eastAsia="en-IN"/>
        </w:rPr>
        <w:lastRenderedPageBreak/>
        <w:t>FITNESS TRACKER</w:t>
      </w:r>
      <w:r>
        <w:rPr>
          <w:lang w:eastAsia="en-IN"/>
        </w:rPr>
        <w:t xml:space="preserve"> </w:t>
      </w:r>
      <w:r>
        <w:t xml:space="preserve">Storage: </w:t>
      </w:r>
    </w:p>
    <w:p w:rsidR="006173CE" w:rsidRDefault="006173CE" w:rsidP="006173CE">
      <w:r>
        <w:t xml:space="preserve">In this module all the data are stored. </w:t>
      </w:r>
      <w:r w:rsidRPr="009B688B">
        <w:rPr>
          <w:rFonts w:ascii="Arial" w:hAnsi="Arial" w:cs="Arial"/>
          <w:b/>
          <w:i/>
          <w:color w:val="222222"/>
          <w:lang w:eastAsia="en-IN"/>
        </w:rPr>
        <w:t>FITNESS TRACKER</w:t>
      </w:r>
      <w:r>
        <w:rPr>
          <w:rFonts w:ascii="Arial" w:hAnsi="Arial" w:cs="Arial"/>
          <w:b/>
          <w:i/>
          <w:color w:val="222222"/>
          <w:lang w:eastAsia="en-IN"/>
        </w:rPr>
        <w:t xml:space="preserve"> </w:t>
      </w:r>
      <w:r>
        <w:t>Engine stores data in this module and fetches them for output through this module.</w:t>
      </w:r>
    </w:p>
    <w:p w:rsidR="008F17FD" w:rsidRDefault="006173CE" w:rsidP="008F17FD">
      <w:pPr>
        <w:pStyle w:val="Heading3"/>
      </w:pPr>
      <w:r w:rsidRPr="009B688B">
        <w:rPr>
          <w:lang w:eastAsia="en-IN"/>
        </w:rPr>
        <w:t>FITNESS TRACKER</w:t>
      </w:r>
      <w:r>
        <w:rPr>
          <w:lang w:eastAsia="en-IN"/>
        </w:rPr>
        <w:t xml:space="preserve"> </w:t>
      </w:r>
      <w:r w:rsidRPr="002D752F">
        <w:rPr>
          <w:lang w:eastAsia="en-IN"/>
        </w:rPr>
        <w:t>web site</w:t>
      </w:r>
      <w:r>
        <w:t xml:space="preserve">: </w:t>
      </w:r>
    </w:p>
    <w:p w:rsidR="00D84650" w:rsidRDefault="006173CE" w:rsidP="006173CE">
      <w:r>
        <w:t xml:space="preserve"> This place gets input from the </w:t>
      </w:r>
      <w:r w:rsidRPr="009B688B">
        <w:rPr>
          <w:rFonts w:ascii="Arial" w:hAnsi="Arial" w:cs="Arial"/>
          <w:b/>
          <w:i/>
          <w:color w:val="222222"/>
          <w:lang w:eastAsia="en-IN"/>
        </w:rPr>
        <w:t>FITNESS TRACKER</w:t>
      </w:r>
      <w:r>
        <w:t xml:space="preserve"> Storage. All the relevant data sent by user to server, which could be accessed by user globally.</w:t>
      </w:r>
    </w:p>
    <w:p w:rsidR="00D84650" w:rsidRDefault="00D84650" w:rsidP="00D84650">
      <w:pPr>
        <w:pStyle w:val="Heading2"/>
        <w:rPr>
          <w:lang w:val="en-US"/>
        </w:rPr>
      </w:pPr>
      <w:bookmarkStart w:id="89" w:name="_Toc352080069"/>
      <w:r>
        <w:t>Data integrity and constraints</w:t>
      </w:r>
      <w:bookmarkEnd w:id="89"/>
    </w:p>
    <w:p w:rsidR="00D84650" w:rsidRPr="00DC60D5" w:rsidRDefault="00D84650" w:rsidP="00D84650">
      <w:pPr>
        <w:pStyle w:val="BodyText"/>
        <w:tabs>
          <w:tab w:val="num" w:pos="1440"/>
        </w:tabs>
        <w:jc w:val="both"/>
      </w:pPr>
      <w:r>
        <w:tab/>
        <w:t xml:space="preserve">We have used </w:t>
      </w:r>
      <w:r w:rsidRPr="00DC60D5">
        <w:t>Integrity constraints</w:t>
      </w:r>
      <w:r>
        <w:t xml:space="preserve"> in </w:t>
      </w:r>
      <w:r w:rsidR="00B50892">
        <w:rPr>
          <w:b/>
        </w:rPr>
        <w:t>FT</w:t>
      </w:r>
      <w:r>
        <w:t xml:space="preserve"> t</w:t>
      </w:r>
      <w:r w:rsidRPr="00DC60D5">
        <w:t xml:space="preserve">o ensure accuracy and consistency of data in a relational database. Data integrity </w:t>
      </w:r>
      <w:proofErr w:type="gramStart"/>
      <w:r w:rsidRPr="00DC60D5">
        <w:t>is handled</w:t>
      </w:r>
      <w:proofErr w:type="gramEnd"/>
      <w:r w:rsidRPr="00DC60D5">
        <w:t xml:space="preserve"> in a relational database through the concept of referential integrity. </w:t>
      </w:r>
      <w:proofErr w:type="gramStart"/>
      <w:r w:rsidRPr="00DC60D5">
        <w:t>There are many types of integrity constraints</w:t>
      </w:r>
      <w:r>
        <w:t xml:space="preserve"> in </w:t>
      </w:r>
      <w:r w:rsidR="00B50892">
        <w:rPr>
          <w:b/>
        </w:rPr>
        <w:t>FT</w:t>
      </w:r>
      <w:r w:rsidRPr="00DC60D5">
        <w:t xml:space="preserve"> that play a role in referential integrity.</w:t>
      </w:r>
      <w:proofErr w:type="gramEnd"/>
    </w:p>
    <w:p w:rsidR="00D84650" w:rsidRDefault="00D84650" w:rsidP="00D84650">
      <w:pPr>
        <w:pStyle w:val="BodyText"/>
        <w:tabs>
          <w:tab w:val="num" w:pos="1440"/>
        </w:tabs>
        <w:jc w:val="both"/>
      </w:pPr>
      <w:r>
        <w:tab/>
      </w:r>
      <w:r w:rsidRPr="00DC60D5">
        <w:t>Codd initially defined two sets of constraints but, in his second version of the relational model, he came up with four integri</w:t>
      </w:r>
      <w:r>
        <w:t>ty constraints:</w:t>
      </w:r>
    </w:p>
    <w:p w:rsidR="00D84650" w:rsidRPr="00DC60D5" w:rsidRDefault="00D84650" w:rsidP="00D84650">
      <w:pPr>
        <w:pStyle w:val="Heading3"/>
      </w:pPr>
      <w:bookmarkStart w:id="90" w:name="_Toc352080070"/>
      <w:r w:rsidRPr="00DC60D5">
        <w:t>Entity integrity</w:t>
      </w:r>
      <w:bookmarkEnd w:id="90"/>
    </w:p>
    <w:p w:rsidR="00D84650" w:rsidRPr="00F86DF5" w:rsidRDefault="00D84650" w:rsidP="00D84650">
      <w:pPr>
        <w:pStyle w:val="BodyText"/>
        <w:tabs>
          <w:tab w:val="num" w:pos="1440"/>
        </w:tabs>
        <w:jc w:val="both"/>
      </w:pPr>
      <w:r>
        <w:tab/>
      </w:r>
      <w:r w:rsidRPr="00F86DF5">
        <w:t xml:space="preserve">In </w:t>
      </w:r>
      <w:proofErr w:type="gramStart"/>
      <w:r w:rsidR="00B50892">
        <w:rPr>
          <w:b/>
        </w:rPr>
        <w:t>FT</w:t>
      </w:r>
      <w:proofErr w:type="gramEnd"/>
      <w:r w:rsidRPr="00F86DF5">
        <w:t xml:space="preserve"> we used various type of primary key and consciously we set the primary key property as not null. The entity integrity constraint states that no primary key value can be null. This is because the primary key value </w:t>
      </w:r>
      <w:proofErr w:type="gramStart"/>
      <w:r w:rsidRPr="00F86DF5">
        <w:t>is used</w:t>
      </w:r>
      <w:proofErr w:type="gramEnd"/>
      <w:r w:rsidRPr="00F86DF5">
        <w:t xml:space="preserve"> to identify individual tuples in a relation. Having null value for the primary key implies that we cannot identify some tuples.This also specifies that there may not be any duplicate entries in primary key column key row.</w:t>
      </w:r>
    </w:p>
    <w:p w:rsidR="00D84650" w:rsidRPr="00DC60D5" w:rsidRDefault="00D84650" w:rsidP="00D84650">
      <w:pPr>
        <w:pStyle w:val="Heading3"/>
      </w:pPr>
      <w:bookmarkStart w:id="91" w:name="_Toc352080071"/>
      <w:r w:rsidRPr="00DC60D5">
        <w:t>Referential Integrity</w:t>
      </w:r>
      <w:bookmarkEnd w:id="91"/>
    </w:p>
    <w:p w:rsidR="00D84650" w:rsidRPr="00DC60D5" w:rsidRDefault="00D84650" w:rsidP="00D84650">
      <w:pPr>
        <w:pStyle w:val="BodyText"/>
        <w:tabs>
          <w:tab w:val="num" w:pos="1440"/>
        </w:tabs>
        <w:jc w:val="both"/>
      </w:pPr>
      <w:r>
        <w:tab/>
      </w:r>
      <w:r w:rsidRPr="00DC60D5">
        <w:t xml:space="preserve">The referential integrity constraint </w:t>
      </w:r>
      <w:proofErr w:type="gramStart"/>
      <w:r w:rsidRPr="00DC60D5">
        <w:t>is specified</w:t>
      </w:r>
      <w:proofErr w:type="gramEnd"/>
      <w:r w:rsidRPr="00DC60D5">
        <w:t xml:space="preserve">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84650" w:rsidRPr="00DC60D5" w:rsidRDefault="00D84650" w:rsidP="00D84650">
      <w:pPr>
        <w:pStyle w:val="Heading3"/>
        <w:rPr>
          <w:lang w:eastAsia="ar-SA"/>
        </w:rPr>
      </w:pPr>
      <w:bookmarkStart w:id="92" w:name="_Toc352080072"/>
      <w:r w:rsidRPr="00DC60D5">
        <w:rPr>
          <w:lang w:eastAsia="ar-SA"/>
        </w:rPr>
        <w:t>Domain Integrity</w:t>
      </w:r>
      <w:bookmarkEnd w:id="92"/>
    </w:p>
    <w:p w:rsidR="00D84650" w:rsidRDefault="00D84650" w:rsidP="00D84650">
      <w:pPr>
        <w:pStyle w:val="BodyText"/>
        <w:tabs>
          <w:tab w:val="num" w:pos="1440"/>
        </w:tabs>
        <w:jc w:val="both"/>
      </w:pPr>
      <w:r>
        <w:tab/>
      </w:r>
      <w:r w:rsidR="00B50892">
        <w:rPr>
          <w:b/>
        </w:rPr>
        <w:t>FT</w:t>
      </w:r>
      <w:r>
        <w:t xml:space="preserve"> has various type of data field with set by default value of Null because if the </w:t>
      </w:r>
      <w:proofErr w:type="gramStart"/>
      <w:r>
        <w:t>value is not provided by the user</w:t>
      </w:r>
      <w:proofErr w:type="gramEnd"/>
      <w:r>
        <w:t>, the vale will be set as null. The</w:t>
      </w:r>
      <w:r w:rsidRPr="00DC60D5">
        <w:t xml:space="preserve"> domain integrity states that every element from a relation should respect the type and restrictions of its corresponding attribute. A type can have a variable </w:t>
      </w:r>
      <w:proofErr w:type="gramStart"/>
      <w:r w:rsidRPr="00DC60D5">
        <w:t>length which</w:t>
      </w:r>
      <w:proofErr w:type="gramEnd"/>
      <w:r w:rsidRPr="00DC60D5">
        <w:t xml:space="preserve"> needs to be respected. Restrictions could be the range of values that the element can have, the default value if none </w:t>
      </w:r>
      <w:proofErr w:type="gramStart"/>
      <w:r w:rsidRPr="00DC60D5">
        <w:t>is provided</w:t>
      </w:r>
      <w:proofErr w:type="gramEnd"/>
      <w:r w:rsidRPr="00DC60D5">
        <w:t>, and if the element can be NULL.</w:t>
      </w:r>
    </w:p>
    <w:p w:rsidR="00D84650" w:rsidRDefault="00D84650" w:rsidP="00D84650">
      <w:pPr>
        <w:pStyle w:val="BodyText"/>
        <w:tabs>
          <w:tab w:val="num" w:pos="1440"/>
        </w:tabs>
        <w:jc w:val="both"/>
      </w:pPr>
    </w:p>
    <w:p w:rsidR="00D84650" w:rsidRDefault="00D84650" w:rsidP="00D84650">
      <w:pPr>
        <w:pStyle w:val="BodyText"/>
        <w:tabs>
          <w:tab w:val="num" w:pos="1440"/>
        </w:tabs>
        <w:jc w:val="both"/>
      </w:pPr>
    </w:p>
    <w:p w:rsidR="00D84650" w:rsidRPr="00DC60D5" w:rsidRDefault="00D84650" w:rsidP="00D84650">
      <w:pPr>
        <w:pStyle w:val="Heading3"/>
      </w:pPr>
      <w:bookmarkStart w:id="93" w:name="_Toc352080073"/>
      <w:r w:rsidRPr="00DC60D5">
        <w:t>User Defined Integrity</w:t>
      </w:r>
      <w:bookmarkEnd w:id="93"/>
    </w:p>
    <w:p w:rsidR="00D84650" w:rsidRPr="00F86DF5" w:rsidRDefault="00D84650" w:rsidP="00D84650">
      <w:pPr>
        <w:pStyle w:val="BodyText"/>
        <w:tabs>
          <w:tab w:val="num" w:pos="1440"/>
        </w:tabs>
        <w:jc w:val="both"/>
      </w:pPr>
      <w:r>
        <w:tab/>
      </w:r>
      <w:r w:rsidRPr="00DC60D5">
        <w:t xml:space="preserve">A business rule is a statement that defines or constrains some aspect of the business. It </w:t>
      </w:r>
      <w:proofErr w:type="gramStart"/>
      <w:r w:rsidRPr="00DC60D5">
        <w:t>is intended</w:t>
      </w:r>
      <w:proofErr w:type="gramEnd"/>
      <w:r w:rsidRPr="00DC60D5">
        <w:t xml:space="preserve"> to assert business structure or to control or influence the behaviour of the business. </w:t>
      </w:r>
    </w:p>
    <w:p w:rsidR="00D84650" w:rsidRDefault="00D84650" w:rsidP="006173CE"/>
    <w:p w:rsidR="00D84650" w:rsidRDefault="00D84650" w:rsidP="006173CE"/>
    <w:p w:rsidR="006173CE" w:rsidRPr="006173CE" w:rsidRDefault="006173CE" w:rsidP="006173CE"/>
    <w:p w:rsidR="00472BB3" w:rsidRDefault="00B4442A" w:rsidP="004D6216">
      <w:pPr>
        <w:pStyle w:val="Heading2"/>
      </w:pPr>
      <w:bookmarkStart w:id="94" w:name="_Toc367287839"/>
      <w:r>
        <w:lastRenderedPageBreak/>
        <w:t>Database design</w:t>
      </w:r>
      <w:bookmarkEnd w:id="94"/>
    </w:p>
    <w:p w:rsidR="00B36050" w:rsidRDefault="00F86DF5" w:rsidP="00F86DF5">
      <w:pPr>
        <w:pStyle w:val="BodyText"/>
        <w:tabs>
          <w:tab w:val="num" w:pos="1440"/>
        </w:tabs>
        <w:jc w:val="both"/>
      </w:pPr>
      <w:r>
        <w:tab/>
      </w:r>
      <w:r w:rsidR="00B36050">
        <w:t xml:space="preserve">Database tables and corresponding keys </w:t>
      </w:r>
      <w:proofErr w:type="gramStart"/>
      <w:r w:rsidR="00B36050">
        <w:t>are shown</w:t>
      </w:r>
      <w:proofErr w:type="gramEnd"/>
      <w:r w:rsidR="00B36050">
        <w:t xml:space="preserve">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7"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8"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9"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0"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val="en-US"/>
        </w:rPr>
        <w:lastRenderedPageBreak/>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1"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p w:rsidR="004F67BE" w:rsidRDefault="004F67BE" w:rsidP="004F67BE">
      <w:r>
        <w:t xml:space="preserve">The database used for this software is called </w:t>
      </w:r>
      <w:r>
        <w:rPr>
          <w:b/>
        </w:rPr>
        <w:t>fitnesstrackerd</w:t>
      </w:r>
      <w:r w:rsidRPr="00204C1F">
        <w:rPr>
          <w:b/>
        </w:rPr>
        <w:t>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2306"/>
        <w:gridCol w:w="6936"/>
      </w:tblGrid>
      <w:tr w:rsidR="004F67BE" w:rsidRPr="00D22A1D" w:rsidTr="00E262B2">
        <w:tc>
          <w:tcPr>
            <w:tcW w:w="2152" w:type="dxa"/>
          </w:tcPr>
          <w:p w:rsidR="004F67BE" w:rsidRPr="00D22A1D" w:rsidRDefault="004F67BE" w:rsidP="00E262B2">
            <w:pPr>
              <w:widowControl w:val="0"/>
              <w:suppressAutoHyphens/>
              <w:rPr>
                <w:rFonts w:eastAsia="Arial"/>
              </w:rPr>
            </w:pPr>
            <w:r w:rsidRPr="00D22A1D">
              <w:rPr>
                <w:rFonts w:eastAsia="Arial"/>
                <w:b/>
                <w:bCs/>
              </w:rPr>
              <w:t>Entities</w:t>
            </w:r>
          </w:p>
        </w:tc>
        <w:tc>
          <w:tcPr>
            <w:tcW w:w="7424" w:type="dxa"/>
          </w:tcPr>
          <w:p w:rsidR="004F67BE" w:rsidRPr="00D22A1D" w:rsidRDefault="004F67BE" w:rsidP="00E262B2">
            <w:pPr>
              <w:widowControl w:val="0"/>
              <w:suppressAutoHyphens/>
              <w:rPr>
                <w:rFonts w:eastAsia="Arial"/>
                <w:b/>
                <w:bCs/>
              </w:rPr>
            </w:pPr>
            <w:r w:rsidRPr="00D22A1D">
              <w:rPr>
                <w:rFonts w:eastAsia="Arial"/>
                <w:b/>
                <w:bCs/>
              </w:rPr>
              <w:t>Attributes</w:t>
            </w:r>
          </w:p>
        </w:tc>
      </w:tr>
      <w:tr w:rsidR="004F67BE" w:rsidRPr="00D22A1D" w:rsidTr="00E262B2">
        <w:trPr>
          <w:trHeight w:val="548"/>
        </w:trPr>
        <w:tc>
          <w:tcPr>
            <w:tcW w:w="2152" w:type="dxa"/>
          </w:tcPr>
          <w:p w:rsidR="004F67BE" w:rsidRPr="00D22A1D" w:rsidRDefault="004F67BE" w:rsidP="00E262B2">
            <w:pPr>
              <w:widowControl w:val="0"/>
              <w:suppressAutoHyphens/>
              <w:rPr>
                <w:rFonts w:eastAsia="Arial"/>
              </w:rPr>
            </w:pPr>
            <w:r w:rsidRPr="00D22A1D">
              <w:rPr>
                <w:rFonts w:eastAsia="Arial"/>
              </w:rPr>
              <w:t>User</w:t>
            </w:r>
          </w:p>
        </w:tc>
        <w:tc>
          <w:tcPr>
            <w:tcW w:w="7424" w:type="dxa"/>
          </w:tcPr>
          <w:p w:rsidR="004F67BE" w:rsidRPr="00DA0536"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 Name, trainer, full Name, imageUrl, dob,  weight,        exChart, dietChart, exercises, foods.</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WeightChart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currentWeightValue, targetWeightValue,</w:t>
            </w:r>
          </w:p>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AverageWeightValue, unit, assigningDate, targetDate.</w:t>
            </w:r>
          </w:p>
        </w:tc>
      </w:tr>
      <w:tr w:rsidR="004F67BE" w:rsidRPr="00D22A1D" w:rsidTr="00E262B2">
        <w:tc>
          <w:tcPr>
            <w:tcW w:w="2152"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FoodItem</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caloryCount, proteinCount, fatCount, name, preferredQuantity, imageUrl.</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DietChart</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username, trainerName, breakfast, lunch, dinner, snacks, target DailyValue, assigningDate, targe Date.</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ExerciseItem</w:t>
            </w:r>
          </w:p>
        </w:tc>
        <w:tc>
          <w:tcPr>
            <w:tcW w:w="7424" w:type="dxa"/>
          </w:tcPr>
          <w:p w:rsidR="004F67BE" w:rsidRPr="00A442E6"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name, type, caloryburnt, sets, repetition, PreferredDuration, preferredWeight, ImageUrl, videoUrl, specialInstructions.</w:t>
            </w:r>
          </w:p>
        </w:tc>
      </w:tr>
      <w:tr w:rsidR="004F67BE" w:rsidRPr="00D22A1D" w:rsidTr="00E262B2">
        <w:tc>
          <w:tcPr>
            <w:tcW w:w="2152" w:type="dxa"/>
          </w:tcPr>
          <w:p w:rsidR="004F67BE" w:rsidRDefault="004F67BE"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exercises, startTime, duration,</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WeeklyTotalDuration, targetDailyValue, AssigningDate, targetDate.</w:t>
            </w:r>
          </w:p>
        </w:tc>
      </w:tr>
      <w:tr w:rsidR="004F67BE" w:rsidRPr="00D22A1D" w:rsidTr="00E262B2">
        <w:trPr>
          <w:trHeight w:val="467"/>
        </w:trPr>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FoodEntryDaywise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xml:space="preserve">, breakfast, lunch, dinner, snacks, totalDailyValue, current Date.  </w:t>
            </w:r>
          </w:p>
        </w:tc>
      </w:tr>
      <w:tr w:rsidR="004F67BE" w:rsidRPr="00D22A1D" w:rsidTr="00E262B2">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ExerciseEntryDaywise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cardioExercise, strengthExercise, totalDailyCalorieBurnt, </w:t>
            </w:r>
          </w:p>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currentDate</w:t>
            </w:r>
            <w:proofErr w:type="gramEnd"/>
            <w:r>
              <w:rPr>
                <w:rFonts w:ascii="Consolas" w:hAnsi="Consolas" w:cs="Consolas"/>
                <w:sz w:val="19"/>
                <w:szCs w:val="19"/>
              </w:rPr>
              <w:t>.</w:t>
            </w:r>
          </w:p>
        </w:tc>
      </w:tr>
      <w:tr w:rsidR="004F67BE" w:rsidRPr="00D22A1D" w:rsidTr="00E262B2">
        <w:trPr>
          <w:trHeight w:val="422"/>
        </w:trPr>
        <w:tc>
          <w:tcPr>
            <w:tcW w:w="2152"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username, imageUrl, websiteUrl, trainees.</w:t>
            </w:r>
          </w:p>
        </w:tc>
      </w:tr>
      <w:tr w:rsidR="004F67BE" w:rsidRPr="00D22A1D" w:rsidTr="00E262B2">
        <w:trPr>
          <w:trHeight w:val="422"/>
        </w:trPr>
        <w:tc>
          <w:tcPr>
            <w:tcW w:w="2152" w:type="dxa"/>
          </w:tcPr>
          <w:p w:rsidR="004F67BE" w:rsidRPr="00DC0989" w:rsidRDefault="004F67BE" w:rsidP="00E262B2">
            <w:pPr>
              <w:autoSpaceDE w:val="0"/>
              <w:autoSpaceDN w:val="0"/>
              <w:adjustRightInd w:val="0"/>
              <w:spacing w:after="0" w:line="240" w:lineRule="auto"/>
              <w:rPr>
                <w:rFonts w:ascii="Consolas" w:hAnsi="Consolas" w:cs="Consolas"/>
                <w:iCs/>
                <w:sz w:val="19"/>
                <w:szCs w:val="19"/>
              </w:rPr>
            </w:pPr>
            <w:r w:rsidRPr="00DC0989">
              <w:rPr>
                <w:rFonts w:ascii="Consolas" w:hAnsi="Consolas" w:cs="Consolas"/>
                <w:iCs/>
                <w:color w:val="2B91AF"/>
                <w:sz w:val="19"/>
                <w:szCs w:val="19"/>
              </w:rPr>
              <w:t>Report</w:t>
            </w:r>
          </w:p>
          <w:p w:rsidR="004F67BE" w:rsidRPr="00DC0989" w:rsidRDefault="004F67BE" w:rsidP="00E262B2">
            <w:pPr>
              <w:autoSpaceDE w:val="0"/>
              <w:autoSpaceDN w:val="0"/>
              <w:adjustRightInd w:val="0"/>
              <w:spacing w:after="0" w:line="240" w:lineRule="auto"/>
              <w:rPr>
                <w:rFonts w:ascii="Consolas" w:hAnsi="Consolas" w:cs="Consolas"/>
                <w:color w:val="2B91AF"/>
                <w:sz w:val="19"/>
                <w:szCs w:val="19"/>
              </w:rPr>
            </w:pPr>
          </w:p>
        </w:tc>
        <w:tc>
          <w:tcPr>
            <w:tcW w:w="7424" w:type="dxa"/>
          </w:tcPr>
          <w:p w:rsidR="004F67BE" w:rsidRPr="00DC0989"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iCs/>
                <w:sz w:val="19"/>
                <w:szCs w:val="19"/>
              </w:rPr>
              <w:t>i</w:t>
            </w:r>
            <w:r w:rsidRPr="00DC0989">
              <w:rPr>
                <w:rFonts w:ascii="Consolas" w:hAnsi="Consolas" w:cs="Consolas"/>
                <w:iCs/>
                <w:sz w:val="19"/>
                <w:szCs w:val="19"/>
              </w:rPr>
              <w:t>d</w:t>
            </w:r>
            <w:proofErr w:type="gramEnd"/>
            <w:r w:rsidRPr="00DC0989">
              <w:rPr>
                <w:rFonts w:ascii="Consolas" w:hAnsi="Consolas" w:cs="Consolas"/>
                <w:iCs/>
                <w:sz w:val="19"/>
                <w:szCs w:val="19"/>
              </w:rPr>
              <w:t>,</w:t>
            </w:r>
            <w:r>
              <w:rPr>
                <w:rFonts w:ascii="Consolas" w:hAnsi="Consolas" w:cs="Consolas"/>
                <w:iCs/>
                <w:sz w:val="19"/>
                <w:szCs w:val="19"/>
              </w:rPr>
              <w:t xml:space="preserve"> </w:t>
            </w:r>
            <w:r w:rsidRPr="00DC0989">
              <w:rPr>
                <w:rFonts w:ascii="Consolas" w:hAnsi="Consolas" w:cs="Consolas"/>
                <w:iCs/>
                <w:sz w:val="19"/>
                <w:szCs w:val="19"/>
              </w:rPr>
              <w:t>date,</w:t>
            </w:r>
            <w:r>
              <w:rPr>
                <w:rFonts w:ascii="Consolas" w:hAnsi="Consolas" w:cs="Consolas"/>
                <w:iCs/>
                <w:sz w:val="19"/>
                <w:szCs w:val="19"/>
              </w:rPr>
              <w:t xml:space="preserve"> </w:t>
            </w:r>
            <w:r w:rsidRPr="00DC0989">
              <w:rPr>
                <w:rFonts w:ascii="Consolas" w:hAnsi="Consolas" w:cs="Consolas"/>
                <w:iCs/>
                <w:sz w:val="19"/>
                <w:szCs w:val="19"/>
              </w:rPr>
              <w:t>type,</w:t>
            </w:r>
            <w:r>
              <w:rPr>
                <w:rFonts w:ascii="Consolas" w:hAnsi="Consolas" w:cs="Consolas"/>
                <w:iCs/>
                <w:sz w:val="19"/>
                <w:szCs w:val="19"/>
              </w:rPr>
              <w:t xml:space="preserve"> description.</w:t>
            </w:r>
          </w:p>
        </w:tc>
      </w:tr>
    </w:tbl>
    <w:p w:rsidR="00B36050" w:rsidRPr="00472BB3" w:rsidRDefault="00B36050" w:rsidP="00472BB3">
      <w:pPr>
        <w:rPr>
          <w:lang w:val="en-US"/>
        </w:rPr>
      </w:pPr>
    </w:p>
    <w:p w:rsidR="00D57D8F" w:rsidRDefault="00B4442A" w:rsidP="00F662D9">
      <w:pPr>
        <w:pStyle w:val="Heading2"/>
        <w:ind w:firstLine="576"/>
      </w:pPr>
      <w:bookmarkStart w:id="95" w:name="_Toc367287840"/>
      <w:r>
        <w:t>User Interface Design</w:t>
      </w:r>
      <w:bookmarkEnd w:id="95"/>
    </w:p>
    <w:p w:rsidR="00E91D61" w:rsidRDefault="00E91D61" w:rsidP="00E91D61">
      <w:pPr>
        <w:pStyle w:val="Heading3"/>
      </w:pPr>
      <w:r>
        <w:t>Android User Interface Design</w:t>
      </w:r>
    </w:p>
    <w:p w:rsidR="00E91D61" w:rsidRPr="00E91D61" w:rsidRDefault="00E91D61" w:rsidP="00E91D61"/>
    <w:p w:rsidR="004769BB" w:rsidRPr="004769BB" w:rsidRDefault="004769BB" w:rsidP="00E91D61">
      <w:pPr>
        <w:pStyle w:val="Heading4"/>
        <w:rPr>
          <w:rFonts w:eastAsiaTheme="minorHAnsi"/>
        </w:rPr>
      </w:pPr>
      <w:bookmarkStart w:id="96" w:name="_Toc367287841"/>
      <w:r w:rsidRPr="004769BB">
        <w:rPr>
          <w:rFonts w:eastAsiaTheme="minorHAnsi"/>
        </w:rPr>
        <w:t>Main Window without Login</w:t>
      </w:r>
      <w:bookmarkEnd w:id="96"/>
    </w:p>
    <w:p w:rsidR="004769BB" w:rsidRDefault="004769BB" w:rsidP="00472BB3">
      <w:pPr>
        <w:rPr>
          <w:lang w:val="en-US"/>
        </w:rPr>
      </w:pPr>
    </w:p>
    <w:p w:rsidR="003C60A4" w:rsidRDefault="00CF5ABD" w:rsidP="00472BB3">
      <w:pPr>
        <w:rPr>
          <w:lang w:val="en-US"/>
        </w:rPr>
      </w:pPr>
      <w:r>
        <w:rPr>
          <w:noProof/>
          <w:lang w:val="en-US"/>
        </w:rPr>
        <w:lastRenderedPageBreak/>
        <w:drawing>
          <wp:inline distT="0" distB="0" distL="0" distR="0">
            <wp:extent cx="4601217" cy="7640117"/>
            <wp:effectExtent l="19050" t="0" r="8883"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2" cstate="print"/>
                    <a:stretch>
                      <a:fillRect/>
                    </a:stretch>
                  </pic:blipFill>
                  <pic:spPr>
                    <a:xfrm>
                      <a:off x="0" y="0"/>
                      <a:ext cx="4601217" cy="7640117"/>
                    </a:xfrm>
                    <a:prstGeom prst="rect">
                      <a:avLst/>
                    </a:prstGeom>
                  </pic:spPr>
                </pic:pic>
              </a:graphicData>
            </a:graphic>
          </wp:inline>
        </w:drawing>
      </w:r>
    </w:p>
    <w:p w:rsidR="003C60A4" w:rsidRDefault="003C60A4" w:rsidP="00472BB3">
      <w:pPr>
        <w:rPr>
          <w:lang w:val="en-US"/>
        </w:rPr>
      </w:pPr>
    </w:p>
    <w:p w:rsidR="00CF5ABD" w:rsidRDefault="00CF5ABD" w:rsidP="00472BB3">
      <w:pPr>
        <w:rPr>
          <w:lang w:val="en-US"/>
        </w:rPr>
      </w:pPr>
    </w:p>
    <w:p w:rsidR="00CF5ABD" w:rsidRDefault="00CF5ABD" w:rsidP="00472BB3">
      <w:pPr>
        <w:rPr>
          <w:lang w:val="en-US"/>
        </w:rPr>
      </w:pPr>
    </w:p>
    <w:p w:rsidR="002002BF" w:rsidRDefault="002002BF" w:rsidP="00E91D61">
      <w:pPr>
        <w:pStyle w:val="Heading4"/>
        <w:rPr>
          <w:lang w:val="en-US"/>
        </w:rPr>
      </w:pPr>
      <w:bookmarkStart w:id="97" w:name="_Toc367287842"/>
      <w:r w:rsidRPr="002002BF">
        <w:rPr>
          <w:lang w:val="en-US"/>
        </w:rPr>
        <w:lastRenderedPageBreak/>
        <w:t xml:space="preserve">Create New </w:t>
      </w:r>
      <w:r>
        <w:rPr>
          <w:lang w:val="en-US"/>
        </w:rPr>
        <w:t>User Account</w:t>
      </w:r>
      <w:bookmarkEnd w:id="97"/>
    </w:p>
    <w:p w:rsidR="002002BF" w:rsidRDefault="00CF5ABD" w:rsidP="00472BB3">
      <w:pPr>
        <w:rPr>
          <w:noProof/>
          <w:lang w:eastAsia="en-IN"/>
        </w:rPr>
      </w:pPr>
      <w:r>
        <w:rPr>
          <w:noProof/>
          <w:lang w:val="en-US"/>
        </w:rPr>
        <w:drawing>
          <wp:inline distT="0" distB="0" distL="0" distR="0">
            <wp:extent cx="4601217" cy="7659169"/>
            <wp:effectExtent l="19050" t="0" r="8883" b="0"/>
            <wp:docPr id="2" name="Picture 1" descr="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3" cstate="print"/>
                    <a:stretch>
                      <a:fillRect/>
                    </a:stretch>
                  </pic:blipFill>
                  <pic:spPr>
                    <a:xfrm>
                      <a:off x="0" y="0"/>
                      <a:ext cx="4601217" cy="7659169"/>
                    </a:xfrm>
                    <a:prstGeom prst="rect">
                      <a:avLst/>
                    </a:prstGeom>
                  </pic:spPr>
                </pic:pic>
              </a:graphicData>
            </a:graphic>
          </wp:inline>
        </w:drawing>
      </w:r>
    </w:p>
    <w:p w:rsidR="00CF5ABD" w:rsidRDefault="00CF5ABD" w:rsidP="00472BB3">
      <w:pPr>
        <w:rPr>
          <w:noProof/>
          <w:lang w:eastAsia="en-IN"/>
        </w:rPr>
      </w:pPr>
    </w:p>
    <w:p w:rsidR="00CF5ABD" w:rsidRDefault="00CF5ABD" w:rsidP="00472BB3">
      <w:pPr>
        <w:rPr>
          <w:lang w:val="en-US"/>
        </w:rPr>
      </w:pPr>
    </w:p>
    <w:p w:rsidR="00CF5ABD" w:rsidRDefault="00CF5ABD" w:rsidP="00472BB3">
      <w:pPr>
        <w:rPr>
          <w:lang w:val="en-US"/>
        </w:rPr>
      </w:pPr>
    </w:p>
    <w:p w:rsidR="00CF5ABD" w:rsidRDefault="00CF5ABD" w:rsidP="00E91D61">
      <w:pPr>
        <w:pStyle w:val="Heading4"/>
        <w:rPr>
          <w:lang w:val="en-US"/>
        </w:rPr>
      </w:pPr>
      <w:r w:rsidRPr="002002BF">
        <w:rPr>
          <w:lang w:val="en-US"/>
        </w:rPr>
        <w:lastRenderedPageBreak/>
        <w:t xml:space="preserve">Create New </w:t>
      </w:r>
      <w:r>
        <w:rPr>
          <w:lang w:val="en-US"/>
        </w:rPr>
        <w:t>User Account 2</w:t>
      </w:r>
    </w:p>
    <w:p w:rsidR="00EB1BC8" w:rsidRDefault="00EB1BC8" w:rsidP="00472BB3">
      <w:pPr>
        <w:rPr>
          <w:noProof/>
          <w:lang w:eastAsia="en-IN"/>
        </w:rPr>
      </w:pPr>
    </w:p>
    <w:p w:rsidR="00CF5ABD" w:rsidRDefault="00CF5ABD" w:rsidP="00472BB3">
      <w:pPr>
        <w:rPr>
          <w:lang w:val="en-US"/>
        </w:rPr>
      </w:pPr>
      <w:r>
        <w:rPr>
          <w:noProof/>
          <w:lang w:val="en-US"/>
        </w:rPr>
        <w:drawing>
          <wp:inline distT="0" distB="0" distL="0" distR="0">
            <wp:extent cx="4563112" cy="7621064"/>
            <wp:effectExtent l="19050" t="0" r="8888" b="0"/>
            <wp:docPr id="3" name="Picture 2"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34" cstate="print"/>
                    <a:stretch>
                      <a:fillRect/>
                    </a:stretch>
                  </pic:blipFill>
                  <pic:spPr>
                    <a:xfrm>
                      <a:off x="0" y="0"/>
                      <a:ext cx="4563112" cy="7621064"/>
                    </a:xfrm>
                    <a:prstGeom prst="rect">
                      <a:avLst/>
                    </a:prstGeom>
                  </pic:spPr>
                </pic:pic>
              </a:graphicData>
            </a:graphic>
          </wp:inline>
        </w:drawing>
      </w:r>
    </w:p>
    <w:p w:rsidR="00EB1BC8" w:rsidRDefault="00EB1BC8" w:rsidP="00472BB3">
      <w:pPr>
        <w:rPr>
          <w:lang w:val="en-US"/>
        </w:rPr>
      </w:pPr>
    </w:p>
    <w:p w:rsidR="00EB1BC8" w:rsidRDefault="00EB1BC8" w:rsidP="00472BB3">
      <w:pPr>
        <w:rPr>
          <w:lang w:val="en-US"/>
        </w:rPr>
      </w:pPr>
    </w:p>
    <w:p w:rsidR="00EB1BC8" w:rsidRDefault="00EB1BC8" w:rsidP="00E91D61">
      <w:pPr>
        <w:pStyle w:val="Heading4"/>
        <w:rPr>
          <w:lang w:val="en-US"/>
        </w:rPr>
      </w:pPr>
      <w:r w:rsidRPr="002002BF">
        <w:rPr>
          <w:lang w:val="en-US"/>
        </w:rPr>
        <w:lastRenderedPageBreak/>
        <w:t xml:space="preserve">Create New </w:t>
      </w:r>
      <w:r>
        <w:rPr>
          <w:lang w:val="en-US"/>
        </w:rPr>
        <w:t>User Account 3</w:t>
      </w:r>
    </w:p>
    <w:p w:rsidR="00E91D61" w:rsidRDefault="00E91D61" w:rsidP="00833ACB">
      <w:pPr>
        <w:rPr>
          <w:lang w:val="en-US"/>
        </w:rPr>
      </w:pPr>
      <w:r>
        <w:rPr>
          <w:noProof/>
          <w:lang w:val="en-US"/>
        </w:rPr>
        <w:drawing>
          <wp:inline distT="0" distB="0" distL="0" distR="0">
            <wp:extent cx="4591691" cy="7678222"/>
            <wp:effectExtent l="19050" t="0" r="0" b="0"/>
            <wp:docPr id="4" name="Picture 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PNG"/>
                    <pic:cNvPicPr/>
                  </pic:nvPicPr>
                  <pic:blipFill>
                    <a:blip r:embed="rId35" cstate="print"/>
                    <a:stretch>
                      <a:fillRect/>
                    </a:stretch>
                  </pic:blipFill>
                  <pic:spPr>
                    <a:xfrm>
                      <a:off x="0" y="0"/>
                      <a:ext cx="4591691" cy="7678222"/>
                    </a:xfrm>
                    <a:prstGeom prst="rect">
                      <a:avLst/>
                    </a:prstGeom>
                  </pic:spPr>
                </pic:pic>
              </a:graphicData>
            </a:graphic>
          </wp:inline>
        </w:drawing>
      </w:r>
    </w:p>
    <w:p w:rsidR="002B0E1D" w:rsidRDefault="002B0E1D" w:rsidP="00E91D61">
      <w:pPr>
        <w:pStyle w:val="Heading4"/>
        <w:rPr>
          <w:lang w:val="en-US"/>
        </w:rPr>
      </w:pPr>
      <w:r>
        <w:rPr>
          <w:lang w:val="en-US"/>
        </w:rPr>
        <w:lastRenderedPageBreak/>
        <w:t>Login Window</w:t>
      </w:r>
    </w:p>
    <w:p w:rsidR="002B0E1D" w:rsidRDefault="002B0E1D" w:rsidP="002B0E1D">
      <w:pPr>
        <w:rPr>
          <w:lang w:val="en-US"/>
        </w:rPr>
      </w:pPr>
      <w:r>
        <w:rPr>
          <w:noProof/>
          <w:lang w:val="en-US"/>
        </w:rPr>
        <w:drawing>
          <wp:inline distT="0" distB="0" distL="0" distR="0">
            <wp:extent cx="4572638" cy="7640117"/>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cstate="print"/>
                    <a:stretch>
                      <a:fillRect/>
                    </a:stretch>
                  </pic:blipFill>
                  <pic:spPr>
                    <a:xfrm>
                      <a:off x="0" y="0"/>
                      <a:ext cx="4572638" cy="7640117"/>
                    </a:xfrm>
                    <a:prstGeom prst="rect">
                      <a:avLst/>
                    </a:prstGeom>
                  </pic:spPr>
                </pic:pic>
              </a:graphicData>
            </a:graphic>
          </wp:inline>
        </w:drawing>
      </w:r>
    </w:p>
    <w:p w:rsidR="002002BF" w:rsidRDefault="00E91D61" w:rsidP="00E91D61">
      <w:pPr>
        <w:pStyle w:val="Heading4"/>
        <w:rPr>
          <w:lang w:val="en-US"/>
        </w:rPr>
      </w:pPr>
      <w:r>
        <w:rPr>
          <w:lang w:val="en-US"/>
        </w:rPr>
        <w:lastRenderedPageBreak/>
        <w:t xml:space="preserve">Add food </w:t>
      </w:r>
    </w:p>
    <w:p w:rsidR="002002BF" w:rsidRDefault="00EE4E69" w:rsidP="002002BF">
      <w:pPr>
        <w:rPr>
          <w:lang w:val="en-US"/>
        </w:rPr>
      </w:pPr>
      <w:r>
        <w:rPr>
          <w:noProof/>
          <w:lang w:val="en-US"/>
        </w:rPr>
        <w:drawing>
          <wp:inline distT="0" distB="0" distL="0" distR="0">
            <wp:extent cx="4610744" cy="7668696"/>
            <wp:effectExtent l="19050" t="0" r="0" b="0"/>
            <wp:docPr id="5" name="Picture 4" descr="New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od.PNG"/>
                    <pic:cNvPicPr/>
                  </pic:nvPicPr>
                  <pic:blipFill>
                    <a:blip r:embed="rId37" cstate="print"/>
                    <a:stretch>
                      <a:fillRect/>
                    </a:stretch>
                  </pic:blipFill>
                  <pic:spPr>
                    <a:xfrm>
                      <a:off x="0" y="0"/>
                      <a:ext cx="4610744" cy="7668696"/>
                    </a:xfrm>
                    <a:prstGeom prst="rect">
                      <a:avLst/>
                    </a:prstGeom>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14AA5" w:rsidP="00D14AA5">
      <w:pPr>
        <w:pStyle w:val="Heading4"/>
      </w:pPr>
      <w:r>
        <w:t>Add exercise</w:t>
      </w:r>
      <w:r w:rsidR="002D1C7A">
        <w:t xml:space="preserve"> details</w:t>
      </w:r>
    </w:p>
    <w:p w:rsidR="00A7779B" w:rsidRPr="00A7779B" w:rsidRDefault="002B0E1D" w:rsidP="00A7779B">
      <w:pPr>
        <w:rPr>
          <w:lang w:val="en-US"/>
        </w:rPr>
      </w:pPr>
      <w:r>
        <w:rPr>
          <w:noProof/>
          <w:lang w:val="en-US"/>
        </w:rPr>
        <w:drawing>
          <wp:inline distT="0" distB="0" distL="0" distR="0">
            <wp:extent cx="4582165" cy="6287378"/>
            <wp:effectExtent l="19050" t="0" r="8885" b="0"/>
            <wp:docPr id="6" name="Picture 5" descr="Add 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xercise.PNG"/>
                    <pic:cNvPicPr/>
                  </pic:nvPicPr>
                  <pic:blipFill>
                    <a:blip r:embed="rId38" cstate="print"/>
                    <a:stretch>
                      <a:fillRect/>
                    </a:stretch>
                  </pic:blipFill>
                  <pic:spPr>
                    <a:xfrm>
                      <a:off x="0" y="0"/>
                      <a:ext cx="4582165" cy="6287378"/>
                    </a:xfrm>
                    <a:prstGeom prst="rect">
                      <a:avLst/>
                    </a:prstGeom>
                  </pic:spPr>
                </pic:pic>
              </a:graphicData>
            </a:graphic>
          </wp:inline>
        </w:drawing>
      </w:r>
    </w:p>
    <w:p w:rsidR="004769BB" w:rsidRDefault="00FB47BE" w:rsidP="00FB47BE">
      <w:pPr>
        <w:pStyle w:val="Heading4"/>
        <w:rPr>
          <w:lang w:val="en-US"/>
        </w:rPr>
      </w:pPr>
      <w:r>
        <w:rPr>
          <w:lang w:val="en-US"/>
        </w:rPr>
        <w:lastRenderedPageBreak/>
        <w:t>Daily details</w:t>
      </w:r>
    </w:p>
    <w:p w:rsidR="002D1C7A" w:rsidRPr="002D1C7A" w:rsidRDefault="002D1C7A" w:rsidP="002D1C7A">
      <w:pPr>
        <w:rPr>
          <w:lang w:val="en-US"/>
        </w:rPr>
      </w:pPr>
      <w:r>
        <w:rPr>
          <w:noProof/>
          <w:lang w:val="en-US"/>
        </w:rPr>
        <w:drawing>
          <wp:inline distT="0" distB="0" distL="0" distR="0">
            <wp:extent cx="4591691" cy="7602011"/>
            <wp:effectExtent l="19050" t="0" r="0" b="0"/>
            <wp:docPr id="8" name="Picture 7" descr="Dail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etails.PNG"/>
                    <pic:cNvPicPr/>
                  </pic:nvPicPr>
                  <pic:blipFill>
                    <a:blip r:embed="rId39" cstate="print"/>
                    <a:stretch>
                      <a:fillRect/>
                    </a:stretch>
                  </pic:blipFill>
                  <pic:spPr>
                    <a:xfrm>
                      <a:off x="0" y="0"/>
                      <a:ext cx="4591691" cy="7602011"/>
                    </a:xfrm>
                    <a:prstGeom prst="rect">
                      <a:avLst/>
                    </a:prstGeom>
                  </pic:spPr>
                </pic:pic>
              </a:graphicData>
            </a:graphic>
          </wp:inline>
        </w:drawing>
      </w:r>
    </w:p>
    <w:p w:rsidR="003C60A4" w:rsidRDefault="003C60A4" w:rsidP="00472BB3">
      <w:pPr>
        <w:rPr>
          <w:lang w:val="en-US"/>
        </w:rPr>
      </w:pPr>
    </w:p>
    <w:p w:rsidR="00C22047" w:rsidRDefault="00C33C4F" w:rsidP="00C33C4F">
      <w:pPr>
        <w:pStyle w:val="Heading4"/>
        <w:rPr>
          <w:lang w:val="en-US"/>
        </w:rPr>
      </w:pPr>
      <w:r>
        <w:rPr>
          <w:lang w:val="en-US"/>
        </w:rPr>
        <w:lastRenderedPageBreak/>
        <w:t>Add food to database</w:t>
      </w:r>
    </w:p>
    <w:p w:rsidR="00C33C4F" w:rsidRPr="00C33C4F" w:rsidRDefault="00C1425A" w:rsidP="00C33C4F">
      <w:pPr>
        <w:rPr>
          <w:lang w:val="en-US"/>
        </w:rPr>
      </w:pPr>
      <w:r>
        <w:rPr>
          <w:noProof/>
          <w:lang w:val="en-US"/>
        </w:rPr>
        <w:drawing>
          <wp:inline distT="0" distB="0" distL="0" distR="0">
            <wp:extent cx="4582165" cy="7621064"/>
            <wp:effectExtent l="19050" t="0" r="8885" b="0"/>
            <wp:docPr id="10" name="Picture 9" descr="add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ntry.PNG"/>
                    <pic:cNvPicPr/>
                  </pic:nvPicPr>
                  <pic:blipFill>
                    <a:blip r:embed="rId40" cstate="print"/>
                    <a:stretch>
                      <a:fillRect/>
                    </a:stretch>
                  </pic:blipFill>
                  <pic:spPr>
                    <a:xfrm>
                      <a:off x="0" y="0"/>
                      <a:ext cx="4582165" cy="7621064"/>
                    </a:xfrm>
                    <a:prstGeom prst="rect">
                      <a:avLst/>
                    </a:prstGeom>
                  </pic:spPr>
                </pic:pic>
              </a:graphicData>
            </a:graphic>
          </wp:inline>
        </w:drawing>
      </w:r>
    </w:p>
    <w:p w:rsidR="00A7779B" w:rsidRDefault="00A7779B" w:rsidP="00A7779B">
      <w:pPr>
        <w:rPr>
          <w:lang w:val="en-US"/>
        </w:rPr>
      </w:pPr>
    </w:p>
    <w:p w:rsidR="003C60A4" w:rsidRDefault="003C60A4" w:rsidP="00A7779B">
      <w:pPr>
        <w:rPr>
          <w:lang w:val="en-US"/>
        </w:rPr>
      </w:pPr>
    </w:p>
    <w:p w:rsidR="003C60A4" w:rsidRDefault="003C60A4" w:rsidP="00472BB3">
      <w:pPr>
        <w:rPr>
          <w:lang w:val="en-US"/>
        </w:rPr>
      </w:pPr>
    </w:p>
    <w:p w:rsidR="003C60A4" w:rsidRDefault="00F03434" w:rsidP="00F03434">
      <w:pPr>
        <w:pStyle w:val="Heading3"/>
        <w:rPr>
          <w:lang w:val="en-US"/>
        </w:rPr>
      </w:pPr>
      <w:r>
        <w:rPr>
          <w:lang w:val="en-US"/>
        </w:rPr>
        <w:lastRenderedPageBreak/>
        <w:t>Web User Interface Desing</w:t>
      </w:r>
    </w:p>
    <w:p w:rsidR="00F03434" w:rsidRDefault="00F03434" w:rsidP="00F03434">
      <w:pPr>
        <w:rPr>
          <w:lang w:val="en-US"/>
        </w:rPr>
      </w:pPr>
    </w:p>
    <w:p w:rsidR="00F03434" w:rsidRDefault="00F03434" w:rsidP="00F03434">
      <w:pPr>
        <w:pStyle w:val="Heading4"/>
        <w:rPr>
          <w:lang w:val="en-US"/>
        </w:rPr>
      </w:pPr>
      <w:r>
        <w:rPr>
          <w:lang w:val="en-US"/>
        </w:rPr>
        <w:t xml:space="preserve">User Registration </w:t>
      </w:r>
    </w:p>
    <w:p w:rsidR="00F03434" w:rsidRPr="00F03434" w:rsidRDefault="00F03434" w:rsidP="00F03434">
      <w:pPr>
        <w:rPr>
          <w:lang w:val="en-US"/>
        </w:rPr>
      </w:pPr>
      <w:r>
        <w:rPr>
          <w:noProof/>
          <w:lang w:val="en-US"/>
        </w:rPr>
        <w:drawing>
          <wp:inline distT="0" distB="0" distL="0" distR="0">
            <wp:extent cx="5731510" cy="2766060"/>
            <wp:effectExtent l="19050" t="0" r="2540" b="0"/>
            <wp:docPr id="11" name="Picture 10"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1" cstate="print"/>
                    <a:stretch>
                      <a:fillRect/>
                    </a:stretch>
                  </pic:blipFill>
                  <pic:spPr>
                    <a:xfrm>
                      <a:off x="0" y="0"/>
                      <a:ext cx="5731510" cy="2766060"/>
                    </a:xfrm>
                    <a:prstGeom prst="rect">
                      <a:avLst/>
                    </a:prstGeom>
                  </pic:spPr>
                </pic:pic>
              </a:graphicData>
            </a:graphic>
          </wp:inline>
        </w:drawing>
      </w:r>
    </w:p>
    <w:p w:rsidR="005D2EFF" w:rsidRDefault="005D2EFF" w:rsidP="00A3115F">
      <w:pPr>
        <w:rPr>
          <w:lang w:val="en-US"/>
        </w:rPr>
      </w:pPr>
    </w:p>
    <w:p w:rsidR="00F03434" w:rsidRDefault="00F03434" w:rsidP="00F03434">
      <w:pPr>
        <w:pStyle w:val="Heading4"/>
        <w:rPr>
          <w:lang w:val="en-US"/>
        </w:rPr>
      </w:pPr>
      <w:r>
        <w:rPr>
          <w:lang w:val="en-US"/>
        </w:rPr>
        <w:t>User Login</w:t>
      </w:r>
    </w:p>
    <w:p w:rsidR="00F03434" w:rsidRDefault="00F03434" w:rsidP="00F03434">
      <w:pPr>
        <w:rPr>
          <w:lang w:val="en-US"/>
        </w:rPr>
      </w:pPr>
      <w:r>
        <w:rPr>
          <w:noProof/>
          <w:lang w:val="en-US"/>
        </w:rPr>
        <w:drawing>
          <wp:inline distT="0" distB="0" distL="0" distR="0">
            <wp:extent cx="5731510" cy="2740660"/>
            <wp:effectExtent l="19050" t="0" r="2540" b="0"/>
            <wp:docPr id="12" name="Picture 1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2" cstate="print"/>
                    <a:stretch>
                      <a:fillRect/>
                    </a:stretch>
                  </pic:blipFill>
                  <pic:spPr>
                    <a:xfrm>
                      <a:off x="0" y="0"/>
                      <a:ext cx="5731510" cy="2740660"/>
                    </a:xfrm>
                    <a:prstGeom prst="rect">
                      <a:avLst/>
                    </a:prstGeom>
                  </pic:spPr>
                </pic:pic>
              </a:graphicData>
            </a:graphic>
          </wp:inline>
        </w:drawing>
      </w:r>
    </w:p>
    <w:p w:rsidR="007858AC" w:rsidRDefault="007858AC" w:rsidP="007858AC">
      <w:pPr>
        <w:pStyle w:val="Heading4"/>
        <w:rPr>
          <w:lang w:val="en-US"/>
        </w:rPr>
      </w:pPr>
      <w:r>
        <w:rPr>
          <w:lang w:val="en-US"/>
        </w:rPr>
        <w:lastRenderedPageBreak/>
        <w:t>Add Exercise</w:t>
      </w:r>
    </w:p>
    <w:p w:rsidR="007858AC" w:rsidRDefault="007858AC" w:rsidP="007858AC">
      <w:pPr>
        <w:rPr>
          <w:lang w:val="en-US"/>
        </w:rPr>
      </w:pPr>
      <w:r>
        <w:rPr>
          <w:noProof/>
          <w:lang w:val="en-US"/>
        </w:rPr>
        <w:drawing>
          <wp:inline distT="0" distB="0" distL="0" distR="0">
            <wp:extent cx="5731510" cy="3046095"/>
            <wp:effectExtent l="19050" t="0" r="2540" b="0"/>
            <wp:docPr id="20" name="Picture 19"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43" cstate="print"/>
                    <a:stretch>
                      <a:fillRect/>
                    </a:stretch>
                  </pic:blipFill>
                  <pic:spPr>
                    <a:xfrm>
                      <a:off x="0" y="0"/>
                      <a:ext cx="5731510" cy="3046095"/>
                    </a:xfrm>
                    <a:prstGeom prst="rect">
                      <a:avLst/>
                    </a:prstGeom>
                  </pic:spPr>
                </pic:pic>
              </a:graphicData>
            </a:graphic>
          </wp:inline>
        </w:drawing>
      </w:r>
    </w:p>
    <w:p w:rsidR="007858AC" w:rsidRDefault="007B44BD" w:rsidP="007B44BD">
      <w:pPr>
        <w:pStyle w:val="Heading4"/>
        <w:rPr>
          <w:lang w:val="en-US"/>
        </w:rPr>
      </w:pPr>
      <w:r>
        <w:rPr>
          <w:lang w:val="en-US"/>
        </w:rPr>
        <w:t>Feedback</w:t>
      </w:r>
    </w:p>
    <w:p w:rsidR="007B44BD" w:rsidRDefault="007B44BD" w:rsidP="007B44BD">
      <w:pPr>
        <w:rPr>
          <w:lang w:val="en-US"/>
        </w:rPr>
      </w:pPr>
      <w:r>
        <w:rPr>
          <w:noProof/>
          <w:lang w:val="en-US"/>
        </w:rPr>
        <w:drawing>
          <wp:inline distT="0" distB="0" distL="0" distR="0">
            <wp:extent cx="5731510" cy="3046095"/>
            <wp:effectExtent l="19050" t="0" r="2540" b="0"/>
            <wp:docPr id="64" name="Picture 63" descr="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44" cstate="print"/>
                    <a:stretch>
                      <a:fillRect/>
                    </a:stretch>
                  </pic:blipFill>
                  <pic:spPr>
                    <a:xfrm>
                      <a:off x="0" y="0"/>
                      <a:ext cx="5731510" cy="3046095"/>
                    </a:xfrm>
                    <a:prstGeom prst="rect">
                      <a:avLst/>
                    </a:prstGeom>
                  </pic:spPr>
                </pic:pic>
              </a:graphicData>
            </a:graphic>
          </wp:inline>
        </w:drawing>
      </w:r>
    </w:p>
    <w:p w:rsidR="007B44BD" w:rsidRDefault="007B44BD" w:rsidP="007B44BD">
      <w:pPr>
        <w:pStyle w:val="Heading4"/>
        <w:rPr>
          <w:lang w:val="en-US"/>
        </w:rPr>
      </w:pPr>
      <w:r>
        <w:rPr>
          <w:lang w:val="en-US"/>
        </w:rPr>
        <w:lastRenderedPageBreak/>
        <w:t>Home Page</w:t>
      </w:r>
    </w:p>
    <w:p w:rsidR="007B44BD" w:rsidRPr="007B44BD" w:rsidRDefault="007B44BD" w:rsidP="007B44BD">
      <w:pPr>
        <w:rPr>
          <w:lang w:val="en-US"/>
        </w:rPr>
      </w:pPr>
      <w:r>
        <w:rPr>
          <w:noProof/>
          <w:lang w:val="en-US"/>
        </w:rPr>
        <w:drawing>
          <wp:inline distT="0" distB="0" distL="0" distR="0">
            <wp:extent cx="5731510" cy="3235325"/>
            <wp:effectExtent l="19050" t="0" r="2540" b="0"/>
            <wp:docPr id="65" name="Picture 64"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45" cstate="print"/>
                    <a:stretch>
                      <a:fillRect/>
                    </a:stretch>
                  </pic:blipFill>
                  <pic:spPr>
                    <a:xfrm>
                      <a:off x="0" y="0"/>
                      <a:ext cx="5731510" cy="3235325"/>
                    </a:xfrm>
                    <a:prstGeom prst="rect">
                      <a:avLst/>
                    </a:prstGeom>
                  </pic:spPr>
                </pic:pic>
              </a:graphicData>
            </a:graphic>
          </wp:inline>
        </w:drawing>
      </w:r>
    </w:p>
    <w:p w:rsidR="00F03434" w:rsidRDefault="00F03434" w:rsidP="00A3115F">
      <w:pPr>
        <w:rPr>
          <w:lang w:val="en-US"/>
        </w:rPr>
      </w:pPr>
    </w:p>
    <w:p w:rsidR="001E4593" w:rsidRDefault="001E4593" w:rsidP="001E4593">
      <w:pPr>
        <w:pStyle w:val="Heading2"/>
      </w:pPr>
      <w:bookmarkStart w:id="98" w:name="_Toc367287862"/>
      <w:r>
        <w:t>Test Cases (Unit Test Cases and System Test Cases)</w:t>
      </w:r>
      <w:bookmarkEnd w:id="98"/>
    </w:p>
    <w:p w:rsidR="001E4593" w:rsidRDefault="001E4593" w:rsidP="001E4593">
      <w:pPr>
        <w:pStyle w:val="Heading3"/>
      </w:pPr>
      <w:bookmarkStart w:id="99" w:name="_Toc367287863"/>
      <w:r>
        <w:t>Unit Test Cases</w:t>
      </w:r>
      <w:bookmarkEnd w:id="99"/>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1E4593" w:rsidRPr="00593F32" w:rsidTr="00EE4E69">
        <w:trPr>
          <w:trHeight w:val="930"/>
        </w:trPr>
        <w:tc>
          <w:tcPr>
            <w:tcW w:w="1008" w:type="dxa"/>
            <w:shd w:val="clear" w:color="auto" w:fill="C6D9F1" w:themeFill="text2" w:themeFillTint="33"/>
            <w:vAlign w:val="bottom"/>
          </w:tcPr>
          <w:p w:rsidR="001E4593" w:rsidRPr="00791AA3" w:rsidRDefault="001E4593" w:rsidP="00EE4E6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1E4593" w:rsidRPr="00593F32" w:rsidRDefault="001E4593" w:rsidP="00EE4E69">
            <w:pPr>
              <w:jc w:val="both"/>
            </w:pPr>
            <w:r w:rsidRPr="00593F32">
              <w:t>Type</w:t>
            </w:r>
          </w:p>
        </w:tc>
        <w:tc>
          <w:tcPr>
            <w:tcW w:w="1440" w:type="dxa"/>
            <w:shd w:val="clear" w:color="auto" w:fill="C6D9F1" w:themeFill="text2" w:themeFillTint="33"/>
            <w:hideMark/>
          </w:tcPr>
          <w:p w:rsidR="001E4593" w:rsidRPr="00593F32" w:rsidRDefault="001E4593" w:rsidP="00EE4E69">
            <w:pPr>
              <w:jc w:val="both"/>
            </w:pPr>
            <w:r w:rsidRPr="00593F32">
              <w:t>Github ID</w:t>
            </w:r>
          </w:p>
        </w:tc>
        <w:tc>
          <w:tcPr>
            <w:tcW w:w="1260" w:type="dxa"/>
            <w:shd w:val="clear" w:color="auto" w:fill="C6D9F1" w:themeFill="text2" w:themeFillTint="33"/>
            <w:hideMark/>
          </w:tcPr>
          <w:p w:rsidR="001E4593" w:rsidRPr="00593F32" w:rsidRDefault="001E4593" w:rsidP="00EE4E69">
            <w:pPr>
              <w:jc w:val="both"/>
            </w:pPr>
            <w:r w:rsidRPr="00593F32">
              <w:t>Subject</w:t>
            </w:r>
          </w:p>
        </w:tc>
        <w:tc>
          <w:tcPr>
            <w:tcW w:w="1350" w:type="dxa"/>
            <w:shd w:val="clear" w:color="auto" w:fill="C6D9F1" w:themeFill="text2" w:themeFillTint="33"/>
            <w:hideMark/>
          </w:tcPr>
          <w:p w:rsidR="001E4593" w:rsidRPr="00593F32" w:rsidRDefault="001E4593" w:rsidP="00EE4E69">
            <w:pPr>
              <w:jc w:val="both"/>
            </w:pPr>
            <w:r w:rsidRPr="00593F32">
              <w:t>Test Name</w:t>
            </w:r>
          </w:p>
        </w:tc>
        <w:tc>
          <w:tcPr>
            <w:tcW w:w="1170" w:type="dxa"/>
            <w:shd w:val="clear" w:color="auto" w:fill="C6D9F1" w:themeFill="text2" w:themeFillTint="33"/>
            <w:hideMark/>
          </w:tcPr>
          <w:p w:rsidR="001E4593" w:rsidRPr="00593F32" w:rsidRDefault="001E4593" w:rsidP="00EE4E69">
            <w:pPr>
              <w:jc w:val="both"/>
            </w:pPr>
            <w:r w:rsidRPr="00593F32">
              <w:t>Test Description</w:t>
            </w:r>
          </w:p>
        </w:tc>
        <w:tc>
          <w:tcPr>
            <w:tcW w:w="738" w:type="dxa"/>
            <w:shd w:val="clear" w:color="auto" w:fill="C6D9F1" w:themeFill="text2" w:themeFillTint="33"/>
            <w:hideMark/>
          </w:tcPr>
          <w:p w:rsidR="001E4593" w:rsidRPr="00593F32" w:rsidRDefault="001E4593" w:rsidP="00EE4E69">
            <w:pPr>
              <w:jc w:val="both"/>
            </w:pPr>
            <w:r w:rsidRPr="00593F32">
              <w:t>Step Name</w:t>
            </w:r>
          </w:p>
        </w:tc>
        <w:tc>
          <w:tcPr>
            <w:tcW w:w="1872" w:type="dxa"/>
            <w:shd w:val="clear" w:color="auto" w:fill="C6D9F1" w:themeFill="text2" w:themeFillTint="33"/>
            <w:hideMark/>
          </w:tcPr>
          <w:p w:rsidR="001E4593" w:rsidRPr="00593F32" w:rsidRDefault="001E4593" w:rsidP="00EE4E69">
            <w:pPr>
              <w:jc w:val="both"/>
            </w:pPr>
            <w:r w:rsidRPr="00593F32">
              <w:t>Description</w:t>
            </w:r>
          </w:p>
        </w:tc>
        <w:tc>
          <w:tcPr>
            <w:tcW w:w="1638" w:type="dxa"/>
            <w:shd w:val="clear" w:color="auto" w:fill="C6D9F1" w:themeFill="text2" w:themeFillTint="33"/>
            <w:hideMark/>
          </w:tcPr>
          <w:p w:rsidR="001E4593" w:rsidRPr="00593F32" w:rsidRDefault="001E4593" w:rsidP="00EE4E69">
            <w:pPr>
              <w:jc w:val="both"/>
            </w:pPr>
            <w:r w:rsidRPr="00593F32">
              <w:t>Expected Result</w:t>
            </w:r>
          </w:p>
        </w:tc>
      </w:tr>
      <w:tr w:rsidR="001E4593" w:rsidRPr="00593F32" w:rsidTr="00EE4E69">
        <w:trPr>
          <w:trHeight w:val="11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Sign up with FB</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FB </w:t>
            </w:r>
            <w:r w:rsidRPr="001F0CC3">
              <w:rPr>
                <w:rFonts w:ascii="Times New Roman" w:eastAsia="Times New Roman" w:hAnsi="Times New Roman" w:cs="Times New Roman"/>
                <w:sz w:val="24"/>
                <w:szCs w:val="20"/>
                <w:lang w:val="en-GB"/>
              </w:rPr>
              <w:t xml:space="preserve">Login for </w:t>
            </w:r>
            <w:r w:rsidRPr="00F83E6B">
              <w:rPr>
                <w:rFonts w:ascii="Times New Roman" w:eastAsia="Times New Roman" w:hAnsi="Times New Roman" w:cs="Times New Roman"/>
                <w:b/>
                <w:sz w:val="24"/>
                <w:szCs w:val="20"/>
                <w:lang w:val="en-GB"/>
              </w:rPr>
              <w:t>FT</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w:t>
            </w:r>
            <w:r>
              <w:rPr>
                <w:rFonts w:ascii="Times New Roman" w:eastAsia="Times New Roman" w:hAnsi="Times New Roman" w:cs="Times New Roman"/>
                <w:sz w:val="24"/>
                <w:szCs w:val="20"/>
                <w:lang w:val="en-GB"/>
              </w:rPr>
              <w:t>est is to verify that the login through Facebook.com is working or not</w:t>
            </w:r>
            <w:r w:rsidRPr="001F0CC3">
              <w:rPr>
                <w:rFonts w:ascii="Times New Roman" w:eastAsia="Times New Roman" w:hAnsi="Times New Roman" w:cs="Times New Roman"/>
                <w:sz w:val="24"/>
                <w:szCs w:val="20"/>
                <w:lang w:val="en-GB"/>
              </w:rPr>
              <w:t xml:space="preserv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wrong User Id and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 FB.com window gets opened that asks for username and password of the user’s already created fb acccount</w:t>
            </w:r>
          </w:p>
        </w:tc>
      </w:tr>
      <w:tr w:rsidR="001E4593" w:rsidRPr="00593F32" w:rsidTr="00EE4E69">
        <w:trPr>
          <w:trHeight w:val="32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-002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Wrong User Id and valid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Valid User Id and Wrong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insert Valid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insert invalid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invalid User Id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valid User Id and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proofErr w:type="gramStart"/>
            <w:r w:rsidRPr="001F0CC3">
              <w:rPr>
                <w:rFonts w:ascii="Times New Roman" w:eastAsia="Times New Roman" w:hAnsi="Times New Roman" w:cs="Times New Roman"/>
                <w:sz w:val="24"/>
                <w:szCs w:val="20"/>
                <w:lang w:val="en-GB"/>
              </w:rPr>
              <w:t>all new</w:t>
            </w:r>
            <w:proofErr w:type="gramEnd"/>
            <w:r w:rsidRPr="001F0CC3">
              <w:rPr>
                <w:rFonts w:ascii="Times New Roman" w:eastAsia="Times New Roman" w:hAnsi="Times New Roman" w:cs="Times New Roman"/>
                <w:sz w:val="24"/>
                <w:szCs w:val="20"/>
                <w:lang w:val="en-GB"/>
              </w:rPr>
              <w:t xml:space="preserve"> connection could be creating new Account By Registration.</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Account creation area </w:t>
            </w:r>
            <w:proofErr w:type="gramStart"/>
            <w:r w:rsidRPr="001F0CC3">
              <w:rPr>
                <w:rFonts w:ascii="Times New Roman" w:eastAsia="Times New Roman" w:hAnsi="Times New Roman" w:cs="Times New Roman"/>
                <w:sz w:val="24"/>
                <w:szCs w:val="20"/>
                <w:lang w:val="en-GB"/>
              </w:rPr>
              <w:t>is opened</w:t>
            </w:r>
            <w:proofErr w:type="gramEnd"/>
            <w:r w:rsidRPr="001F0CC3">
              <w:rPr>
                <w:rFonts w:ascii="Times New Roman" w:eastAsia="Times New Roman" w:hAnsi="Times New Roman" w:cs="Times New Roman"/>
                <w:sz w:val="24"/>
                <w:szCs w:val="20"/>
                <w:lang w:val="en-GB"/>
              </w:rPr>
              <w:t>.</w:t>
            </w:r>
          </w:p>
        </w:tc>
      </w:tr>
      <w:tr w:rsidR="001E4593" w:rsidRPr="00593F32" w:rsidTr="00EE4E69">
        <w:trPr>
          <w:trHeight w:val="264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existing new User Id, Password, Retype Same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existing new User Id, Password, Retype Same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Retype Different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Retype Same password and enter nothing in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Hints and nothing in Retype password field.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w:t>
            </w:r>
            <w:proofErr w:type="gramStart"/>
            <w:r w:rsidRPr="001F0CC3">
              <w:rPr>
                <w:rFonts w:ascii="Times New Roman" w:eastAsia="Times New Roman" w:hAnsi="Times New Roman" w:cs="Times New Roman"/>
                <w:sz w:val="24"/>
                <w:szCs w:val="20"/>
                <w:lang w:val="en-GB"/>
              </w:rPr>
              <w:t>nothing new</w:t>
            </w:r>
            <w:proofErr w:type="gramEnd"/>
            <w:r w:rsidRPr="001F0CC3">
              <w:rPr>
                <w:rFonts w:ascii="Times New Roman" w:eastAsia="Times New Roman" w:hAnsi="Times New Roman" w:cs="Times New Roman"/>
                <w:sz w:val="24"/>
                <w:szCs w:val="20"/>
                <w:lang w:val="en-GB"/>
              </w:rPr>
              <w:t xml:space="preserve"> User Id, Password, Retype password and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Proper new User Id, Password, Retype Same password and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Registration </w:t>
            </w:r>
            <w:proofErr w:type="gramStart"/>
            <w:r w:rsidRPr="001F0CC3">
              <w:rPr>
                <w:rFonts w:ascii="Times New Roman" w:eastAsia="Times New Roman" w:hAnsi="Times New Roman" w:cs="Times New Roman"/>
                <w:sz w:val="24"/>
                <w:szCs w:val="20"/>
                <w:lang w:val="en-GB"/>
              </w:rPr>
              <w:t>is done</w:t>
            </w:r>
            <w:proofErr w:type="gramEnd"/>
            <w:r w:rsidRPr="001F0CC3">
              <w:rPr>
                <w:rFonts w:ascii="Times New Roman" w:eastAsia="Times New Roman" w:hAnsi="Times New Roman" w:cs="Times New Roman"/>
                <w:sz w:val="24"/>
                <w:szCs w:val="20"/>
                <w:lang w:val="en-GB"/>
              </w:rPr>
              <w:t xml:space="preserve"> and this area is closed and come to login area.</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for successful login through email</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check</w:t>
            </w:r>
            <w:r>
              <w:rPr>
                <w:rFonts w:ascii="Times New Roman" w:eastAsia="Times New Roman" w:hAnsi="Times New Roman" w:cs="Times New Roman"/>
                <w:sz w:val="24"/>
                <w:szCs w:val="20"/>
                <w:lang w:val="en-GB"/>
              </w:rPr>
              <w:t xml:space="preserve"> email</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login</w:t>
            </w:r>
            <w:r w:rsidRPr="001F0CC3">
              <w:rPr>
                <w:rFonts w:ascii="Times New Roman" w:eastAsia="Times New Roman" w:hAnsi="Times New Roman" w:cs="Times New Roman"/>
                <w:sz w:val="24"/>
                <w:szCs w:val="20"/>
                <w:lang w:val="en-GB"/>
              </w:rPr>
              <w:t xml:space="preserve"> process.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 wrong username and password in the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Login failed because of wrong username and password</w:t>
            </w:r>
            <w:r w:rsidRPr="001F0CC3">
              <w:rPr>
                <w:rFonts w:ascii="Times New Roman" w:eastAsia="Times New Roman" w:hAnsi="Times New Roman" w:cs="Times New Roman"/>
                <w:sz w:val="24"/>
                <w:szCs w:val="20"/>
                <w:lang w:val="en-GB"/>
              </w:rPr>
              <w:t>. Display error message.</w:t>
            </w:r>
          </w:p>
        </w:tc>
      </w:tr>
      <w:tr w:rsidR="001E4593" w:rsidRPr="00593F32" w:rsidTr="00EE4E69">
        <w:trPr>
          <w:trHeight w:val="343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username and right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displayed that wrong username </w:t>
            </w:r>
            <w:proofErr w:type="gramStart"/>
            <w:r>
              <w:rPr>
                <w:rFonts w:ascii="Times New Roman" w:eastAsia="Times New Roman" w:hAnsi="Times New Roman" w:cs="Times New Roman"/>
                <w:sz w:val="24"/>
                <w:szCs w:val="20"/>
                <w:lang w:val="en-GB"/>
              </w:rPr>
              <w:t>is inserted</w:t>
            </w:r>
            <w:proofErr w:type="gramEnd"/>
            <w:r>
              <w:rPr>
                <w:rFonts w:ascii="Times New Roman" w:eastAsia="Times New Roman" w:hAnsi="Times New Roman" w:cs="Times New Roman"/>
                <w:sz w:val="24"/>
                <w:szCs w:val="20"/>
                <w:lang w:val="en-GB"/>
              </w:rPr>
              <w:t>.</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username and wrong password</w:t>
            </w:r>
            <w:r w:rsidRPr="001F0CC3">
              <w:rPr>
                <w:rFonts w:ascii="Times New Roman" w:eastAsia="Times New Roman" w:hAnsi="Times New Roman" w:cs="Times New Roman"/>
                <w:sz w:val="24"/>
                <w:szCs w:val="20"/>
                <w:lang w:val="en-GB"/>
              </w:rPr>
              <w: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displayed that wrong password </w:t>
            </w:r>
            <w:proofErr w:type="gramStart"/>
            <w:r>
              <w:rPr>
                <w:rFonts w:ascii="Times New Roman" w:eastAsia="Times New Roman" w:hAnsi="Times New Roman" w:cs="Times New Roman"/>
                <w:sz w:val="24"/>
                <w:szCs w:val="20"/>
                <w:lang w:val="en-GB"/>
              </w:rPr>
              <w:t>is inserted</w:t>
            </w:r>
            <w:proofErr w:type="gramEnd"/>
            <w:r>
              <w:rPr>
                <w:rFonts w:ascii="Times New Roman" w:eastAsia="Times New Roman" w:hAnsi="Times New Roman" w:cs="Times New Roman"/>
                <w:sz w:val="24"/>
                <w:szCs w:val="20"/>
                <w:lang w:val="en-GB"/>
              </w:rPr>
              <w:t>.</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-021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data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field but right data in the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username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password field but right data in the username field and click on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password inserted.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right username and password and click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Logs in successfully in the application.</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food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purpose of this test is to check whether the data are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 input fields empty and click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in the Number of serbings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must insert numeric input on that field.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at calories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input on that field.</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Insert right input in the 4 fields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added new food entry and calory entry for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ther input fields empty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insertion of </w:t>
            </w:r>
            <w:proofErr w:type="gramStart"/>
            <w:r>
              <w:rPr>
                <w:rFonts w:ascii="Times New Roman" w:eastAsia="Times New Roman" w:hAnsi="Times New Roman" w:cs="Times New Roman"/>
                <w:sz w:val="24"/>
                <w:szCs w:val="20"/>
                <w:lang w:val="en-GB"/>
              </w:rPr>
              <w:t>a</w:t>
            </w:r>
            <w:proofErr w:type="gramEnd"/>
            <w:r>
              <w:rPr>
                <w:rFonts w:ascii="Times New Roman" w:eastAsia="Times New Roman" w:hAnsi="Times New Roman" w:cs="Times New Roman"/>
                <w:sz w:val="24"/>
                <w:szCs w:val="20"/>
                <w:lang w:val="en-GB"/>
              </w:rPr>
              <w:t xml:space="preserve"> exercise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purpose of this test is to check whether the data are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sets completed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exercise per set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data inserted successfully and calory gain reduced for that exercise on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Failed to connect with Facebook.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-034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correct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Event in Post field.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post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Twitter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Failed to connect with Twitter.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After logging through fb, try to share your current calory gain statistics</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Shared on my fb.com account homepage successfully.</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 your weight gain/loose progress on fb.</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Data of my weight gain/loose progress is shared on my fb wall.</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password change feature</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whether we can change existing password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the password </w:t>
            </w:r>
            <w:proofErr w:type="gramStart"/>
            <w:r>
              <w:rPr>
                <w:rFonts w:ascii="Times New Roman" w:eastAsia="Times New Roman" w:hAnsi="Times New Roman" w:cs="Times New Roman"/>
                <w:sz w:val="24"/>
                <w:szCs w:val="20"/>
                <w:lang w:val="en-GB"/>
              </w:rPr>
              <w:t>can not</w:t>
            </w:r>
            <w:proofErr w:type="gramEnd"/>
            <w:r>
              <w:rPr>
                <w:rFonts w:ascii="Times New Roman" w:eastAsia="Times New Roman" w:hAnsi="Times New Roman" w:cs="Times New Roman"/>
                <w:sz w:val="24"/>
                <w:szCs w:val="20"/>
                <w:lang w:val="en-GB"/>
              </w:rPr>
              <w:t xml:space="preserve"> be changed without inserting right old password.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Password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changed successfully. </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daily calory gain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food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food gets added and shown in the daily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amount of calory for that particular exercise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reduced from the latest calory.</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foods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added to the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exercises and check the report</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total amount of calory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reduced from the total calory amount.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the daily tareget and check the daily progress of calory gain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total amount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deducted from the target and shows the remaing amount that is to be gained through eating or lost through exercise.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detection of completion of daily target.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When the total gain reaches thae target, a message is displayed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user gets extra calory gain warning or not.  Add more calory in the report from the target and click on, add to diary.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Message is shown that the user is gaining more calory than required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Monthly progress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monthly weight loss/gain 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and deduct calory and add to database daily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You get report that each </w:t>
            </w:r>
            <w:proofErr w:type="gramStart"/>
            <w:r>
              <w:rPr>
                <w:rFonts w:ascii="Times New Roman" w:eastAsia="Times New Roman" w:hAnsi="Times New Roman" w:cs="Times New Roman"/>
                <w:sz w:val="24"/>
                <w:szCs w:val="20"/>
                <w:lang w:val="en-GB"/>
              </w:rPr>
              <w:t>day,</w:t>
            </w:r>
            <w:proofErr w:type="gramEnd"/>
            <w:r>
              <w:rPr>
                <w:rFonts w:ascii="Times New Roman" w:eastAsia="Times New Roman" w:hAnsi="Times New Roman" w:cs="Times New Roman"/>
                <w:sz w:val="24"/>
                <w:szCs w:val="20"/>
                <w:lang w:val="en-GB"/>
              </w:rPr>
              <w:t xml:space="preserve"> you are gaining more or losing more calory.</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your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more calory you get that your weight has increased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-050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less calory, you are notified that your weight is reduced to a certain amount</w:t>
            </w:r>
          </w:p>
        </w:tc>
      </w:tr>
    </w:tbl>
    <w:p w:rsidR="001E4593" w:rsidRDefault="001E4593" w:rsidP="001E4593"/>
    <w:p w:rsidR="001E4593" w:rsidRPr="00864A47" w:rsidRDefault="001E4593" w:rsidP="001E4593">
      <w:pPr>
        <w:pStyle w:val="Heading3"/>
      </w:pPr>
      <w:bookmarkStart w:id="100" w:name="_Toc367287864"/>
      <w:r>
        <w:t>System Test Cases</w:t>
      </w:r>
      <w:bookmarkEnd w:id="100"/>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1E4593" w:rsidRPr="00593F32" w:rsidTr="00EE4E69">
        <w:trPr>
          <w:trHeight w:val="930"/>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proofErr w:type="gramStart"/>
            <w:r w:rsidRPr="001F0CC3">
              <w:rPr>
                <w:rFonts w:ascii="Times New Roman" w:eastAsia="Times New Roman" w:hAnsi="Times New Roman" w:cs="Times New Roman"/>
                <w:sz w:val="24"/>
                <w:szCs w:val="20"/>
                <w:lang w:val="en-GB"/>
              </w:rPr>
              <w:t>all new</w:t>
            </w:r>
            <w:proofErr w:type="gramEnd"/>
            <w:r w:rsidRPr="001F0CC3">
              <w:rPr>
                <w:rFonts w:ascii="Times New Roman" w:eastAsia="Times New Roman" w:hAnsi="Times New Roman" w:cs="Times New Roman"/>
                <w:sz w:val="24"/>
                <w:szCs w:val="20"/>
                <w:lang w:val="en-GB"/>
              </w:rPr>
              <w:t xml:space="preserve"> connection could be creating new Account By Registration.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Account creation area </w:t>
            </w:r>
            <w:proofErr w:type="gramStart"/>
            <w:r w:rsidRPr="001F0CC3">
              <w:rPr>
                <w:rFonts w:ascii="Times New Roman" w:eastAsia="Times New Roman" w:hAnsi="Times New Roman" w:cs="Times New Roman"/>
                <w:sz w:val="24"/>
                <w:szCs w:val="20"/>
                <w:lang w:val="en-GB"/>
              </w:rPr>
              <w:t>is opened</w:t>
            </w:r>
            <w:proofErr w:type="gramEnd"/>
            <w:r w:rsidRPr="001F0CC3">
              <w:rPr>
                <w:rFonts w:ascii="Times New Roman" w:eastAsia="Times New Roman" w:hAnsi="Times New Roman" w:cs="Times New Roman"/>
                <w:sz w:val="24"/>
                <w:szCs w:val="20"/>
                <w:lang w:val="en-GB"/>
              </w:rPr>
              <w: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food entry addition along with calory</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Successful </w:t>
            </w:r>
            <w:r>
              <w:rPr>
                <w:rFonts w:ascii="Times New Roman" w:eastAsia="Times New Roman" w:hAnsi="Times New Roman" w:cs="Times New Roman"/>
                <w:sz w:val="24"/>
                <w:szCs w:val="20"/>
                <w:lang w:val="en-GB"/>
              </w:rPr>
              <w:t xml:space="preserve">food entry addition </w:t>
            </w:r>
            <w:r>
              <w:rPr>
                <w:rFonts w:ascii="Times New Roman" w:eastAsia="Times New Roman" w:hAnsi="Times New Roman" w:cs="Times New Roman"/>
                <w:sz w:val="24"/>
                <w:szCs w:val="20"/>
                <w:lang w:val="en-GB"/>
              </w:rPr>
              <w:lastRenderedPageBreak/>
              <w:t>along with calory</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new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Calory for that corresponding food gets added at the daily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some alphabetic data in the numeric input fields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shown and asked to insert right type of data.</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some recent foods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60</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the existing food database</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valid Login id And Password to connect and create event and click on post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Successfully connected to Facebook and can post in Facebook wall.</w:t>
            </w:r>
            <w:proofErr w:type="gramEnd"/>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Twitter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valid Login id And Password to connect and create event and click on Tweet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w:t>
            </w:r>
            <w:r>
              <w:rPr>
                <w:rFonts w:ascii="Times New Roman" w:eastAsia="Times New Roman" w:hAnsi="Times New Roman" w:cs="Times New Roman"/>
                <w:sz w:val="24"/>
                <w:szCs w:val="20"/>
                <w:lang w:val="en-GB"/>
              </w:rPr>
              <w:lastRenderedPageBreak/>
              <w:t>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w:t>
            </w:r>
            <w:r>
              <w:rPr>
                <w:rFonts w:ascii="Times New Roman" w:eastAsia="Times New Roman" w:hAnsi="Times New Roman" w:cs="Times New Roman"/>
                <w:sz w:val="24"/>
                <w:szCs w:val="20"/>
                <w:lang w:val="en-GB"/>
              </w:rPr>
              <w:t>addition of exercise info daily</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 xml:space="preserve">exercise </w:t>
            </w:r>
            <w:r>
              <w:rPr>
                <w:rFonts w:ascii="Times New Roman" w:eastAsia="Times New Roman" w:hAnsi="Times New Roman" w:cs="Times New Roman"/>
                <w:sz w:val="24"/>
                <w:szCs w:val="20"/>
                <w:lang w:val="en-GB"/>
              </w:rPr>
              <w:lastRenderedPageBreak/>
              <w:t xml:space="preserve">enrty is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added properly or not</w:t>
            </w:r>
            <w:r w:rsidRPr="001F0CC3">
              <w:rPr>
                <w:rFonts w:ascii="Times New Roman" w:eastAsia="Times New Roman" w:hAnsi="Times New Roman" w:cs="Times New Roman"/>
                <w:sz w:val="24"/>
                <w:szCs w:val="20"/>
                <w:lang w:val="en-GB"/>
              </w:rPr>
              <w:t xml:space="preserv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 an exercise with some alphabetic data in a numeric </w:t>
            </w:r>
            <w:r>
              <w:rPr>
                <w:rFonts w:ascii="Times New Roman" w:eastAsia="Times New Roman" w:hAnsi="Times New Roman" w:cs="Times New Roman"/>
                <w:sz w:val="24"/>
                <w:szCs w:val="20"/>
                <w:lang w:val="en-GB"/>
              </w:rPr>
              <w:lastRenderedPageBreak/>
              <w:t>field</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 xml:space="preserve">Error shown: you can not insert alphabetic </w:t>
            </w:r>
            <w:r>
              <w:rPr>
                <w:rFonts w:ascii="Times New Roman" w:eastAsia="Times New Roman" w:hAnsi="Times New Roman" w:cs="Times New Roman"/>
                <w:sz w:val="24"/>
                <w:szCs w:val="20"/>
                <w:lang w:val="en-GB"/>
              </w:rPr>
              <w:lastRenderedPageBreak/>
              <w:t>data in numeric fields</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exercise from recently used option</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data gets added successfully and the calory gets deducted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w:t>
            </w:r>
            <w:r>
              <w:rPr>
                <w:rFonts w:ascii="Times New Roman" w:eastAsia="Times New Roman" w:hAnsi="Times New Roman" w:cs="Times New Roman"/>
                <w:sz w:val="24"/>
                <w:szCs w:val="20"/>
                <w:lang w:val="en-GB"/>
              </w:rPr>
              <w:t>Daily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daily report of total daily calory gain/loss working or not</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gaining entries, i.e.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gain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lossing entries, i.e. exercise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loss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See total gain and loss of calory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If the total amount of calory is more than required, </w:t>
            </w:r>
            <w:proofErr w:type="gramStart"/>
            <w:r>
              <w:rPr>
                <w:rFonts w:ascii="Times New Roman" w:eastAsia="Times New Roman" w:hAnsi="Times New Roman" w:cs="Times New Roman"/>
                <w:sz w:val="24"/>
                <w:szCs w:val="20"/>
                <w:lang w:val="en-GB"/>
              </w:rPr>
              <w:t>an</w:t>
            </w:r>
            <w:proofErr w:type="gramEnd"/>
            <w:r>
              <w:rPr>
                <w:rFonts w:ascii="Times New Roman" w:eastAsia="Times New Roman" w:hAnsi="Times New Roman" w:cs="Times New Roman"/>
                <w:sz w:val="24"/>
                <w:szCs w:val="20"/>
                <w:lang w:val="en-GB"/>
              </w:rPr>
              <w:t xml:space="preserve"> warning of gaining extra calory is shown. </w:t>
            </w:r>
          </w:p>
        </w:tc>
      </w:tr>
    </w:tbl>
    <w:p w:rsidR="001E4593" w:rsidRDefault="001E4593" w:rsidP="001E4593">
      <w:pPr>
        <w:pStyle w:val="BodyText"/>
        <w:tabs>
          <w:tab w:val="num" w:pos="1440"/>
        </w:tabs>
        <w:jc w:val="both"/>
      </w:pPr>
    </w:p>
    <w:p w:rsidR="001E4593" w:rsidRDefault="001E4593" w:rsidP="001E4593">
      <w:pPr>
        <w:pStyle w:val="BodyText"/>
        <w:tabs>
          <w:tab w:val="num" w:pos="1440"/>
        </w:tabs>
        <w:jc w:val="both"/>
      </w:pPr>
    </w:p>
    <w:p w:rsidR="00A3115F" w:rsidRPr="004D3360" w:rsidRDefault="00A3115F" w:rsidP="004D3360">
      <w:pPr>
        <w:rPr>
          <w:lang w:val="en-US"/>
        </w:rPr>
      </w:pPr>
    </w:p>
    <w:p w:rsidR="007A5F57" w:rsidRDefault="007A5F57">
      <w:pPr>
        <w:rPr>
          <w:rFonts w:ascii="Cambria" w:eastAsia="Times New Roman" w:hAnsi="Cambria" w:cs="Times New Roman"/>
          <w:b/>
          <w:bCs/>
          <w:i/>
          <w:iCs/>
          <w:color w:val="622423"/>
          <w:sz w:val="20"/>
          <w:szCs w:val="20"/>
        </w:rPr>
      </w:pPr>
      <w:bookmarkStart w:id="101" w:name="_Toc367287865"/>
      <w:r>
        <w:br w:type="page"/>
      </w:r>
    </w:p>
    <w:p w:rsidR="00B4442A" w:rsidRDefault="00B4442A" w:rsidP="00472BB3">
      <w:pPr>
        <w:pStyle w:val="Heading1"/>
      </w:pPr>
      <w:r>
        <w:lastRenderedPageBreak/>
        <w:t>Coding</w:t>
      </w:r>
      <w:bookmarkEnd w:id="101"/>
    </w:p>
    <w:p w:rsidR="00B4442A" w:rsidRDefault="00B4442A" w:rsidP="00472BB3">
      <w:pPr>
        <w:pStyle w:val="Heading2"/>
        <w:rPr>
          <w:lang w:val="en-US"/>
        </w:rPr>
      </w:pPr>
      <w:bookmarkStart w:id="102" w:name="_Toc367287866"/>
      <w:r>
        <w:t>Complete Project Coding</w:t>
      </w:r>
      <w:bookmarkEnd w:id="102"/>
    </w:p>
    <w:p w:rsidR="00890FE3" w:rsidRDefault="00F83E6B" w:rsidP="00890FE3">
      <w:pPr>
        <w:pStyle w:val="Heading3"/>
        <w:rPr>
          <w:lang w:val="en-US"/>
        </w:rPr>
      </w:pPr>
      <w:bookmarkStart w:id="103" w:name="_Toc367287867"/>
      <w:r w:rsidRPr="00F83E6B">
        <w:rPr>
          <w:lang w:val="en-US"/>
        </w:rPr>
        <w:t>FT</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F83E6B">
        <w:rPr>
          <w:lang w:val="en-US"/>
        </w:rPr>
        <w:t>FT</w:t>
      </w:r>
      <w:r w:rsidR="003A6948" w:rsidRPr="00890FE3">
        <w:rPr>
          <w:lang w:val="en-US"/>
        </w:rPr>
        <w:t>GUI</w:t>
      </w:r>
      <w:bookmarkEnd w:id="103"/>
    </w:p>
    <w:p w:rsidR="00890FE3" w:rsidRDefault="00890FE3" w:rsidP="00472BB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lastRenderedPageBreak/>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F83E6B" w:rsidRPr="00F83E6B">
              <w:rPr>
                <w:rFonts w:ascii="Consolas" w:hAnsi="Consolas" w:cs="Consolas"/>
                <w:b/>
                <w:color w:val="0000FF"/>
                <w:sz w:val="19"/>
                <w:szCs w:val="19"/>
              </w:rPr>
              <w:t>FT</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104" w:name="_Toc367287868"/>
      <w:r>
        <w:rPr>
          <w:lang w:val="en-US"/>
        </w:rPr>
        <w:t xml:space="preserve">GUI </w:t>
      </w:r>
      <w:proofErr w:type="gramStart"/>
      <w:r>
        <w:rPr>
          <w:lang w:val="en-US"/>
        </w:rPr>
        <w:t>Style :</w:t>
      </w:r>
      <w:proofErr w:type="gramEnd"/>
      <w:r>
        <w:rPr>
          <w:lang w:val="en-US"/>
        </w:rPr>
        <w:t xml:space="preserve"> </w:t>
      </w:r>
      <w:r w:rsidR="00F83E6B" w:rsidRPr="00F83E6B">
        <w:rPr>
          <w:lang w:val="en-US"/>
        </w:rPr>
        <w:t>FT</w:t>
      </w:r>
      <w:r w:rsidRPr="003A6948">
        <w:rPr>
          <w:lang w:val="en-US"/>
        </w:rPr>
        <w:t>Styles</w:t>
      </w:r>
      <w:bookmarkEnd w:id="104"/>
    </w:p>
    <w:p w:rsidR="003A6948" w:rsidRDefault="003A6948" w:rsidP="00890FE3">
      <w:pPr>
        <w:rPr>
          <w:lang w:val="en-US"/>
        </w:rPr>
      </w:pPr>
    </w:p>
    <w:tbl>
      <w:tblPr>
        <w:tblStyle w:val="TableGrid"/>
        <w:tblW w:w="0" w:type="auto"/>
        <w:tblLook w:val="04A0" w:firstRow="1" w:lastRow="0" w:firstColumn="1" w:lastColumn="0" w:noHBand="0" w:noVBand="1"/>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105" w:name="_Toc367287869"/>
      <w:r>
        <w:rPr>
          <w:lang w:val="en-US"/>
        </w:rPr>
        <w:t>C# coding</w:t>
      </w:r>
      <w:bookmarkEnd w:id="105"/>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UserIDTB.Text.Equals(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F83E6B" w:rsidRPr="00F83E6B">
              <w:rPr>
                <w:rFonts w:ascii="Consolas" w:hAnsi="Consolas" w:cs="Consolas"/>
                <w:b/>
                <w:sz w:val="19"/>
                <w:szCs w:val="19"/>
              </w:rPr>
              <w:t>FT</w:t>
            </w:r>
            <w:r>
              <w:rPr>
                <w:rFonts w:ascii="Consolas" w:hAnsi="Consolas" w:cs="Consolas"/>
                <w:sz w:val="19"/>
                <w:szCs w:val="19"/>
              </w:rPr>
              <w:t>passPB.Password.Equals(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sidR="00F83E6B" w:rsidRPr="00F83E6B">
              <w:rPr>
                <w:rFonts w:ascii="Consolas" w:hAnsi="Consolas" w:cs="Consolas"/>
                <w:b/>
                <w:sz w:val="19"/>
                <w:szCs w:val="19"/>
              </w:rPr>
              <w:t>FT</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F83E6B" w:rsidRPr="00F83E6B">
              <w:rPr>
                <w:rFonts w:ascii="Consolas" w:hAnsi="Consolas" w:cs="Consolas"/>
                <w:b/>
                <w:sz w:val="19"/>
                <w:szCs w:val="19"/>
              </w:rPr>
              <w:t>FT</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F83E6B" w:rsidRPr="00F83E6B">
              <w:rPr>
                <w:rFonts w:ascii="Consolas" w:hAnsi="Consolas" w:cs="Consolas"/>
                <w:b/>
                <w:sz w:val="19"/>
                <w:szCs w:val="19"/>
              </w:rPr>
              <w:t>FT</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F83E6B" w:rsidRPr="00F83E6B">
              <w:rPr>
                <w:rFonts w:ascii="Consolas" w:hAnsi="Consolas" w:cs="Consolas"/>
                <w:b/>
                <w:sz w:val="19"/>
                <w:szCs w:val="19"/>
              </w:rPr>
              <w:t>FT</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The user has taken action, either allowed/denied or cancelled the </w:t>
            </w:r>
            <w:r>
              <w:rPr>
                <w:rFonts w:ascii="Consolas" w:hAnsi="Consolas" w:cs="Consolas"/>
                <w:color w:val="008000"/>
                <w:sz w:val="19"/>
                <w:szCs w:val="19"/>
              </w:rPr>
              <w:lastRenderedPageBreak/>
              <w:t>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firstRow="1" w:lastRow="0" w:firstColumn="1" w:lastColumn="0" w:noHBand="0" w:noVBand="1"/>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firstRow="1" w:lastRow="0" w:firstColumn="1" w:lastColumn="0" w:noHBand="0" w:noVBand="1"/>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firstRow="1" w:lastRow="0" w:firstColumn="1" w:lastColumn="0" w:noHBand="0" w:noVBand="1"/>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and your path can also contain the full graph url </w:t>
            </w:r>
            <w:r w:rsidRPr="005C390D">
              <w:rPr>
                <w:rFonts w:ascii="Consolas" w:hAnsi="Consolas" w:cs="Consolas"/>
                <w:color w:val="008000"/>
                <w:sz w:val="19"/>
                <w:szCs w:val="19"/>
              </w:rPr>
              <w:lastRenderedPageBreak/>
              <w:t>(https://graph.facebook.com/"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make sure to be on the right thread </w:t>
            </w:r>
            <w:r w:rsidRPr="005C390D">
              <w:rPr>
                <w:rFonts w:ascii="Consolas" w:hAnsi="Consolas" w:cs="Consolas"/>
                <w:color w:val="008000"/>
                <w:sz w:val="19"/>
                <w:szCs w:val="19"/>
              </w:rPr>
              <w:lastRenderedPageBreak/>
              <w:t>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firstRow="1" w:lastRow="0" w:firstColumn="1" w:lastColumn="0" w:noHBand="0" w:noVBand="1"/>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106" w:name="_Toc367287870"/>
      <w:r>
        <w:rPr>
          <w:lang w:val="en-US"/>
        </w:rPr>
        <w:t xml:space="preserve">Datbase </w:t>
      </w:r>
      <w:proofErr w:type="gramStart"/>
      <w:r>
        <w:rPr>
          <w:lang w:val="en-US"/>
        </w:rPr>
        <w:t>Classes :</w:t>
      </w:r>
      <w:proofErr w:type="gramEnd"/>
      <w:r>
        <w:rPr>
          <w:lang w:val="en-US"/>
        </w:rPr>
        <w:t xml:space="preserve"> </w:t>
      </w:r>
      <w:r w:rsidR="00F83E6B" w:rsidRPr="00F83E6B">
        <w:rPr>
          <w:lang w:val="en-US"/>
        </w:rPr>
        <w:t>FT</w:t>
      </w:r>
      <w:r w:rsidRPr="003A6948">
        <w:rPr>
          <w:lang w:val="en-US"/>
        </w:rPr>
        <w:t>Data</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WeightChart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currentWeightValue;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averageWeightValue;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WeightUnit</w:t>
            </w:r>
            <w:r>
              <w:rPr>
                <w:rFonts w:ascii="Consolas" w:hAnsi="Consolas" w:cs="Consolas"/>
                <w:sz w:val="19"/>
                <w:szCs w:val="19"/>
              </w:rPr>
              <w:t xml:space="preserve"> 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WeightUnit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WeightUnit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kg,</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pound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proteinCount;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fatCount;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preferredQuantity;</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DietChart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DietChart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ExerciseType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sidRPr="00D22A1D">
              <w:rPr>
                <w:rFonts w:ascii="Consolas" w:hAnsi="Consolas" w:cs="Consolas"/>
                <w:i/>
                <w:iC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ExerciseType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Cardio,</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Strength,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FreeHand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ExerciseType</w:t>
            </w:r>
            <w:r>
              <w:rPr>
                <w:rFonts w:ascii="Consolas" w:hAnsi="Consolas" w:cs="Consolas"/>
                <w:sz w:val="19"/>
                <w:szCs w:val="19"/>
              </w:rPr>
              <w:t xml:space="preserve"> type;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caloryburnt;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sets;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repetition;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preferredDuration;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videoUrl;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specialInstructions;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startTime;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weeklyTotalDuration;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cardioExercise;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 xml:space="preserve">&gt; strengthExercise;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totalDailyCalorieBurnt;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User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fullName;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dob;</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ExerciseChart</w:t>
            </w:r>
            <w:r>
              <w:rPr>
                <w:rFonts w:ascii="Consolas" w:hAnsi="Consolas" w:cs="Consolas"/>
                <w:sz w:val="19"/>
                <w:szCs w:val="19"/>
              </w:rPr>
              <w:t xml:space="preserve"> exChart;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DietChart</w:t>
            </w:r>
            <w:r>
              <w:rPr>
                <w:rFonts w:ascii="Consolas" w:hAnsi="Consolas" w:cs="Consolas"/>
                <w:sz w:val="19"/>
                <w:szCs w:val="19"/>
              </w:rPr>
              <w:t xml:space="preserve"> dietChart;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ExerciseEntryDaywise</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FoodEntryDaywise</w:t>
            </w:r>
            <w:r>
              <w:rPr>
                <w:rFonts w:ascii="Consolas" w:hAnsi="Consolas" w:cs="Consolas"/>
                <w:sz w:val="19"/>
                <w:szCs w:val="19"/>
              </w:rPr>
              <w:t>&gt; foods;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Trainer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websiteUrl;</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trainees;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ReportType</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enum</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Single,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Daily,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Weekly,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Monthly,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Quarterly,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Yearly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ReportInfo</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class</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ReportInfo</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id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DateTime</w:t>
            </w:r>
            <w:r w:rsidRPr="00D22A1D">
              <w:rPr>
                <w:rFonts w:ascii="Consolas" w:hAnsi="Consolas" w:cs="Consolas"/>
                <w:i/>
                <w:iCs/>
                <w:sz w:val="19"/>
                <w:szCs w:val="19"/>
              </w:rPr>
              <w:t xml:space="preserve"> date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r w:rsidRPr="00D22A1D">
              <w:rPr>
                <w:rFonts w:ascii="Consolas" w:hAnsi="Consolas" w:cs="Consolas"/>
                <w:i/>
                <w:iCs/>
                <w:sz w:val="19"/>
                <w:szCs w:val="19"/>
              </w:rPr>
              <w:t xml:space="preserve"> type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description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Pr="008D2A4D" w:rsidRDefault="0037501B" w:rsidP="0037501B">
      <w:pPr>
        <w:rPr>
          <w:rFonts w:eastAsia="Arial"/>
        </w:rPr>
      </w:pPr>
    </w:p>
    <w:p w:rsidR="00890FE3" w:rsidRDefault="00890FE3" w:rsidP="00890FE3">
      <w:pPr>
        <w:rPr>
          <w:lang w:val="en-US"/>
        </w:rPr>
      </w:pPr>
    </w:p>
    <w:p w:rsidR="003A6948" w:rsidRDefault="003A6948" w:rsidP="003A6948">
      <w:pPr>
        <w:pStyle w:val="Heading3"/>
        <w:rPr>
          <w:lang w:val="en-US"/>
        </w:rPr>
      </w:pPr>
      <w:bookmarkStart w:id="107" w:name="_Toc367287871"/>
      <w:r>
        <w:rPr>
          <w:lang w:val="en-US"/>
        </w:rPr>
        <w:t xml:space="preserve">Database connector: </w:t>
      </w:r>
      <w:r w:rsidR="00F83E6B" w:rsidRPr="00F83E6B">
        <w:rPr>
          <w:lang w:val="en-US"/>
        </w:rPr>
        <w:t>FT</w:t>
      </w:r>
      <w:r w:rsidRPr="003A6948">
        <w:rPr>
          <w:lang w:val="en-US"/>
        </w:rPr>
        <w:t>Db</w:t>
      </w:r>
      <w:bookmarkEnd w:id="107"/>
    </w:p>
    <w:p w:rsidR="003A6948" w:rsidRDefault="003A6948" w:rsidP="00890FE3">
      <w:pPr>
        <w:rPr>
          <w:lang w:val="en-US"/>
        </w:rPr>
      </w:pPr>
    </w:p>
    <w:tbl>
      <w:tblPr>
        <w:tblStyle w:val="TableGrid"/>
        <w:tblW w:w="0" w:type="auto"/>
        <w:tblLook w:val="04A0" w:firstRow="1" w:lastRow="0" w:firstColumn="1" w:lastColumn="0" w:noHBand="0" w:noVBand="1"/>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F83E6B" w:rsidRPr="00F83E6B">
              <w:rPr>
                <w:rFonts w:ascii="Consolas" w:hAnsi="Consolas" w:cs="Consolas"/>
                <w:b/>
                <w:color w:val="A31515"/>
                <w:sz w:val="19"/>
                <w:szCs w:val="19"/>
              </w:rPr>
              <w:t>FT</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108" w:name="_Toc367287872"/>
      <w:r>
        <w:t>Comments and Description of Coding segments</w:t>
      </w:r>
      <w:bookmarkEnd w:id="108"/>
    </w:p>
    <w:p w:rsidR="00A80996" w:rsidRDefault="00A80996" w:rsidP="00A80996">
      <w:pPr>
        <w:pStyle w:val="Heading3"/>
      </w:pPr>
      <w:bookmarkStart w:id="109" w:name="_Toc367287873"/>
      <w:r>
        <w:t>Code Commenting</w:t>
      </w:r>
      <w:bookmarkEnd w:id="109"/>
      <w: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w:t>
      </w:r>
      <w:proofErr w:type="gramStart"/>
      <w:r w:rsidRPr="001F0CC3">
        <w:rPr>
          <w:rFonts w:ascii="Times New Roman" w:hAnsi="Times New Roman"/>
          <w:i w:val="0"/>
          <w:iCs w:val="0"/>
          <w:sz w:val="24"/>
          <w:lang w:val="en-GB" w:bidi="ar-SA"/>
        </w:rPr>
        <w:t>have been written</w:t>
      </w:r>
      <w:proofErr w:type="gramEnd"/>
      <w:r w:rsidRPr="001F0CC3">
        <w:rPr>
          <w:rFonts w:ascii="Times New Roman" w:hAnsi="Times New Roman"/>
          <w:i w:val="0"/>
          <w:iCs w:val="0"/>
          <w:sz w:val="24"/>
          <w:lang w:val="en-GB" w:bidi="ar-SA"/>
        </w:rPr>
        <w:t xml:space="preserve"> in the same language, be grammatically correct, and contain appropriate punctuation.</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Used // or /// but never /*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t>
      </w:r>
      <w:proofErr w:type="gramStart"/>
      <w:r w:rsidRPr="001F0CC3">
        <w:rPr>
          <w:rFonts w:ascii="Times New Roman" w:hAnsi="Times New Roman"/>
          <w:i w:val="0"/>
          <w:iCs w:val="0"/>
          <w:sz w:val="24"/>
          <w:lang w:val="en-GB" w:bidi="ar-SA"/>
        </w:rPr>
        <w:t>Well written</w:t>
      </w:r>
      <w:proofErr w:type="gramEnd"/>
      <w:r w:rsidRPr="001F0CC3">
        <w:rPr>
          <w:rFonts w:ascii="Times New Roman" w:hAnsi="Times New Roman"/>
          <w:i w:val="0"/>
          <w:iCs w:val="0"/>
          <w:sz w:val="24"/>
          <w:lang w:val="en-GB" w:bidi="ar-SA"/>
        </w:rPr>
        <w:t xml:space="preserve"> code is self documenting.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w:t>
      </w:r>
      <w:proofErr w:type="gramStart"/>
      <w:r w:rsidRPr="001F0CC3">
        <w:rPr>
          <w:rFonts w:ascii="Times New Roman" w:hAnsi="Times New Roman"/>
          <w:i w:val="0"/>
          <w:iCs w:val="0"/>
          <w:sz w:val="24"/>
          <w:lang w:val="en-GB" w:bidi="ar-SA"/>
        </w:rPr>
        <w:t>say</w:t>
      </w:r>
      <w:proofErr w:type="gramEnd"/>
      <w:r w:rsidRPr="001F0CC3">
        <w:rPr>
          <w:rFonts w:ascii="Times New Roman" w:hAnsi="Times New Roman"/>
          <w:i w:val="0"/>
          <w:iCs w:val="0"/>
          <w:sz w:val="24"/>
          <w:lang w:val="en-GB" w:bidi="ar-SA"/>
        </w:rPr>
        <w:t xml:space="preserve"> “fix this code” – otherwise remove, or rewrite the code!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w:t>
      </w:r>
      <w:proofErr w:type="gramStart"/>
      <w:r w:rsidRPr="001F0CC3">
        <w:rPr>
          <w:rFonts w:ascii="Times New Roman" w:hAnsi="Times New Roman"/>
          <w:i w:val="0"/>
          <w:iCs w:val="0"/>
          <w:sz w:val="24"/>
          <w:lang w:val="en-GB" w:bidi="ar-SA"/>
        </w:rPr>
        <w:t>comment-filtering</w:t>
      </w:r>
      <w:proofErr w:type="gramEnd"/>
      <w:r w:rsidRPr="001F0CC3">
        <w:rPr>
          <w:rFonts w:ascii="Times New Roman" w:hAnsi="Times New Roman"/>
          <w:i w:val="0"/>
          <w:iCs w:val="0"/>
          <w:sz w:val="24"/>
          <w:lang w:val="en-GB" w:bidi="ar-SA"/>
        </w:rP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10" w:name="_Toc367287874"/>
      <w:r>
        <w:lastRenderedPageBreak/>
        <w:t>Description of coding</w:t>
      </w:r>
      <w:bookmarkEnd w:id="110"/>
    </w:p>
    <w:p w:rsidR="001F6E0C" w:rsidRDefault="00F83E6B" w:rsidP="001F6E0C">
      <w:pPr>
        <w:pStyle w:val="Heading4"/>
      </w:pPr>
      <w:r w:rsidRPr="00F83E6B">
        <w:t>FT</w:t>
      </w:r>
      <w:r w:rsidR="001F6E0C">
        <w:t>GUI Namespace</w:t>
      </w:r>
    </w:p>
    <w:p w:rsidR="001F6E0C" w:rsidRDefault="001F6E0C" w:rsidP="001F6E0C">
      <w:pPr>
        <w:pStyle w:val="Heading5"/>
      </w:pPr>
      <w:r>
        <w:t>Classes</w:t>
      </w:r>
    </w:p>
    <w:p w:rsidR="001F6E0C" w:rsidRDefault="002D655C"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2D655C">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2D655C">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2D655C">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F83E6B" w:rsidP="00DD0F2C">
      <w:pPr>
        <w:pStyle w:val="Heading5"/>
      </w:pPr>
      <w:r w:rsidRPr="00F83E6B">
        <w:rPr>
          <w:b/>
        </w:rPr>
        <w:t>FT</w:t>
      </w:r>
      <w:r w:rsidR="00DD0F2C">
        <w:t>GUI.Properties Namespace</w:t>
      </w:r>
    </w:p>
    <w:p w:rsidR="00DD0F2C" w:rsidRDefault="00DD0F2C" w:rsidP="00DD0F2C">
      <w:pPr>
        <w:pStyle w:val="Heading5"/>
      </w:pPr>
      <w:r>
        <w:t>Classes</w:t>
      </w:r>
    </w:p>
    <w:p w:rsidR="00DD0F2C" w:rsidRDefault="002D655C"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2D655C">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2D655C">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111" w:name="_Toc367287875"/>
      <w:r>
        <w:rPr>
          <w:lang w:val="en-US"/>
        </w:rPr>
        <w:t>Comments and API Documentation</w:t>
      </w:r>
      <w:bookmarkEnd w:id="111"/>
    </w:p>
    <w:p w:rsidR="0072415F" w:rsidRDefault="0072415F" w:rsidP="00DB0998">
      <w:pPr>
        <w:pStyle w:val="Heading4"/>
        <w:rPr>
          <w:lang w:val="en-US"/>
        </w:rPr>
      </w:pPr>
      <w:r>
        <w:rPr>
          <w:lang w:val="en-US"/>
        </w:rPr>
        <w:lastRenderedPageBreak/>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112" w:name="_Toc367287876"/>
      <w:r>
        <w:rPr>
          <w:rStyle w:val="mw-headline"/>
          <w:rFonts w:ascii="Arial" w:hAnsi="Arial" w:cs="Arial"/>
          <w:color w:val="000000"/>
          <w:sz w:val="21"/>
          <w:szCs w:val="21"/>
        </w:rPr>
        <w:t>Facebook Connect</w:t>
      </w:r>
      <w:bookmarkEnd w:id="112"/>
    </w:p>
    <w:p w:rsidR="009F4049" w:rsidRPr="00013735" w:rsidRDefault="00013735" w:rsidP="00013735">
      <w:pPr>
        <w:pStyle w:val="BodyText"/>
        <w:tabs>
          <w:tab w:val="num" w:pos="1440"/>
        </w:tabs>
        <w:jc w:val="both"/>
      </w:pPr>
      <w:r>
        <w:tab/>
      </w:r>
      <w:r w:rsidR="009F4049" w:rsidRPr="00013735">
        <w:t>Facebook Connect is a set of </w:t>
      </w:r>
      <w:hyperlink r:id="rId53" w:tooltip="Application programming interface" w:history="1">
        <w:r w:rsidR="009F4049" w:rsidRPr="00013735">
          <w:t>APIs</w:t>
        </w:r>
      </w:hyperlink>
      <w:r w:rsidR="009F4049" w:rsidRPr="00013735">
        <w:t xml:space="preserve">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w:t>
      </w:r>
      <w:proofErr w:type="gramStart"/>
      <w:r w:rsidR="009F4049" w:rsidRPr="00013735">
        <w:t>off of</w:t>
      </w:r>
      <w:proofErr w:type="gramEnd"/>
      <w:r w:rsidR="009F4049" w:rsidRPr="00013735">
        <w:t xml:space="preserve">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val="en-US"/>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t>Daily NoteBook Basic for Facebook Apps</w:t>
      </w:r>
    </w:p>
    <w:p w:rsidR="00621BC2" w:rsidRDefault="0028172B" w:rsidP="00621BC2">
      <w:pPr>
        <w:rPr>
          <w:lang w:val="en-US"/>
        </w:rPr>
      </w:pPr>
      <w:r>
        <w:rPr>
          <w:noProof/>
          <w:lang w:val="en-US"/>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val="en-US"/>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As of April 6, 2011, Twitter engineers confirmed they had switched away from their Ruby on Rails search-stack, to a </w:t>
      </w:r>
      <w:hyperlink r:id="rId6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From spring 2007 to 2008 the messages were handled by a Ruby </w:t>
      </w:r>
      <w:hyperlink r:id="rId62" w:tooltip="Persistent data structure" w:history="1">
        <w:r w:rsidRPr="00581B48">
          <w:rPr>
            <w:szCs w:val="20"/>
            <w:lang w:val="en-GB" w:eastAsia="en-US"/>
          </w:rPr>
          <w:t>persistent</w:t>
        </w:r>
      </w:hyperlink>
      <w:r w:rsidRPr="00581B48">
        <w:rPr>
          <w:szCs w:val="20"/>
          <w:lang w:val="en-GB" w:eastAsia="en-US"/>
        </w:rPr>
        <w:t> queue server called </w:t>
      </w:r>
      <w:hyperlink r:id="rId6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4" w:tooltip="Scala (programming language)" w:history="1">
        <w:r w:rsidRPr="00581B48">
          <w:rPr>
            <w:szCs w:val="20"/>
            <w:lang w:val="en-GB" w:eastAsia="en-US"/>
          </w:rPr>
          <w:t>Scala</w:t>
        </w:r>
      </w:hyperlink>
      <w:r w:rsidRPr="00581B48">
        <w:rPr>
          <w:szCs w:val="20"/>
          <w:lang w:val="en-GB" w:eastAsia="en-US"/>
        </w:rPr>
        <w:t>.The service's </w:t>
      </w:r>
      <w:hyperlink r:id="rId6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Individual tweets </w:t>
      </w:r>
      <w:proofErr w:type="gramStart"/>
      <w:r w:rsidRPr="00581B48">
        <w:rPr>
          <w:szCs w:val="20"/>
          <w:lang w:val="en-GB" w:eastAsia="en-US"/>
        </w:rPr>
        <w:t>are registered</w:t>
      </w:r>
      <w:proofErr w:type="gramEnd"/>
      <w:r w:rsidRPr="00581B48">
        <w:rPr>
          <w:szCs w:val="20"/>
          <w:lang w:val="en-GB" w:eastAsia="en-US"/>
        </w:rPr>
        <w:t xml:space="preserve"> under unique IDs using software called </w:t>
      </w:r>
      <w:hyperlink r:id="rId6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8" w:tooltip="MySQL" w:history="1">
        <w:r w:rsidRPr="00581B48">
          <w:rPr>
            <w:szCs w:val="20"/>
            <w:lang w:val="en-GB" w:eastAsia="en-US"/>
          </w:rPr>
          <w:t>MySQL</w:t>
        </w:r>
      </w:hyperlink>
      <w:r w:rsidRPr="00581B48">
        <w:rPr>
          <w:szCs w:val="20"/>
          <w:lang w:val="en-GB" w:eastAsia="en-US"/>
        </w:rPr>
        <w:t> database using </w:t>
      </w:r>
      <w:hyperlink r:id="rId69" w:tooltip="Gizzard (software) (page does not exist)" w:history="1">
        <w:r w:rsidRPr="00581B48">
          <w:rPr>
            <w:szCs w:val="20"/>
            <w:lang w:val="en-GB" w:eastAsia="en-US"/>
          </w:rPr>
          <w:t>Gizzard</w:t>
        </w:r>
      </w:hyperlink>
      <w:r w:rsidRPr="00581B48">
        <w:rPr>
          <w:szCs w:val="20"/>
          <w:lang w:val="en-GB" w:eastAsia="en-US"/>
        </w:rPr>
        <w:t xml:space="preserve"> and acknowledged to users as </w:t>
      </w:r>
      <w:proofErr w:type="gramStart"/>
      <w:r w:rsidRPr="00581B48">
        <w:rPr>
          <w:szCs w:val="20"/>
          <w:lang w:val="en-GB" w:eastAsia="en-US"/>
        </w:rPr>
        <w:t>having been sent</w:t>
      </w:r>
      <w:proofErr w:type="gramEnd"/>
      <w:r w:rsidRPr="00581B48">
        <w:rPr>
          <w:szCs w:val="20"/>
          <w:lang w:val="en-GB" w:eastAsia="en-US"/>
        </w:rPr>
        <w:t xml:space="preserve">. They </w:t>
      </w:r>
      <w:proofErr w:type="gramStart"/>
      <w:r w:rsidRPr="00581B48">
        <w:rPr>
          <w:szCs w:val="20"/>
          <w:lang w:val="en-GB" w:eastAsia="en-US"/>
        </w:rPr>
        <w:t>are then sent</w:t>
      </w:r>
      <w:proofErr w:type="gramEnd"/>
      <w:r w:rsidRPr="00581B48">
        <w:rPr>
          <w:szCs w:val="20"/>
          <w:lang w:val="en-GB" w:eastAsia="en-US"/>
        </w:rPr>
        <w:t xml:space="preserve"> to search engines via the </w:t>
      </w:r>
      <w:hyperlink r:id="rId70" w:tooltip="Firehose (software) (page does not exist)" w:history="1">
        <w:r w:rsidRPr="00581B48">
          <w:rPr>
            <w:szCs w:val="20"/>
            <w:lang w:val="en-GB" w:eastAsia="en-US"/>
          </w:rPr>
          <w:t>Firehose</w:t>
        </w:r>
      </w:hyperlink>
      <w:r w:rsidRPr="00581B48">
        <w:rPr>
          <w:szCs w:val="20"/>
          <w:lang w:val="en-GB" w:eastAsia="en-US"/>
        </w:rPr>
        <w:t xml:space="preserve"> API. The process itself </w:t>
      </w:r>
      <w:proofErr w:type="gramStart"/>
      <w:r w:rsidRPr="00581B48">
        <w:rPr>
          <w:szCs w:val="20"/>
          <w:lang w:val="en-GB" w:eastAsia="en-US"/>
        </w:rPr>
        <w:t>is managed</w:t>
      </w:r>
      <w:proofErr w:type="gramEnd"/>
      <w:r w:rsidRPr="00581B48">
        <w:rPr>
          <w:szCs w:val="20"/>
          <w:lang w:val="en-GB" w:eastAsia="en-US"/>
        </w:rPr>
        <w:t xml:space="preserve"> by </w:t>
      </w:r>
      <w:hyperlink r:id="rId7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F83E6B" w:rsidP="00581B48">
      <w:pPr>
        <w:pStyle w:val="NormalWeb"/>
        <w:shd w:val="clear" w:color="auto" w:fill="FFFFFF"/>
        <w:spacing w:before="96" w:beforeAutospacing="0" w:after="120" w:afterAutospacing="0" w:line="240" w:lineRule="atLeast"/>
        <w:ind w:firstLine="720"/>
        <w:rPr>
          <w:szCs w:val="20"/>
          <w:lang w:val="en-GB" w:eastAsia="en-US"/>
        </w:rPr>
      </w:pPr>
      <w:r w:rsidRPr="00F83E6B">
        <w:rPr>
          <w:b/>
          <w:szCs w:val="20"/>
          <w:lang w:val="en-GB" w:eastAsia="en-US"/>
        </w:rPr>
        <w:t>FT</w:t>
      </w:r>
      <w:r w:rsidR="004230D2" w:rsidRPr="00581B48">
        <w:rPr>
          <w:szCs w:val="20"/>
          <w:lang w:val="en-GB" w:eastAsia="en-US"/>
        </w:rPr>
        <w:t xml:space="preserve"> uses twitter application to let users visit his/ her twiter account through </w:t>
      </w:r>
      <w:r w:rsidRPr="00F83E6B">
        <w:rPr>
          <w:b/>
          <w:szCs w:val="20"/>
          <w:lang w:val="en-GB" w:eastAsia="en-US"/>
        </w:rPr>
        <w:t>FT</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F83E6B">
        <w:rPr>
          <w:b/>
          <w:szCs w:val="20"/>
          <w:lang w:val="en-GB" w:eastAsia="en-US"/>
        </w:rPr>
        <w:t>FT</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Google Maps (formerly Google Local) is a </w:t>
      </w:r>
      <w:hyperlink r:id="rId72" w:tooltip="Web mapping" w:history="1">
        <w:r w:rsidRPr="00581B48">
          <w:rPr>
            <w:szCs w:val="20"/>
            <w:lang w:val="en-GB" w:eastAsia="en-US"/>
          </w:rPr>
          <w:t>web mapping</w:t>
        </w:r>
      </w:hyperlink>
      <w:r w:rsidRPr="00581B48">
        <w:rPr>
          <w:szCs w:val="20"/>
          <w:lang w:val="en-GB" w:eastAsia="en-US"/>
        </w:rPr>
        <w:t> service application and technology provided by </w:t>
      </w:r>
      <w:hyperlink r:id="rId7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4" w:tooltip="Application programming interface" w:history="1">
        <w:r w:rsidRPr="00581B48">
          <w:rPr>
            <w:szCs w:val="20"/>
            <w:lang w:val="en-GB" w:eastAsia="en-US"/>
          </w:rPr>
          <w:t>API</w:t>
        </w:r>
      </w:hyperlink>
      <w:r w:rsidRPr="00581B48">
        <w:rPr>
          <w:szCs w:val="20"/>
          <w:lang w:val="en-GB" w:eastAsia="en-US"/>
        </w:rPr>
        <w:t>.It offers street maps, a </w:t>
      </w:r>
      <w:hyperlink r:id="rId7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w:t>
      </w:r>
      <w:proofErr w:type="gramEnd"/>
      <w:r w:rsidRPr="00581B48">
        <w:rPr>
          <w:szCs w:val="20"/>
          <w:lang w:val="en-GB" w:eastAsia="en-US"/>
        </w:rPr>
        <w:t xml:space="preserve"> Google Maps satellite images </w:t>
      </w:r>
      <w:proofErr w:type="gramStart"/>
      <w:r w:rsidRPr="00581B48">
        <w:rPr>
          <w:szCs w:val="20"/>
          <w:lang w:val="en-GB" w:eastAsia="en-US"/>
        </w:rPr>
        <w:t>are not updated</w:t>
      </w:r>
      <w:proofErr w:type="gramEnd"/>
      <w:r w:rsidRPr="00581B48">
        <w:rPr>
          <w:szCs w:val="20"/>
          <w:lang w:val="en-GB" w:eastAsia="en-US"/>
        </w:rPr>
        <w:t xml:space="preserve">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7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7" w:tooltip="Google Earth" w:history="1">
        <w:r w:rsidRPr="00581B48">
          <w:rPr>
            <w:szCs w:val="20"/>
            <w:lang w:val="en-GB" w:eastAsia="en-US"/>
          </w:rPr>
          <w:t>Google Earth</w:t>
        </w:r>
      </w:hyperlink>
      <w:r w:rsidRPr="00581B48">
        <w:rPr>
          <w:szCs w:val="20"/>
          <w:lang w:val="en-GB" w:eastAsia="en-US"/>
        </w:rPr>
        <w:t xml:space="preserve">, a stand-alone program </w:t>
      </w:r>
      <w:proofErr w:type="gramStart"/>
      <w:r w:rsidRPr="00581B48">
        <w:rPr>
          <w:szCs w:val="20"/>
          <w:lang w:val="en-GB" w:eastAsia="en-US"/>
        </w:rPr>
        <w:t>which</w:t>
      </w:r>
      <w:proofErr w:type="gramEnd"/>
      <w:r w:rsidRPr="00581B48">
        <w:rPr>
          <w:szCs w:val="20"/>
          <w:lang w:val="en-GB" w:eastAsia="en-US"/>
        </w:rPr>
        <w:t xml:space="preserve">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F83E6B" w:rsidRPr="00F83E6B">
        <w:rPr>
          <w:b/>
          <w:szCs w:val="20"/>
          <w:lang w:val="en-GB" w:eastAsia="en-US"/>
        </w:rPr>
        <w:t>FT</w:t>
      </w:r>
      <w:r w:rsidRPr="00581B48">
        <w:rPr>
          <w:szCs w:val="20"/>
          <w:lang w:val="en-GB" w:eastAsia="en-US"/>
        </w:rPr>
        <w:t xml:space="preserve"> desktop application sothat a user can see his/ her location through </w:t>
      </w:r>
      <w:r w:rsidR="00F83E6B" w:rsidRPr="00F83E6B">
        <w:rPr>
          <w:b/>
          <w:szCs w:val="20"/>
          <w:lang w:val="en-GB" w:eastAsia="en-US"/>
        </w:rPr>
        <w:t>FT</w:t>
      </w:r>
      <w:r w:rsidRPr="00581B48">
        <w:rPr>
          <w:szCs w:val="20"/>
          <w:lang w:val="en-GB" w:eastAsia="en-US"/>
        </w:rPr>
        <w:t xml:space="preserve">. A user do not need to open internet browser, while using </w:t>
      </w:r>
      <w:r w:rsidR="00F83E6B" w:rsidRPr="00F83E6B">
        <w:rPr>
          <w:b/>
          <w:szCs w:val="20"/>
          <w:lang w:val="en-GB" w:eastAsia="en-US"/>
        </w:rPr>
        <w:t>FT</w:t>
      </w:r>
      <w:r w:rsidRPr="00581B48">
        <w:rPr>
          <w:szCs w:val="20"/>
          <w:lang w:val="en-GB" w:eastAsia="en-US"/>
        </w:rPr>
        <w:t xml:space="preserve"> features he can check his/ her location as well by simply clicking on the Maps option.</w:t>
      </w:r>
    </w:p>
    <w:p w:rsidR="00B4442A" w:rsidRDefault="00B4442A" w:rsidP="00472BB3">
      <w:pPr>
        <w:pStyle w:val="Heading2"/>
        <w:rPr>
          <w:lang w:val="en-US"/>
        </w:rPr>
      </w:pPr>
      <w:bookmarkStart w:id="113" w:name="h.9gy2ui-nx3byl"/>
      <w:bookmarkStart w:id="114" w:name="_Toc367287877"/>
      <w:bookmarkEnd w:id="113"/>
      <w:r>
        <w:t>Standardization of the coding</w:t>
      </w:r>
      <w:bookmarkEnd w:id="114"/>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w:t>
      </w:r>
      <w:proofErr w:type="gramStart"/>
      <w:r w:rsidRPr="00581B48">
        <w:rPr>
          <w:rFonts w:ascii="Times New Roman" w:hAnsi="Times New Roman"/>
          <w:i w:val="0"/>
          <w:iCs w:val="0"/>
          <w:sz w:val="24"/>
          <w:lang w:val="en-GB" w:bidi="ar-SA"/>
        </w:rPr>
        <w:t>1</w:t>
      </w:r>
      <w:proofErr w:type="gramEnd"/>
      <w:r w:rsidRPr="00581B48">
        <w:rPr>
          <w:rFonts w:ascii="Times New Roman" w:hAnsi="Times New Roman"/>
          <w:i w:val="0"/>
          <w:iCs w:val="0"/>
          <w:sz w:val="24"/>
          <w:lang w:val="en-GB" w:bidi="ar-SA"/>
        </w:rPr>
        <w:t xml:space="preserve"> namespace per file.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w:t>
      </w:r>
      <w:proofErr w:type="gramStart"/>
      <w:r w:rsidRPr="00581B48">
        <w:rPr>
          <w:rFonts w:ascii="Times New Roman" w:hAnsi="Times New Roman"/>
          <w:i w:val="0"/>
          <w:iCs w:val="0"/>
          <w:sz w:val="24"/>
          <w:lang w:val="en-GB" w:bidi="ar-SA"/>
        </w:rPr>
        <w:t>4</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w:t>
      </w:r>
      <w:proofErr w:type="gramStart"/>
      <w:r w:rsidRPr="00581B48">
        <w:rPr>
          <w:rFonts w:ascii="Times New Roman" w:hAnsi="Times New Roman"/>
          <w:i w:val="0"/>
          <w:iCs w:val="0"/>
          <w:sz w:val="24"/>
          <w:lang w:val="en-GB" w:bidi="ar-SA"/>
        </w:rPr>
        <w:t>namespace “using</w:t>
      </w:r>
      <w:proofErr w:type="gramEnd"/>
      <w:r w:rsidRPr="00581B48">
        <w:rPr>
          <w:rFonts w:ascii="Times New Roman" w:hAnsi="Times New Roman"/>
          <w:i w:val="0"/>
          <w:iCs w:val="0"/>
          <w:sz w:val="24"/>
          <w:lang w:val="en-GB" w:bidi="ar-SA"/>
        </w:rPr>
        <w:t xml:space="preserve">” statements together at the top of file. Group .NET namespaces above custom namespaces.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053498">
      <w:pPr>
        <w:pStyle w:val="ListParagraph"/>
        <w:numPr>
          <w:ilvl w:val="0"/>
          <w:numId w:val="10"/>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attribute declarations inline with the parameter.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lastRenderedPageBreak/>
        <w:t>If in doubt, always err on the side of clarity and consistency.</w:t>
      </w:r>
    </w:p>
    <w:p w:rsidR="00B4442A" w:rsidRDefault="00B4442A" w:rsidP="00472BB3">
      <w:pPr>
        <w:pStyle w:val="Heading2"/>
        <w:rPr>
          <w:lang w:val="en-US"/>
        </w:rPr>
      </w:pPr>
      <w:bookmarkStart w:id="115" w:name="_Toc367287878"/>
      <w:r>
        <w:t>Code Efficiency</w:t>
      </w:r>
      <w:bookmarkEnd w:id="115"/>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w:t>
      </w:r>
      <w:proofErr w:type="gramStart"/>
      <w:r w:rsidR="008C5DCE" w:rsidRPr="00405E0E">
        <w:t>can be done</w:t>
      </w:r>
      <w:proofErr w:type="gramEnd"/>
      <w:r w:rsidR="008C5DCE" w:rsidRPr="00405E0E">
        <w:t xml:space="preserve"> in more than one ways. We have tried all the options and then chose the </w:t>
      </w:r>
      <w:proofErr w:type="gramStart"/>
      <w:r w:rsidR="008C5DCE" w:rsidRPr="00405E0E">
        <w:t>one which</w:t>
      </w:r>
      <w:proofErr w:type="gramEnd"/>
      <w:r w:rsidR="008C5DCE" w:rsidRPr="00405E0E">
        <w:t xml:space="preserve"> provides the fastest and most secure performance. </w:t>
      </w:r>
      <w:proofErr w:type="gramStart"/>
      <w:r w:rsidR="008C5DCE" w:rsidRPr="00405E0E">
        <w:t>First of all</w:t>
      </w:r>
      <w:proofErr w:type="gramEnd"/>
      <w:r w:rsidR="008C5DCE" w:rsidRPr="00405E0E">
        <w:t xml:space="preserve">, we have used the latest technologies of Microsoft like visual studio 2010 as IDE and WPF as GUI to keep our application’s performance few steps ahead. </w:t>
      </w:r>
      <w:proofErr w:type="gramStart"/>
      <w:r w:rsidR="008C5DCE" w:rsidRPr="00405E0E">
        <w:t>We have studies all the rules of software development life cycle and applied them to keep our application flexible.</w:t>
      </w:r>
      <w:proofErr w:type="gramEnd"/>
      <w:r w:rsidR="008C5DCE" w:rsidRPr="00405E0E">
        <w:t xml:space="preserv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116" w:name="_Toc367287879"/>
      <w:r>
        <w:t>Error handling</w:t>
      </w:r>
      <w:bookmarkEnd w:id="116"/>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 xml:space="preserve">keywords to try actions that may not succeed, to handle failures when you decide that it is reasonable to do so, and to clean up resources afterward. Exceptions </w:t>
      </w:r>
      <w:proofErr w:type="gramStart"/>
      <w:r w:rsidR="00EA6DE1">
        <w:t>can be generated</w:t>
      </w:r>
      <w:proofErr w:type="gramEnd"/>
      <w:r w:rsidR="00EA6DE1">
        <w:t xml:space="preserve"> by the common language runtime (CLR), by the .NET Framework or any third-party libraries, or by application code. Exceptions </w:t>
      </w:r>
      <w:proofErr w:type="gramStart"/>
      <w:r w:rsidR="00EA6DE1">
        <w:t>are created</w:t>
      </w:r>
      <w:proofErr w:type="gramEnd"/>
      <w:r w:rsidR="00EA6DE1">
        <w:t xml:space="preserve">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w:t>
      </w:r>
      <w:proofErr w:type="gramStart"/>
      <w:r w:rsidR="00EA6DE1">
        <w:t>may be thrown</w:t>
      </w:r>
      <w:proofErr w:type="gramEnd"/>
      <w:r w:rsidR="00EA6DE1">
        <w:t xml:space="preserve">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846AC4" w:rsidRDefault="00846AC4" w:rsidP="00405E0E">
      <w:pPr>
        <w:pStyle w:val="BodyText"/>
        <w:tabs>
          <w:tab w:val="num" w:pos="1440"/>
        </w:tabs>
        <w:jc w:val="both"/>
      </w:pPr>
    </w:p>
    <w:p w:rsidR="00EA6DE1" w:rsidRPr="00846AC4" w:rsidRDefault="002D655C" w:rsidP="00846AC4">
      <w:pPr>
        <w:pStyle w:val="Heading3"/>
        <w:ind w:left="0"/>
        <w:rPr>
          <w:szCs w:val="27"/>
        </w:rPr>
      </w:pPr>
      <w:hyperlink r:id="rId78" w:tooltip="Collapse" w:history="1">
        <w:bookmarkStart w:id="117" w:name="_Toc367287880"/>
        <w:r w:rsidR="00EA6DE1" w:rsidRPr="00846AC4">
          <w:rPr>
            <w:rStyle w:val="lwcollapsibleareatitle"/>
            <w:szCs w:val="27"/>
          </w:rPr>
          <w:t>Exceptions Overview</w:t>
        </w:r>
        <w:bookmarkEnd w:id="117"/>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 xml:space="preserve">keyword </w:t>
      </w:r>
      <w:proofErr w:type="gramStart"/>
      <w:r w:rsidR="00EA6DE1">
        <w:t>is used</w:t>
      </w:r>
      <w:proofErr w:type="gramEnd"/>
      <w:r w:rsidR="00EA6DE1">
        <w:t xml:space="preserve">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proofErr w:type="gramStart"/>
      <w:r w:rsidR="00EA6DE1">
        <w:t>Exceptions can be explicitly generated by a program</w:t>
      </w:r>
      <w:proofErr w:type="gramEnd"/>
      <w:r w:rsidR="00EA6DE1">
        <w:t xml:space="preserve">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lastRenderedPageBreak/>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w:t>
      </w:r>
      <w:proofErr w:type="gramStart"/>
      <w:r w:rsidR="00EA6DE1">
        <w:t>are implemented</w:t>
      </w:r>
      <w:proofErr w:type="gramEnd"/>
      <w:r w:rsidR="00EA6DE1">
        <w:t xml:space="preserve"> on top of the Win32 structured exception handling mechanism. </w:t>
      </w:r>
    </w:p>
    <w:p w:rsidR="00B4442A" w:rsidRDefault="00B4442A" w:rsidP="00472BB3">
      <w:pPr>
        <w:pStyle w:val="Heading2"/>
      </w:pPr>
      <w:bookmarkStart w:id="118" w:name="_Toc367287881"/>
      <w:r>
        <w:t>Validation checks</w:t>
      </w:r>
      <w:bookmarkEnd w:id="118"/>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Checks that ascertain that only expected characters are present in a field.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t xml:space="preserve">Checks for missing records. Numerical fields </w:t>
      </w:r>
      <w:proofErr w:type="gramStart"/>
      <w:r w:rsidRPr="00FD4744">
        <w:rPr>
          <w:rFonts w:ascii="Times New Roman" w:eastAsia="Times New Roman" w:hAnsi="Times New Roman" w:cs="Times New Roman"/>
          <w:sz w:val="24"/>
          <w:szCs w:val="20"/>
          <w:lang w:val="en-GB"/>
        </w:rPr>
        <w:t>may be added</w:t>
      </w:r>
      <w:proofErr w:type="gramEnd"/>
      <w:r w:rsidRPr="00FD4744">
        <w:rPr>
          <w:rFonts w:ascii="Times New Roman" w:eastAsia="Times New Roman" w:hAnsi="Times New Roman" w:cs="Times New Roman"/>
          <w:sz w:val="24"/>
          <w:szCs w:val="20"/>
          <w:lang w:val="en-GB"/>
        </w:rPr>
        <w:t xml:space="preserve"> together for all records in a batch. The batch total </w:t>
      </w:r>
      <w:proofErr w:type="gramStart"/>
      <w:r w:rsidRPr="00FD4744">
        <w:rPr>
          <w:rFonts w:ascii="Times New Roman" w:eastAsia="Times New Roman" w:hAnsi="Times New Roman" w:cs="Times New Roman"/>
          <w:sz w:val="24"/>
          <w:szCs w:val="20"/>
          <w:lang w:val="en-GB"/>
        </w:rPr>
        <w:t>is entered</w:t>
      </w:r>
      <w:proofErr w:type="gramEnd"/>
      <w:r w:rsidRPr="00FD4744">
        <w:rPr>
          <w:rFonts w:ascii="Times New Roman" w:eastAsia="Times New Roman" w:hAnsi="Times New Roman" w:cs="Times New Roman"/>
          <w:sz w:val="24"/>
          <w:szCs w:val="20"/>
          <w:lang w:val="en-GB"/>
        </w:rPr>
        <w:t xml:space="preserve">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Checks that record has a valid number of related records.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if Contact record classified as a Customer it must have at least one associated Order (Cardinality &gt; 0). If order does not exist for </w:t>
      </w:r>
      <w:proofErr w:type="gramStart"/>
      <w:r w:rsidRPr="00FD4744">
        <w:rPr>
          <w:rFonts w:ascii="Times New Roman" w:eastAsia="Times New Roman" w:hAnsi="Times New Roman" w:cs="Times New Roman"/>
          <w:sz w:val="24"/>
          <w:szCs w:val="20"/>
          <w:lang w:val="en-GB"/>
        </w:rPr>
        <w:t>a "customer" record then it must be either</w:t>
      </w:r>
      <w:proofErr w:type="gramEnd"/>
      <w:r w:rsidRPr="00FD4744">
        <w:rPr>
          <w:rFonts w:ascii="Times New Roman" w:eastAsia="Times New Roman" w:hAnsi="Times New Roman" w:cs="Times New Roman"/>
          <w:sz w:val="24"/>
          <w:szCs w:val="20"/>
          <w:lang w:val="en-GB"/>
        </w:rPr>
        <w:t xml:space="preserve"> changed to "seed" or the order must be created. This type of rule </w:t>
      </w:r>
      <w:proofErr w:type="gramStart"/>
      <w:r w:rsidRPr="00FD4744">
        <w:rPr>
          <w:rFonts w:ascii="Times New Roman" w:eastAsia="Times New Roman" w:hAnsi="Times New Roman" w:cs="Times New Roman"/>
          <w:sz w:val="24"/>
          <w:szCs w:val="20"/>
          <w:lang w:val="en-GB"/>
        </w:rPr>
        <w:t>can be complicated</w:t>
      </w:r>
      <w:proofErr w:type="gramEnd"/>
      <w:r w:rsidRPr="00FD4744">
        <w:rPr>
          <w:rFonts w:ascii="Times New Roman" w:eastAsia="Times New Roman" w:hAnsi="Times New Roman" w:cs="Times New Roman"/>
          <w:sz w:val="24"/>
          <w:szCs w:val="20"/>
          <w:lang w:val="en-GB"/>
        </w:rPr>
        <w:t xml:space="preserve">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Used for numerical data. An extra digit is added to a </w:t>
      </w:r>
      <w:proofErr w:type="gramStart"/>
      <w:r w:rsidRPr="00FD4744">
        <w:rPr>
          <w:rFonts w:ascii="Times New Roman" w:eastAsia="Times New Roman" w:hAnsi="Times New Roman" w:cs="Times New Roman"/>
          <w:sz w:val="24"/>
          <w:szCs w:val="20"/>
          <w:lang w:val="en-GB"/>
        </w:rPr>
        <w:t>number which</w:t>
      </w:r>
      <w:proofErr w:type="gramEnd"/>
      <w:r w:rsidRPr="00FD4744">
        <w:rPr>
          <w:rFonts w:ascii="Times New Roman" w:eastAsia="Times New Roman" w:hAnsi="Times New Roman" w:cs="Times New Roman"/>
          <w:sz w:val="24"/>
          <w:szCs w:val="20"/>
          <w:lang w:val="en-GB"/>
        </w:rPr>
        <w:t xml:space="preserve"> is calculated from the digits. The computer checks this calculation when data </w:t>
      </w:r>
      <w:proofErr w:type="gramStart"/>
      <w:r w:rsidRPr="00FD4744">
        <w:rPr>
          <w:rFonts w:ascii="Times New Roman" w:eastAsia="Times New Roman" w:hAnsi="Times New Roman" w:cs="Times New Roman"/>
          <w:sz w:val="24"/>
          <w:szCs w:val="20"/>
          <w:lang w:val="en-GB"/>
        </w:rPr>
        <w:t>are entered</w:t>
      </w:r>
      <w:proofErr w:type="gramEnd"/>
      <w:r w:rsidRPr="00FD4744">
        <w:rPr>
          <w:rFonts w:ascii="Times New Roman" w:eastAsia="Times New Roman" w:hAnsi="Times New Roman" w:cs="Times New Roman"/>
          <w:sz w:val="24"/>
          <w:szCs w:val="20"/>
          <w:lang w:val="en-GB"/>
        </w:rPr>
        <w:t xml:space="preserve">.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 xml:space="preserve">This is a total done on one or more numeric </w:t>
      </w:r>
      <w:proofErr w:type="gramStart"/>
      <w:r w:rsidRPr="001D2680">
        <w:rPr>
          <w:rFonts w:ascii="Times New Roman" w:eastAsia="Times New Roman" w:hAnsi="Times New Roman" w:cs="Times New Roman"/>
          <w:sz w:val="24"/>
          <w:szCs w:val="20"/>
          <w:lang w:val="en-GB"/>
        </w:rPr>
        <w:t>fields which</w:t>
      </w:r>
      <w:proofErr w:type="gramEnd"/>
      <w:r w:rsidRPr="001D2680">
        <w:rPr>
          <w:rFonts w:ascii="Times New Roman" w:eastAsia="Times New Roman" w:hAnsi="Times New Roman" w:cs="Times New Roman"/>
          <w:sz w:val="24"/>
          <w:szCs w:val="20"/>
          <w:lang w:val="en-GB"/>
        </w:rPr>
        <w:t xml:space="preserve">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w:t>
      </w:r>
      <w:proofErr w:type="gramStart"/>
      <w:r w:rsidRPr="001D2680">
        <w:rPr>
          <w:rFonts w:ascii="Times New Roman" w:eastAsia="Times New Roman" w:hAnsi="Times New Roman" w:cs="Times New Roman"/>
          <w:sz w:val="24"/>
          <w:szCs w:val="20"/>
          <w:lang w:val="en-GB"/>
        </w:rPr>
        <w:t xml:space="preserve">The data may be represented </w:t>
      </w:r>
      <w:r w:rsidRPr="001D2680">
        <w:rPr>
          <w:rFonts w:ascii="Times New Roman" w:eastAsia="Times New Roman" w:hAnsi="Times New Roman" w:cs="Times New Roman"/>
          <w:sz w:val="24"/>
          <w:szCs w:val="20"/>
          <w:lang w:val="en-GB"/>
        </w:rPr>
        <w:lastRenderedPageBreak/>
        <w:t>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roofErr w:type="gramEnd"/>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Regular expressions </w:t>
      </w:r>
      <w:proofErr w:type="gramStart"/>
      <w:r w:rsidRPr="001D2680">
        <w:rPr>
          <w:rFonts w:ascii="Times New Roman" w:eastAsia="Times New Roman" w:hAnsi="Times New Roman" w:cs="Times New Roman"/>
          <w:sz w:val="24"/>
          <w:szCs w:val="20"/>
          <w:lang w:val="en-GB"/>
        </w:rPr>
        <w:t>should be considered</w:t>
      </w:r>
      <w:proofErr w:type="gramEnd"/>
      <w:r w:rsidRPr="001D2680">
        <w:rPr>
          <w:rFonts w:ascii="Times New Roman" w:eastAsia="Times New Roman" w:hAnsi="Times New Roman" w:cs="Times New Roman"/>
          <w:sz w:val="24"/>
          <w:szCs w:val="20"/>
          <w:lang w:val="en-GB"/>
        </w:rPr>
        <w:t xml:space="preserve">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Unlike range checks, data are checked for one limit only, upper OR lower, e.g., data should not be greater than </w:t>
      </w:r>
      <w:proofErr w:type="gramStart"/>
      <w:r w:rsidRPr="001D2680">
        <w:rPr>
          <w:rFonts w:ascii="Times New Roman" w:eastAsia="Times New Roman" w:hAnsi="Times New Roman" w:cs="Times New Roman"/>
          <w:sz w:val="24"/>
          <w:szCs w:val="20"/>
          <w:lang w:val="en-GB"/>
        </w:rPr>
        <w:t>2</w:t>
      </w:r>
      <w:proofErr w:type="gramEnd"/>
      <w:r w:rsidRPr="001D2680">
        <w:rPr>
          <w:rFonts w:ascii="Times New Roman" w:eastAsia="Times New Roman" w:hAnsi="Times New Roman" w:cs="Times New Roman"/>
          <w:sz w:val="24"/>
          <w:szCs w:val="20"/>
          <w:lang w:val="en-GB"/>
        </w:rPr>
        <w:t xml:space="preserve">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an input does not yield a logical error, e.g., an input value should not be </w:t>
      </w:r>
      <w:proofErr w:type="gramStart"/>
      <w:r w:rsidRPr="001D2680">
        <w:rPr>
          <w:rFonts w:ascii="Times New Roman" w:eastAsia="Times New Roman" w:hAnsi="Times New Roman" w:cs="Times New Roman"/>
          <w:sz w:val="24"/>
          <w:szCs w:val="20"/>
          <w:lang w:val="en-GB"/>
        </w:rPr>
        <w:t>0</w:t>
      </w:r>
      <w:proofErr w:type="gramEnd"/>
      <w:r w:rsidRPr="001D2680">
        <w:rPr>
          <w:rFonts w:ascii="Times New Roman" w:eastAsia="Times New Roman" w:hAnsi="Times New Roman" w:cs="Times New Roman"/>
          <w:sz w:val="24"/>
          <w:szCs w:val="20"/>
          <w:lang w:val="en-GB"/>
        </w:rPr>
        <w:t xml:space="preserve">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important data are actually present and </w:t>
      </w:r>
      <w:proofErr w:type="gramStart"/>
      <w:r w:rsidRPr="001D2680">
        <w:rPr>
          <w:rFonts w:ascii="Times New Roman" w:eastAsia="Times New Roman" w:hAnsi="Times New Roman" w:cs="Times New Roman"/>
          <w:sz w:val="24"/>
          <w:szCs w:val="20"/>
          <w:lang w:val="en-GB"/>
        </w:rPr>
        <w:t>have not been missed out</w:t>
      </w:r>
      <w:proofErr w:type="gramEnd"/>
      <w:r w:rsidRPr="001D2680">
        <w:rPr>
          <w:rFonts w:ascii="Times New Roman" w:eastAsia="Times New Roman" w:hAnsi="Times New Roman" w:cs="Times New Roman"/>
          <w:sz w:val="24"/>
          <w:szCs w:val="20"/>
          <w:lang w:val="en-GB"/>
        </w:rPr>
        <w: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In modern </w:t>
      </w:r>
      <w:proofErr w:type="gramStart"/>
      <w:r w:rsidRPr="001D2680">
        <w:rPr>
          <w:rFonts w:ascii="Times New Roman" w:eastAsia="Times New Roman" w:hAnsi="Times New Roman" w:cs="Times New Roman"/>
          <w:sz w:val="24"/>
          <w:szCs w:val="20"/>
          <w:lang w:val="en-GB"/>
        </w:rPr>
        <w:t>Relational</w:t>
      </w:r>
      <w:proofErr w:type="gramEnd"/>
      <w:r w:rsidRPr="001D2680">
        <w:rPr>
          <w:rFonts w:ascii="Times New Roman" w:eastAsia="Times New Roman" w:hAnsi="Times New Roman" w:cs="Times New Roman"/>
          <w:sz w:val="24"/>
          <w:szCs w:val="20"/>
          <w:lang w:val="en-GB"/>
        </w:rPr>
        <w:t xml:space="preserve"> database values in two tables can be linked through foreign key and primary key. If values in the primary key field are not constrained by database internal </w:t>
      </w:r>
      <w:r w:rsidRPr="001D2680">
        <w:rPr>
          <w:rFonts w:ascii="Times New Roman" w:eastAsia="Times New Roman" w:hAnsi="Times New Roman" w:cs="Times New Roman"/>
          <w:sz w:val="24"/>
          <w:szCs w:val="20"/>
          <w:lang w:val="en-GB"/>
        </w:rPr>
        <w:lastRenderedPageBreak/>
        <w:t>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each value is unique.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CC2901" w:rsidRDefault="00CC2901">
      <w:pPr>
        <w:rPr>
          <w:rFonts w:ascii="Cambria" w:eastAsia="Times New Roman" w:hAnsi="Cambria" w:cs="Times New Roman"/>
          <w:b/>
          <w:bCs/>
          <w:i/>
          <w:iCs/>
          <w:color w:val="622423"/>
          <w:sz w:val="20"/>
          <w:szCs w:val="20"/>
        </w:rPr>
      </w:pPr>
      <w:bookmarkStart w:id="119" w:name="_Toc367287882"/>
      <w:r>
        <w:br w:type="page"/>
      </w:r>
    </w:p>
    <w:p w:rsidR="00B4442A" w:rsidRDefault="00B4442A" w:rsidP="00472BB3">
      <w:pPr>
        <w:pStyle w:val="Heading1"/>
      </w:pPr>
      <w:r>
        <w:lastRenderedPageBreak/>
        <w:t>Testing</w:t>
      </w:r>
      <w:bookmarkEnd w:id="119"/>
    </w:p>
    <w:p w:rsidR="00B4442A" w:rsidRDefault="00B4442A" w:rsidP="00472BB3">
      <w:pPr>
        <w:pStyle w:val="Heading2"/>
        <w:rPr>
          <w:lang w:val="en-US"/>
        </w:rPr>
      </w:pPr>
      <w:bookmarkStart w:id="120" w:name="_Toc367287883"/>
      <w:r>
        <w:t xml:space="preserve">Testing techniques and </w:t>
      </w:r>
      <w:r w:rsidR="00BD2B81">
        <w:t>testing</w:t>
      </w:r>
      <w:r>
        <w:t xml:space="preserve"> strategies used</w:t>
      </w:r>
      <w:bookmarkEnd w:id="120"/>
    </w:p>
    <w:p w:rsidR="00472BB3" w:rsidRPr="001D2680" w:rsidRDefault="001D2680" w:rsidP="001D2680">
      <w:pPr>
        <w:pStyle w:val="BodyText"/>
        <w:tabs>
          <w:tab w:val="num" w:pos="1440"/>
        </w:tabs>
        <w:jc w:val="both"/>
      </w:pPr>
      <w:r>
        <w:tab/>
      </w:r>
      <w:r w:rsidR="00F83E6B" w:rsidRPr="00F83E6B">
        <w:rPr>
          <w:b/>
        </w:rPr>
        <w:t>FT</w:t>
      </w:r>
      <w:r w:rsidR="00AD56A7" w:rsidRPr="001D2680">
        <w:t xml:space="preserve"> application will be tested using following strategies to ensure that the application succeeds to complete all the functional and </w:t>
      </w:r>
      <w:proofErr w:type="gramStart"/>
      <w:r w:rsidR="00AD56A7" w:rsidRPr="001D2680">
        <w:t>non functional</w:t>
      </w:r>
      <w:proofErr w:type="gramEnd"/>
      <w:r w:rsidR="00AD56A7" w:rsidRPr="001D2680">
        <w:t xml:space="preserve"> requirements:</w:t>
      </w:r>
    </w:p>
    <w:p w:rsidR="00AD56A7" w:rsidRDefault="00DD5165" w:rsidP="0040354E">
      <w:pPr>
        <w:pStyle w:val="Heading3"/>
      </w:pPr>
      <w:bookmarkStart w:id="121" w:name="_Toc367287884"/>
      <w:r>
        <w:t>Database &amp; Data Integrity Testing</w:t>
      </w:r>
      <w:bookmarkEnd w:id="121"/>
    </w:p>
    <w:p w:rsidR="00DD5165" w:rsidRPr="001D2680" w:rsidRDefault="001D2680" w:rsidP="001D2680">
      <w:pPr>
        <w:pStyle w:val="BodyText"/>
        <w:tabs>
          <w:tab w:val="num" w:pos="1440"/>
        </w:tabs>
        <w:jc w:val="both"/>
      </w:pPr>
      <w:r>
        <w:tab/>
      </w:r>
      <w:r w:rsidR="00DD5165" w:rsidRPr="001D2680">
        <w:t xml:space="preserve">The databases and the database processes </w:t>
      </w:r>
      <w:proofErr w:type="gramStart"/>
      <w:r w:rsidR="00DD5165" w:rsidRPr="001D2680">
        <w:t>should be tested</w:t>
      </w:r>
      <w:proofErr w:type="gramEnd"/>
      <w:r w:rsidR="00DD5165" w:rsidRPr="001D2680">
        <w:t xml:space="preserve"> as a subsystem within the </w:t>
      </w:r>
      <w:r w:rsidR="00F83E6B" w:rsidRPr="00F83E6B">
        <w:rPr>
          <w:b/>
        </w:rPr>
        <w:t>FT</w:t>
      </w:r>
      <w:r w:rsidR="00DD5165" w:rsidRPr="001D2680">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 xml:space="preserve">SQL queries </w:t>
            </w:r>
            <w:proofErr w:type="gramStart"/>
            <w:r w:rsidRPr="001D2680">
              <w:t>will be executed</w:t>
            </w:r>
            <w:proofErr w:type="gramEnd"/>
            <w:r w:rsidRPr="001D2680">
              <w:t xml:space="preserve">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 xml:space="preserve">All planned tests </w:t>
            </w:r>
            <w:proofErr w:type="gramStart"/>
            <w:r w:rsidRPr="001D2680">
              <w:t>have been executed</w:t>
            </w:r>
            <w:proofErr w:type="gramEnd"/>
            <w:r w:rsidRPr="001D2680">
              <w:t>.</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 xml:space="preserve">All resolutions </w:t>
            </w:r>
            <w:proofErr w:type="gramStart"/>
            <w:r w:rsidRPr="001D2680">
              <w:t>have been implemented</w:t>
            </w:r>
            <w:proofErr w:type="gramEnd"/>
            <w:r w:rsidRPr="001D2680">
              <w:t>.</w:t>
            </w:r>
          </w:p>
        </w:tc>
      </w:tr>
    </w:tbl>
    <w:p w:rsidR="00DD5165" w:rsidRDefault="00DD5165" w:rsidP="00DD5165"/>
    <w:p w:rsidR="00DD5165" w:rsidRDefault="00DD5165" w:rsidP="0040354E">
      <w:pPr>
        <w:pStyle w:val="Heading3"/>
      </w:pPr>
      <w:bookmarkStart w:id="122" w:name="_Toc367287885"/>
      <w:r>
        <w:t>Functional Testing:</w:t>
      </w:r>
      <w:bookmarkEnd w:id="122"/>
    </w:p>
    <w:p w:rsidR="00111821" w:rsidRPr="001D2680" w:rsidRDefault="001D2680" w:rsidP="001D2680">
      <w:pPr>
        <w:pStyle w:val="BodyText"/>
        <w:tabs>
          <w:tab w:val="num" w:pos="1440"/>
        </w:tabs>
        <w:jc w:val="both"/>
      </w:pPr>
      <w:r>
        <w:tab/>
      </w:r>
      <w:r w:rsidR="00111821" w:rsidRPr="001D2680">
        <w:t xml:space="preserve">Function testing focuses on any requirements for test that </w:t>
      </w:r>
      <w:proofErr w:type="gramStart"/>
      <w:r w:rsidR="00111821" w:rsidRPr="001D2680">
        <w:t>can be traced</w:t>
      </w:r>
      <w:proofErr w:type="gramEnd"/>
      <w:r w:rsidR="00111821" w:rsidRPr="001D2680">
        <w:t xml:space="preserve"> directly to use cases or business functions and business rules. The goals of these tests are to verify proper data acceptance, processing, and retrieval, and the appropriate implementation of the business rules. This type of testing </w:t>
      </w:r>
      <w:proofErr w:type="gramStart"/>
      <w:r w:rsidR="00111821" w:rsidRPr="001D2680">
        <w:t>is based</w:t>
      </w:r>
      <w:proofErr w:type="gramEnd"/>
      <w:r w:rsidR="00111821" w:rsidRPr="001D2680">
        <w:t xml:space="preserve">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F83E6B" w:rsidRPr="00F83E6B">
        <w:rPr>
          <w:b/>
        </w:rPr>
        <w:t>FT</w:t>
      </w:r>
      <w:r w:rsidR="00111821" w:rsidRPr="001D2680">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053498">
            <w:pPr>
              <w:pStyle w:val="BodyText1"/>
              <w:numPr>
                <w:ilvl w:val="0"/>
                <w:numId w:val="3"/>
              </w:numPr>
              <w:jc w:val="both"/>
              <w:rPr>
                <w:sz w:val="24"/>
              </w:rPr>
            </w:pPr>
            <w:r w:rsidRPr="00B653A7">
              <w:rPr>
                <w:sz w:val="24"/>
              </w:rPr>
              <w:t>The expected results occur when valid data is used.</w:t>
            </w:r>
          </w:p>
          <w:p w:rsidR="00D70D92" w:rsidRPr="00B653A7" w:rsidRDefault="00D70D92" w:rsidP="00053498">
            <w:pPr>
              <w:pStyle w:val="BodyText1"/>
              <w:numPr>
                <w:ilvl w:val="0"/>
                <w:numId w:val="3"/>
              </w:numPr>
              <w:jc w:val="both"/>
              <w:rPr>
                <w:sz w:val="24"/>
              </w:rPr>
            </w:pPr>
            <w:r w:rsidRPr="00B653A7">
              <w:rPr>
                <w:sz w:val="24"/>
              </w:rPr>
              <w:t xml:space="preserve">The appropriate error or warning messages </w:t>
            </w:r>
            <w:proofErr w:type="gramStart"/>
            <w:r w:rsidRPr="00B653A7">
              <w:rPr>
                <w:sz w:val="24"/>
              </w:rPr>
              <w:t>are displayed</w:t>
            </w:r>
            <w:proofErr w:type="gramEnd"/>
            <w:r w:rsidRPr="00B653A7">
              <w:rPr>
                <w:sz w:val="24"/>
              </w:rPr>
              <w:t xml:space="preserve"> when invalid data is used.</w:t>
            </w:r>
          </w:p>
          <w:p w:rsidR="00D70D92" w:rsidRPr="00B653A7" w:rsidRDefault="00D70D92" w:rsidP="00053498">
            <w:pPr>
              <w:pStyle w:val="BodyText1"/>
              <w:numPr>
                <w:ilvl w:val="0"/>
                <w:numId w:val="3"/>
              </w:numPr>
              <w:jc w:val="both"/>
              <w:rPr>
                <w:sz w:val="24"/>
              </w:rPr>
            </w:pPr>
            <w:r w:rsidRPr="00B653A7">
              <w:rPr>
                <w:sz w:val="24"/>
              </w:rPr>
              <w:t>Business rules are properly applied.</w:t>
            </w:r>
          </w:p>
          <w:p w:rsidR="00D70D92" w:rsidRPr="00B653A7" w:rsidRDefault="00D70D92" w:rsidP="00053498">
            <w:pPr>
              <w:pStyle w:val="BodyText1"/>
              <w:numPr>
                <w:ilvl w:val="0"/>
                <w:numId w:val="3"/>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053498">
            <w:pPr>
              <w:pStyle w:val="BodyText1"/>
              <w:numPr>
                <w:ilvl w:val="0"/>
                <w:numId w:val="4"/>
              </w:numPr>
              <w:jc w:val="both"/>
              <w:rPr>
                <w:sz w:val="24"/>
              </w:rPr>
            </w:pPr>
            <w:r w:rsidRPr="00B653A7">
              <w:rPr>
                <w:sz w:val="24"/>
              </w:rPr>
              <w:t xml:space="preserve">All planned tests </w:t>
            </w:r>
            <w:proofErr w:type="gramStart"/>
            <w:r w:rsidRPr="00B653A7">
              <w:rPr>
                <w:sz w:val="24"/>
              </w:rPr>
              <w:t>have been executed</w:t>
            </w:r>
            <w:proofErr w:type="gramEnd"/>
            <w:r w:rsidRPr="00B653A7">
              <w:rPr>
                <w:sz w:val="24"/>
              </w:rPr>
              <w:t>.</w:t>
            </w:r>
          </w:p>
          <w:p w:rsidR="00D70D92" w:rsidRPr="00B653A7" w:rsidRDefault="00D70D92" w:rsidP="00053498">
            <w:pPr>
              <w:pStyle w:val="BodyText1"/>
              <w:numPr>
                <w:ilvl w:val="0"/>
                <w:numId w:val="4"/>
              </w:numPr>
              <w:jc w:val="both"/>
              <w:rPr>
                <w:sz w:val="24"/>
              </w:rPr>
            </w:pPr>
            <w:r w:rsidRPr="00B653A7">
              <w:rPr>
                <w:sz w:val="24"/>
              </w:rPr>
              <w:t>All defects that have been identified have been resolved</w:t>
            </w:r>
          </w:p>
          <w:p w:rsidR="00D70D92" w:rsidRPr="00B653A7" w:rsidRDefault="00D70D92" w:rsidP="00053498">
            <w:pPr>
              <w:pStyle w:val="BodyText1"/>
              <w:numPr>
                <w:ilvl w:val="0"/>
                <w:numId w:val="4"/>
              </w:numPr>
              <w:jc w:val="both"/>
              <w:rPr>
                <w:sz w:val="24"/>
              </w:rPr>
            </w:pPr>
            <w:r w:rsidRPr="00B653A7">
              <w:rPr>
                <w:sz w:val="24"/>
              </w:rPr>
              <w:t xml:space="preserve">All resolutions </w:t>
            </w:r>
            <w:proofErr w:type="gramStart"/>
            <w:r w:rsidRPr="00B653A7">
              <w:rPr>
                <w:sz w:val="24"/>
              </w:rPr>
              <w:t>have been implemented</w:t>
            </w:r>
            <w:proofErr w:type="gramEnd"/>
            <w:r w:rsidRPr="00B653A7">
              <w:rPr>
                <w:sz w:val="24"/>
              </w:rPr>
              <w:t>.</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23" w:name="_Toc367287886"/>
      <w:r>
        <w:lastRenderedPageBreak/>
        <w:t>Regression Testing:</w:t>
      </w:r>
      <w:bookmarkEnd w:id="123"/>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w:t>
      </w:r>
      <w:proofErr w:type="gramStart"/>
      <w:r w:rsidRPr="00834779">
        <w:rPr>
          <w:rFonts w:ascii="Arial" w:hAnsi="Arial" w:cs="Arial"/>
        </w:rPr>
        <w:t>may have been inadvertently impacted</w:t>
      </w:r>
      <w:proofErr w:type="gramEnd"/>
      <w:r w:rsidRPr="00834779">
        <w:rPr>
          <w:rFonts w:ascii="Arial" w:hAnsi="Arial" w:cs="Arial"/>
        </w:rPr>
        <w:t xml:space="preserve">.  The goals of these tests are to verify that the broader impact of changes </w:t>
      </w:r>
      <w:proofErr w:type="gramStart"/>
      <w:r w:rsidRPr="00834779">
        <w:rPr>
          <w:rFonts w:ascii="Arial" w:hAnsi="Arial" w:cs="Arial"/>
        </w:rPr>
        <w:t>has been verified</w:t>
      </w:r>
      <w:proofErr w:type="gramEnd"/>
      <w:r w:rsidRPr="00834779">
        <w:rPr>
          <w:rFonts w:ascii="Arial" w:hAnsi="Arial" w:cs="Arial"/>
        </w:rPr>
        <w:t xml:space="preserve">.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F83E6B" w:rsidRPr="00F83E6B">
        <w:rPr>
          <w:rFonts w:ascii="Arial" w:hAnsi="Arial" w:cs="Arial"/>
          <w:b/>
        </w:rPr>
        <w:t>FT</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 xml:space="preserve">Ensure that previously passed test cases continue to pass as the new system development </w:t>
            </w:r>
            <w:proofErr w:type="gramStart"/>
            <w:r w:rsidRPr="00834779">
              <w:rPr>
                <w:rFonts w:ascii="Arial" w:hAnsi="Arial" w:cs="Arial"/>
              </w:rPr>
              <w:t>is deployed</w:t>
            </w:r>
            <w:proofErr w:type="gramEnd"/>
            <w:r w:rsidRPr="00834779">
              <w:rPr>
                <w:rFonts w:ascii="Arial" w:hAnsi="Arial" w:cs="Arial"/>
              </w:rPr>
              <w:t xml:space="preserve">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The expected results occur when valid data is used.</w:t>
            </w:r>
          </w:p>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The appropriate error or warni</w:t>
            </w:r>
            <w:r>
              <w:rPr>
                <w:rFonts w:ascii="Arial" w:hAnsi="Arial" w:cs="Arial"/>
              </w:rPr>
              <w:t xml:space="preserve">ng messages </w:t>
            </w:r>
            <w:proofErr w:type="gramStart"/>
            <w:r>
              <w:rPr>
                <w:rFonts w:ascii="Arial" w:hAnsi="Arial" w:cs="Arial"/>
              </w:rPr>
              <w:t>are displayed</w:t>
            </w:r>
            <w:proofErr w:type="gramEnd"/>
            <w:r>
              <w:rPr>
                <w:rFonts w:ascii="Arial" w:hAnsi="Arial" w:cs="Arial"/>
              </w:rPr>
              <w:t xml:space="preserve"> when </w:t>
            </w:r>
            <w:r w:rsidRPr="00834779">
              <w:rPr>
                <w:rFonts w:ascii="Arial" w:hAnsi="Arial" w:cs="Arial"/>
              </w:rPr>
              <w:t>invalid data is used.</w:t>
            </w:r>
          </w:p>
          <w:p w:rsidR="00D70D92" w:rsidRPr="00D822E4" w:rsidRDefault="00D70D92" w:rsidP="00053498">
            <w:pPr>
              <w:pStyle w:val="BodyText1"/>
              <w:numPr>
                <w:ilvl w:val="0"/>
                <w:numId w:val="3"/>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 xml:space="preserve">All planned regression tests </w:t>
            </w:r>
            <w:proofErr w:type="gramStart"/>
            <w:r w:rsidRPr="00834779">
              <w:rPr>
                <w:rFonts w:ascii="Arial" w:hAnsi="Arial" w:cs="Arial"/>
              </w:rPr>
              <w:t>have been executed</w:t>
            </w:r>
            <w:proofErr w:type="gramEnd"/>
            <w:r w:rsidRPr="00834779">
              <w:rPr>
                <w:rFonts w:ascii="Arial" w:hAnsi="Arial" w:cs="Arial"/>
              </w:rPr>
              <w:t>.</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24" w:name="_Toc367287887"/>
      <w:r>
        <w:t>User Interface Testing:</w:t>
      </w:r>
      <w:bookmarkEnd w:id="124"/>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Verify the design and layout of the screen.</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Identify the integration links.</w:t>
            </w:r>
          </w:p>
          <w:p w:rsidR="001F1845" w:rsidRDefault="001F1845" w:rsidP="00053498">
            <w:pPr>
              <w:pStyle w:val="BodyText1"/>
              <w:numPr>
                <w:ilvl w:val="0"/>
                <w:numId w:val="3"/>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053498">
            <w:pPr>
              <w:pStyle w:val="BodyText1"/>
              <w:numPr>
                <w:ilvl w:val="0"/>
                <w:numId w:val="3"/>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 xml:space="preserve">All navigation test cases </w:t>
            </w:r>
            <w:proofErr w:type="gramStart"/>
            <w:r w:rsidRPr="006B0E31">
              <w:rPr>
                <w:rFonts w:ascii="Arial" w:hAnsi="Arial" w:cs="Arial"/>
              </w:rPr>
              <w:t>have been executed</w:t>
            </w:r>
            <w:proofErr w:type="gramEnd"/>
            <w:r w:rsidRPr="006B0E31">
              <w:rPr>
                <w:rFonts w:ascii="Arial" w:hAnsi="Arial" w:cs="Arial"/>
              </w:rPr>
              <w:t>.</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 xml:space="preserve">All defects that </w:t>
            </w:r>
            <w:proofErr w:type="gramStart"/>
            <w:r w:rsidRPr="006B0E31">
              <w:rPr>
                <w:rFonts w:ascii="Arial" w:hAnsi="Arial" w:cs="Arial"/>
              </w:rPr>
              <w:t>have been identified</w:t>
            </w:r>
            <w:proofErr w:type="gramEnd"/>
            <w:r w:rsidRPr="006B0E31">
              <w:rPr>
                <w:rFonts w:ascii="Arial" w:hAnsi="Arial" w:cs="Arial"/>
              </w:rPr>
              <w:t xml:space="preserve">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25" w:name="_Toc367287888"/>
      <w:r>
        <w:t>Performance Profiling:</w:t>
      </w:r>
      <w:bookmarkEnd w:id="125"/>
    </w:p>
    <w:p w:rsidR="00D20F7F" w:rsidRDefault="00D20F7F" w:rsidP="00D20F7F">
      <w:pPr>
        <w:pStyle w:val="BodyText1"/>
        <w:jc w:val="both"/>
        <w:rPr>
          <w:rFonts w:ascii="Arial" w:hAnsi="Arial" w:cs="Arial"/>
        </w:rPr>
      </w:pPr>
      <w:r w:rsidRPr="00B3585B">
        <w:rPr>
          <w:rFonts w:ascii="Arial" w:hAnsi="Arial" w:cs="Arial"/>
        </w:rPr>
        <w:t xml:space="preserve">Performance profiling is a performance test in which response times, transaction rates, and other time-sensitive requirements </w:t>
      </w:r>
      <w:proofErr w:type="gramStart"/>
      <w:r w:rsidRPr="00B3585B">
        <w:rPr>
          <w:rFonts w:ascii="Arial" w:hAnsi="Arial" w:cs="Arial"/>
        </w:rPr>
        <w:t>are measured and evaluated</w:t>
      </w:r>
      <w:proofErr w:type="gramEnd"/>
      <w:r w:rsidRPr="00B3585B">
        <w:rPr>
          <w:rFonts w:ascii="Arial" w:hAnsi="Arial" w:cs="Arial"/>
        </w:rPr>
        <w:t xml:space="preserve">. The goal of Performance Profiling is to verify performance requirements </w:t>
      </w:r>
      <w:proofErr w:type="gramStart"/>
      <w:r w:rsidRPr="00B3585B">
        <w:rPr>
          <w:rFonts w:ascii="Arial" w:hAnsi="Arial" w:cs="Arial"/>
        </w:rPr>
        <w:t>have been achieved</w:t>
      </w:r>
      <w:proofErr w:type="gramEnd"/>
      <w:r w:rsidRPr="00B3585B">
        <w:rPr>
          <w:rFonts w:ascii="Arial" w:hAnsi="Arial" w:cs="Arial"/>
        </w:rPr>
        <w:t>.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F83E6B" w:rsidRPr="00F83E6B">
              <w:rPr>
                <w:rFonts w:ascii="Arial" w:hAnsi="Arial" w:cs="Arial"/>
                <w:b/>
              </w:rPr>
              <w:t>FT</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053498">
            <w:pPr>
              <w:pStyle w:val="BodyText1"/>
              <w:numPr>
                <w:ilvl w:val="0"/>
                <w:numId w:val="3"/>
              </w:numPr>
              <w:jc w:val="both"/>
              <w:rPr>
                <w:rFonts w:ascii="Arial" w:hAnsi="Arial" w:cs="Arial"/>
              </w:rPr>
            </w:pPr>
            <w:r w:rsidRPr="00D702E7">
              <w:rPr>
                <w:rFonts w:ascii="Arial" w:hAnsi="Arial" w:cs="Arial"/>
              </w:rPr>
              <w:t xml:space="preserve">This </w:t>
            </w:r>
            <w:proofErr w:type="gramStart"/>
            <w:r w:rsidRPr="00D702E7">
              <w:rPr>
                <w:rFonts w:ascii="Arial" w:hAnsi="Arial" w:cs="Arial"/>
              </w:rPr>
              <w:t>will be done</w:t>
            </w:r>
            <w:proofErr w:type="gramEnd"/>
            <w:r w:rsidRPr="00D702E7">
              <w:rPr>
                <w:rFonts w:ascii="Arial" w:hAnsi="Arial" w:cs="Arial"/>
              </w:rPr>
              <w:t xml:space="preserv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Results </w:t>
            </w:r>
            <w:proofErr w:type="gramStart"/>
            <w:r w:rsidRPr="006B0E31">
              <w:rPr>
                <w:rFonts w:ascii="Arial" w:hAnsi="Arial" w:cs="Arial"/>
              </w:rPr>
              <w:t>are recorded</w:t>
            </w:r>
            <w:proofErr w:type="gramEnd"/>
            <w:r w:rsidRPr="006B0E31">
              <w:rPr>
                <w:rFonts w:ascii="Arial" w:hAnsi="Arial" w:cs="Arial"/>
              </w:rPr>
              <w:t xml:space="preserve">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All performance defects </w:t>
            </w:r>
            <w:proofErr w:type="gramStart"/>
            <w:r>
              <w:rPr>
                <w:rFonts w:ascii="Arial" w:hAnsi="Arial" w:cs="Arial"/>
              </w:rPr>
              <w:t>are reviewed and triaged to an acceptable resolution</w:t>
            </w:r>
            <w:proofErr w:type="gramEnd"/>
            <w:r>
              <w:rPr>
                <w:rFonts w:ascii="Arial" w:hAnsi="Arial" w:cs="Arial"/>
              </w:rPr>
              <w:t>.</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26" w:name="_Toc367287889"/>
      <w:r>
        <w:t>Load Testing:</w:t>
      </w:r>
      <w:bookmarkEnd w:id="126"/>
    </w:p>
    <w:p w:rsidR="00E12198" w:rsidRDefault="00E12198" w:rsidP="00E12198">
      <w:pPr>
        <w:jc w:val="both"/>
        <w:rPr>
          <w:rFonts w:ascii="Arial" w:hAnsi="Arial" w:cs="Arial"/>
          <w:lang w:val="en-GB"/>
        </w:rPr>
      </w:pPr>
      <w:r w:rsidRPr="00E12198">
        <w:rPr>
          <w:rFonts w:ascii="Arial" w:hAnsi="Arial" w:cs="Arial"/>
          <w:lang w:val="en-GB"/>
        </w:rPr>
        <w:t xml:space="preserve">Load testing is a performance </w:t>
      </w:r>
      <w:proofErr w:type="gramStart"/>
      <w:r w:rsidRPr="00E12198">
        <w:rPr>
          <w:rFonts w:ascii="Arial" w:hAnsi="Arial" w:cs="Arial"/>
          <w:lang w:val="en-GB"/>
        </w:rPr>
        <w:t>test which</w:t>
      </w:r>
      <w:proofErr w:type="gramEnd"/>
      <w:r w:rsidRPr="00E12198">
        <w:rPr>
          <w:rFonts w:ascii="Arial" w:hAnsi="Arial" w:cs="Arial"/>
          <w:lang w:val="en-GB"/>
        </w:rPr>
        <w:t xml:space="preserve">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053498">
            <w:pPr>
              <w:pStyle w:val="BodyText1"/>
              <w:numPr>
                <w:ilvl w:val="0"/>
                <w:numId w:val="3"/>
              </w:numPr>
              <w:jc w:val="both"/>
              <w:rPr>
                <w:rFonts w:ascii="Arial" w:hAnsi="Arial" w:cs="Arial"/>
              </w:rPr>
            </w:pPr>
            <w:r>
              <w:rPr>
                <w:rFonts w:ascii="Arial" w:hAnsi="Arial" w:cs="Arial"/>
              </w:rPr>
              <w:t xml:space="preserve">Scripts </w:t>
            </w:r>
            <w:proofErr w:type="gramStart"/>
            <w:r>
              <w:rPr>
                <w:rFonts w:ascii="Arial" w:hAnsi="Arial" w:cs="Arial"/>
              </w:rPr>
              <w:t>will be executed</w:t>
            </w:r>
            <w:proofErr w:type="gramEnd"/>
            <w:r>
              <w:rPr>
                <w:rFonts w:ascii="Arial" w:hAnsi="Arial" w:cs="Arial"/>
              </w:rPr>
              <w:t xml:space="preserve"> to simulate the peak load for 1 hour and report will be generated and analysed.</w:t>
            </w:r>
          </w:p>
          <w:p w:rsidR="002D49CF" w:rsidRPr="006B0E31" w:rsidRDefault="002D49CF" w:rsidP="00053498">
            <w:pPr>
              <w:pStyle w:val="BodyText1"/>
              <w:numPr>
                <w:ilvl w:val="0"/>
                <w:numId w:val="3"/>
              </w:numPr>
              <w:jc w:val="both"/>
              <w:rPr>
                <w:rFonts w:ascii="Arial" w:hAnsi="Arial" w:cs="Arial"/>
              </w:rPr>
            </w:pPr>
            <w:r w:rsidRPr="00D702E7">
              <w:rPr>
                <w:rFonts w:ascii="Arial" w:hAnsi="Arial" w:cs="Arial"/>
              </w:rPr>
              <w:t xml:space="preserve">This </w:t>
            </w:r>
            <w:proofErr w:type="gramStart"/>
            <w:r w:rsidRPr="00D702E7">
              <w:rPr>
                <w:rFonts w:ascii="Arial" w:hAnsi="Arial" w:cs="Arial"/>
              </w:rPr>
              <w:t>will be done</w:t>
            </w:r>
            <w:proofErr w:type="gramEnd"/>
            <w:r w:rsidRPr="00D702E7">
              <w:rPr>
                <w:rFonts w:ascii="Arial" w:hAnsi="Arial" w:cs="Arial"/>
              </w:rPr>
              <w:t xml:space="preserv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053498">
            <w:pPr>
              <w:pStyle w:val="BodyText1"/>
              <w:numPr>
                <w:ilvl w:val="0"/>
                <w:numId w:val="3"/>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 xml:space="preserve">Results </w:t>
            </w:r>
            <w:proofErr w:type="gramStart"/>
            <w:r w:rsidRPr="006B0E31">
              <w:rPr>
                <w:rFonts w:ascii="Arial" w:hAnsi="Arial" w:cs="Arial"/>
              </w:rPr>
              <w:t>are recorded</w:t>
            </w:r>
            <w:proofErr w:type="gramEnd"/>
            <w:r w:rsidRPr="006B0E31">
              <w:rPr>
                <w:rFonts w:ascii="Arial" w:hAnsi="Arial" w:cs="Arial"/>
              </w:rPr>
              <w:t xml:space="preserve"> and a performance baseline is created for the major business functions within the scenarios listed above.</w:t>
            </w:r>
          </w:p>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27" w:name="_Toc367287890"/>
      <w:r>
        <w:t>Stress Testing:</w:t>
      </w:r>
      <w:bookmarkEnd w:id="127"/>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w:t>
      </w:r>
      <w:proofErr w:type="gramStart"/>
      <w:r w:rsidRPr="007F3F0C">
        <w:rPr>
          <w:rFonts w:ascii="Arial" w:hAnsi="Arial" w:cs="Arial"/>
          <w:lang w:val="en-GB"/>
        </w:rPr>
        <w:t>aren't</w:t>
      </w:r>
      <w:proofErr w:type="gramEnd"/>
      <w:r w:rsidRPr="007F3F0C">
        <w:rPr>
          <w:rFonts w:ascii="Arial" w:hAnsi="Arial" w:cs="Arial"/>
          <w:lang w:val="en-GB"/>
        </w:rPr>
        <w:t xml:space="preserve"> apparent under normal conditions. Other defects might result from competition for shared resources like database locks or network bandwidth. Stress </w:t>
      </w:r>
      <w:r w:rsidRPr="007F3F0C">
        <w:rPr>
          <w:rFonts w:ascii="Arial" w:hAnsi="Arial" w:cs="Arial"/>
          <w:lang w:val="en-GB"/>
        </w:rPr>
        <w:lastRenderedPageBreak/>
        <w:t xml:space="preserve">testing </w:t>
      </w:r>
      <w:proofErr w:type="gramStart"/>
      <w:r w:rsidRPr="007F3F0C">
        <w:rPr>
          <w:rFonts w:ascii="Arial" w:hAnsi="Arial" w:cs="Arial"/>
          <w:lang w:val="en-GB"/>
        </w:rPr>
        <w:t>can also be used</w:t>
      </w:r>
      <w:proofErr w:type="gramEnd"/>
      <w:r w:rsidRPr="007F3F0C">
        <w:rPr>
          <w:rFonts w:ascii="Arial" w:hAnsi="Arial" w:cs="Arial"/>
          <w:lang w:val="en-GB"/>
        </w:rPr>
        <w:t xml:space="preserve"> to identify the peak workload the target-of-test can handle, which is often beyond the production workload.</w:t>
      </w:r>
    </w:p>
    <w:p w:rsidR="001751CB" w:rsidRDefault="001751CB" w:rsidP="0040354E">
      <w:pPr>
        <w:pStyle w:val="Heading3"/>
      </w:pPr>
      <w:bookmarkStart w:id="128" w:name="_Toc367287891"/>
      <w:r>
        <w:t>Volume Testing:</w:t>
      </w:r>
      <w:bookmarkEnd w:id="128"/>
    </w:p>
    <w:p w:rsidR="001751CB" w:rsidRDefault="001751CB" w:rsidP="001751CB">
      <w:pPr>
        <w:jc w:val="both"/>
        <w:rPr>
          <w:rFonts w:ascii="Arial" w:hAnsi="Arial" w:cs="Arial"/>
          <w:lang w:val="en-GB"/>
        </w:rPr>
      </w:pPr>
      <w:r w:rsidRPr="00A545E2">
        <w:rPr>
          <w:rFonts w:ascii="Arial" w:hAnsi="Arial" w:cs="Arial"/>
          <w:lang w:val="en-GB"/>
        </w:rPr>
        <w:t xml:space="preserve">Volume Testing subjects the target-of-test to large amounts of data to determine if limits </w:t>
      </w:r>
      <w:proofErr w:type="gramStart"/>
      <w:r w:rsidRPr="00A545E2">
        <w:rPr>
          <w:rFonts w:ascii="Arial" w:hAnsi="Arial" w:cs="Arial"/>
          <w:lang w:val="en-GB"/>
        </w:rPr>
        <w:t>are reached</w:t>
      </w:r>
      <w:proofErr w:type="gramEnd"/>
      <w:r w:rsidRPr="00A545E2">
        <w:rPr>
          <w:rFonts w:ascii="Arial" w:hAnsi="Arial" w:cs="Arial"/>
          <w:lang w:val="en-GB"/>
        </w:rPr>
        <w:t xml:space="preserve"> that cause the software to fail. Volume Testing also identifies the continuous maximum load or volume the target-of-test can handle for a given period. For example, if the target-of-test </w:t>
      </w:r>
      <w:proofErr w:type="gramStart"/>
      <w:r w:rsidRPr="00A545E2">
        <w:rPr>
          <w:rFonts w:ascii="Arial" w:hAnsi="Arial" w:cs="Arial"/>
          <w:lang w:val="en-GB"/>
        </w:rPr>
        <w:t>is</w:t>
      </w:r>
      <w:proofErr w:type="gramEnd"/>
      <w:r w:rsidRPr="00A545E2">
        <w:rPr>
          <w:rFonts w:ascii="Arial" w:hAnsi="Arial" w:cs="Arial"/>
          <w:lang w:val="en-GB"/>
        </w:rPr>
        <w:t xml:space="preserve">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29" w:name="_Toc367287892"/>
      <w:r>
        <w:rPr>
          <w:lang w:val="en-GB"/>
        </w:rPr>
        <w:t>Security &amp; Access Control Testing:</w:t>
      </w:r>
      <w:bookmarkEnd w:id="129"/>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053498">
      <w:pPr>
        <w:pStyle w:val="BodyText1"/>
        <w:numPr>
          <w:ilvl w:val="0"/>
          <w:numId w:val="5"/>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30" w:name="_Toc367287893"/>
      <w:r>
        <w:rPr>
          <w:lang w:val="en-GB"/>
        </w:rPr>
        <w:t>Failover &amp; Recovery Testing:</w:t>
      </w:r>
      <w:bookmarkEnd w:id="130"/>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Input/Output (I/O) failures or invalid database pointers and keys. Recovery processes </w:t>
      </w:r>
      <w:proofErr w:type="gramStart"/>
      <w:r w:rsidRPr="00515199">
        <w:rPr>
          <w:rFonts w:ascii="Arial" w:hAnsi="Arial" w:cs="Arial"/>
          <w:lang w:val="en-GB"/>
        </w:rPr>
        <w:t>are invoked</w:t>
      </w:r>
      <w:proofErr w:type="gramEnd"/>
      <w:r w:rsidRPr="00515199">
        <w:rPr>
          <w:rFonts w:ascii="Arial" w:hAnsi="Arial" w:cs="Arial"/>
          <w:lang w:val="en-GB"/>
        </w:rPr>
        <w:t xml:space="preserve"> and the application or system is monitored and inspected to verify proper application, or system, and data recovery has been achieved.</w:t>
      </w:r>
    </w:p>
    <w:p w:rsidR="001620F6" w:rsidRDefault="0070671D" w:rsidP="0040354E">
      <w:pPr>
        <w:pStyle w:val="Heading3"/>
        <w:rPr>
          <w:lang w:val="en-GB"/>
        </w:rPr>
      </w:pPr>
      <w:bookmarkStart w:id="131" w:name="_Toc367287894"/>
      <w:r>
        <w:rPr>
          <w:lang w:val="en-GB"/>
        </w:rPr>
        <w:t>Configuration Testing:</w:t>
      </w:r>
      <w:bookmarkEnd w:id="131"/>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32" w:name="_Toc367287895"/>
      <w:r>
        <w:rPr>
          <w:lang w:val="en-GB"/>
        </w:rPr>
        <w:t>Installation/Deploy &amp; Back out Testing:</w:t>
      </w:r>
      <w:bookmarkEnd w:id="132"/>
    </w:p>
    <w:p w:rsidR="008A5990" w:rsidRDefault="008A5990" w:rsidP="008A5990">
      <w:pPr>
        <w:jc w:val="both"/>
        <w:rPr>
          <w:rFonts w:ascii="Arial" w:hAnsi="Arial" w:cs="Arial"/>
          <w:lang w:val="en-GB"/>
        </w:rPr>
      </w:pPr>
      <w:r w:rsidRPr="008A5990">
        <w:rPr>
          <w:rFonts w:ascii="Arial" w:hAnsi="Arial" w:cs="Arial"/>
          <w:lang w:val="en-GB"/>
        </w:rPr>
        <w:t xml:space="preserve">Installation testing has two purposes. The first is to ensure that the software </w:t>
      </w:r>
      <w:proofErr w:type="gramStart"/>
      <w:r w:rsidRPr="008A5990">
        <w:rPr>
          <w:rFonts w:ascii="Arial" w:hAnsi="Arial" w:cs="Arial"/>
          <w:lang w:val="en-GB"/>
        </w:rPr>
        <w:t>can be installed</w:t>
      </w:r>
      <w:proofErr w:type="gramEnd"/>
      <w:r w:rsidRPr="008A5990">
        <w:rPr>
          <w:rFonts w:ascii="Arial" w:hAnsi="Arial" w:cs="Arial"/>
          <w:lang w:val="en-GB"/>
        </w:rPr>
        <w:t xml:space="preserve">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 xml:space="preserve">that, once installed; the software operates correctly and </w:t>
      </w:r>
      <w:proofErr w:type="gramStart"/>
      <w:r w:rsidRPr="008A5990">
        <w:rPr>
          <w:rFonts w:ascii="Arial" w:hAnsi="Arial" w:cs="Arial"/>
          <w:lang w:val="en-GB"/>
        </w:rPr>
        <w:t>can be backed out</w:t>
      </w:r>
      <w:proofErr w:type="gramEnd"/>
      <w:r w:rsidRPr="008A5990">
        <w:rPr>
          <w:rFonts w:ascii="Arial" w:hAnsi="Arial" w:cs="Arial"/>
          <w:lang w:val="en-GB"/>
        </w:rPr>
        <w:t xml:space="preserve"> successfully. This usually means running a number of the tests that </w:t>
      </w:r>
      <w:proofErr w:type="gramStart"/>
      <w:r w:rsidRPr="008A5990">
        <w:rPr>
          <w:rFonts w:ascii="Arial" w:hAnsi="Arial" w:cs="Arial"/>
          <w:lang w:val="en-GB"/>
        </w:rPr>
        <w:t>were developed</w:t>
      </w:r>
      <w:proofErr w:type="gramEnd"/>
      <w:r w:rsidRPr="008A5990">
        <w:rPr>
          <w:rFonts w:ascii="Arial" w:hAnsi="Arial" w:cs="Arial"/>
          <w:lang w:val="en-GB"/>
        </w:rPr>
        <w:t xml:space="preserve">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33" w:name="_Toc367287896"/>
      <w:r>
        <w:rPr>
          <w:lang w:val="en-GB"/>
        </w:rPr>
        <w:t>Post Production Testing:</w:t>
      </w:r>
      <w:bookmarkEnd w:id="133"/>
    </w:p>
    <w:p w:rsidR="00E028F4" w:rsidRDefault="00E028F4" w:rsidP="00E028F4">
      <w:pPr>
        <w:jc w:val="both"/>
        <w:rPr>
          <w:rFonts w:ascii="Arial" w:hAnsi="Arial" w:cs="Arial"/>
          <w:lang w:val="en-GB"/>
        </w:rPr>
      </w:pPr>
      <w:r w:rsidRPr="00E028F4">
        <w:rPr>
          <w:rFonts w:ascii="Arial" w:hAnsi="Arial" w:cs="Arial"/>
          <w:lang w:val="en-GB"/>
        </w:rPr>
        <w:t xml:space="preserve">The purpose of </w:t>
      </w:r>
      <w:proofErr w:type="gramStart"/>
      <w:r w:rsidRPr="00E028F4">
        <w:rPr>
          <w:rFonts w:ascii="Arial" w:hAnsi="Arial" w:cs="Arial"/>
          <w:lang w:val="en-GB"/>
        </w:rPr>
        <w:t>Post production</w:t>
      </w:r>
      <w:proofErr w:type="gramEnd"/>
      <w:r w:rsidRPr="00E028F4">
        <w:rPr>
          <w:rFonts w:ascii="Arial" w:hAnsi="Arial" w:cs="Arial"/>
          <w:lang w:val="en-GB"/>
        </w:rPr>
        <w:t xml:space="preserve"> testing is to verify that, once deployed, the software operates correctly.  This usually means running a number of the tests that </w:t>
      </w:r>
      <w:proofErr w:type="gramStart"/>
      <w:r w:rsidRPr="00E028F4">
        <w:rPr>
          <w:rFonts w:ascii="Arial" w:hAnsi="Arial" w:cs="Arial"/>
          <w:lang w:val="en-GB"/>
        </w:rPr>
        <w:t>were developed</w:t>
      </w:r>
      <w:proofErr w:type="gramEnd"/>
      <w:r w:rsidRPr="00E028F4">
        <w:rPr>
          <w:rFonts w:ascii="Arial" w:hAnsi="Arial" w:cs="Arial"/>
          <w:lang w:val="en-GB"/>
        </w:rPr>
        <w:t xml:space="preserve"> for Function Testing ensuring that no data is changed/modified in production.  Typically, the business SME’s assist with </w:t>
      </w:r>
      <w:proofErr w:type="gramStart"/>
      <w:r w:rsidRPr="00E028F4">
        <w:rPr>
          <w:rFonts w:ascii="Arial" w:hAnsi="Arial" w:cs="Arial"/>
          <w:lang w:val="en-GB"/>
        </w:rPr>
        <w:t>Post production</w:t>
      </w:r>
      <w:proofErr w:type="gramEnd"/>
      <w:r w:rsidRPr="00E028F4">
        <w:rPr>
          <w:rFonts w:ascii="Arial" w:hAnsi="Arial" w:cs="Arial"/>
          <w:lang w:val="en-GB"/>
        </w:rPr>
        <w:t xml:space="preserve">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34" w:name="_Toc367287897"/>
      <w:r>
        <w:rPr>
          <w:lang w:val="en-GB"/>
        </w:rPr>
        <w:t>Unit Testing:</w:t>
      </w:r>
      <w:bookmarkEnd w:id="134"/>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35" w:name="_Toc367287898"/>
      <w:r>
        <w:t>Smoke Testing:</w:t>
      </w:r>
      <w:bookmarkEnd w:id="135"/>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053498">
            <w:pPr>
              <w:pStyle w:val="BodyText1"/>
              <w:numPr>
                <w:ilvl w:val="0"/>
                <w:numId w:val="3"/>
              </w:numPr>
              <w:jc w:val="both"/>
              <w:rPr>
                <w:rFonts w:ascii="Arial" w:hAnsi="Arial" w:cs="Arial"/>
              </w:rPr>
            </w:pPr>
            <w:r>
              <w:rPr>
                <w:rFonts w:ascii="Arial" w:hAnsi="Arial" w:cs="Arial"/>
              </w:rPr>
              <w:t xml:space="preserve">After initial deployment to the test </w:t>
            </w:r>
            <w:proofErr w:type="gramStart"/>
            <w:r>
              <w:rPr>
                <w:rFonts w:ascii="Arial" w:hAnsi="Arial" w:cs="Arial"/>
              </w:rPr>
              <w:t>environment</w:t>
            </w:r>
            <w:proofErr w:type="gramEnd"/>
            <w:r>
              <w:rPr>
                <w:rFonts w:ascii="Arial" w:hAnsi="Arial" w:cs="Arial"/>
              </w:rPr>
              <w:t xml:space="preserve">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053498">
            <w:pPr>
              <w:pStyle w:val="BodyText1"/>
              <w:numPr>
                <w:ilvl w:val="0"/>
                <w:numId w:val="3"/>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36" w:name="_Toc367287899"/>
      <w:r>
        <w:t>Data Migration Testing:</w:t>
      </w:r>
      <w:bookmarkEnd w:id="136"/>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t>
      </w:r>
      <w:proofErr w:type="gramStart"/>
      <w:r>
        <w:rPr>
          <w:rFonts w:ascii="Arial" w:hAnsi="Arial" w:cs="Arial"/>
        </w:rPr>
        <w:t>whether or not</w:t>
      </w:r>
      <w:proofErr w:type="gramEnd"/>
      <w:r>
        <w:rPr>
          <w:rFonts w:ascii="Arial" w:hAnsi="Arial" w:cs="Arial"/>
        </w:rPr>
        <w:t xml:space="preserve"> the data migration (or conversion) has been successfully completed. The testing process </w:t>
      </w:r>
      <w:proofErr w:type="gramStart"/>
      <w:r>
        <w:rPr>
          <w:rFonts w:ascii="Arial" w:hAnsi="Arial" w:cs="Arial"/>
        </w:rPr>
        <w:t>will be carried out</w:t>
      </w:r>
      <w:proofErr w:type="gramEnd"/>
      <w:r>
        <w:rPr>
          <w:rFonts w:ascii="Arial" w:hAnsi="Arial" w:cs="Arial"/>
        </w:rPr>
        <w:t xml:space="preserve">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w:t>
      </w:r>
      <w:proofErr w:type="gramStart"/>
      <w:r w:rsidRPr="00E8610D">
        <w:rPr>
          <w:rFonts w:ascii="Arial" w:hAnsi="Arial" w:cs="Arial"/>
        </w:rPr>
        <w:t xml:space="preserve">fields which are present in the newdata Model in the </w:t>
      </w:r>
      <w:r>
        <w:rPr>
          <w:rFonts w:ascii="Arial" w:hAnsi="Arial" w:cs="Arial"/>
        </w:rPr>
        <w:t>Destination DB(s)</w:t>
      </w:r>
      <w:r w:rsidRPr="00E8610D">
        <w:rPr>
          <w:rFonts w:ascii="Arial" w:hAnsi="Arial" w:cs="Arial"/>
        </w:rPr>
        <w:t xml:space="preserve"> will be</w:t>
      </w:r>
      <w:proofErr w:type="gramEnd"/>
      <w:r w:rsidRPr="00E8610D">
        <w:rPr>
          <w:rFonts w:ascii="Arial" w:hAnsi="Arial" w:cs="Arial"/>
        </w:rPr>
        <w:t xml:space="preserv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053498">
            <w:pPr>
              <w:pStyle w:val="BodyText1"/>
              <w:numPr>
                <w:ilvl w:val="0"/>
                <w:numId w:val="3"/>
              </w:numPr>
              <w:jc w:val="both"/>
              <w:rPr>
                <w:rFonts w:ascii="Arial" w:hAnsi="Arial" w:cs="Arial"/>
              </w:rPr>
            </w:pPr>
            <w:r>
              <w:rPr>
                <w:rFonts w:ascii="Arial" w:hAnsi="Arial" w:cs="Arial"/>
              </w:rPr>
              <w:t>The</w:t>
            </w:r>
            <w:r w:rsidRPr="006B0E31">
              <w:rPr>
                <w:rFonts w:ascii="Arial" w:hAnsi="Arial" w:cs="Arial"/>
              </w:rPr>
              <w:t xml:space="preserve"> Team </w:t>
            </w:r>
            <w:proofErr w:type="gramStart"/>
            <w:r w:rsidRPr="006B0E31">
              <w:rPr>
                <w:rFonts w:ascii="Arial" w:hAnsi="Arial" w:cs="Arial"/>
              </w:rPr>
              <w:t>is notified</w:t>
            </w:r>
            <w:proofErr w:type="gramEnd"/>
            <w:r w:rsidRPr="006B0E31">
              <w:rPr>
                <w:rFonts w:ascii="Arial" w:hAnsi="Arial" w:cs="Arial"/>
              </w:rPr>
              <w:t xml:space="preserve"> before the data migration.</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Data Migration </w:t>
            </w:r>
            <w:proofErr w:type="gramStart"/>
            <w:r w:rsidRPr="006B0E31">
              <w:rPr>
                <w:rFonts w:ascii="Arial" w:hAnsi="Arial" w:cs="Arial"/>
              </w:rPr>
              <w:t>is done</w:t>
            </w:r>
            <w:proofErr w:type="gramEnd"/>
            <w:r w:rsidRPr="006B0E31">
              <w:rPr>
                <w:rFonts w:ascii="Arial" w:hAnsi="Arial" w:cs="Arial"/>
              </w:rPr>
              <w:t>.</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053498">
            <w:pPr>
              <w:pStyle w:val="BodyText1"/>
              <w:numPr>
                <w:ilvl w:val="0"/>
                <w:numId w:val="3"/>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053498">
            <w:pPr>
              <w:pStyle w:val="BodyText1"/>
              <w:numPr>
                <w:ilvl w:val="0"/>
                <w:numId w:val="3"/>
              </w:numPr>
              <w:jc w:val="both"/>
              <w:rPr>
                <w:rFonts w:ascii="Arial" w:hAnsi="Arial" w:cs="Arial"/>
              </w:rPr>
            </w:pPr>
            <w:r w:rsidRPr="006B0E31">
              <w:rPr>
                <w:rFonts w:ascii="Arial" w:hAnsi="Arial" w:cs="Arial"/>
              </w:rPr>
              <w:t xml:space="preserve">Cross verification of the data </w:t>
            </w:r>
            <w:proofErr w:type="gramStart"/>
            <w:r w:rsidRPr="006B0E31">
              <w:rPr>
                <w:rFonts w:ascii="Arial" w:hAnsi="Arial" w:cs="Arial"/>
              </w:rPr>
              <w:t>is done</w:t>
            </w:r>
            <w:proofErr w:type="gramEnd"/>
            <w:r w:rsidRPr="006B0E31">
              <w:rPr>
                <w:rFonts w:ascii="Arial" w:hAnsi="Arial" w:cs="Arial"/>
              </w:rPr>
              <w:t xml:space="preserve"> to see that data fetched from the old database is same as the data fetched from the new database.</w:t>
            </w:r>
          </w:p>
          <w:p w:rsidR="007C2CB0" w:rsidRDefault="007C2CB0" w:rsidP="00053498">
            <w:pPr>
              <w:pStyle w:val="BodyText1"/>
              <w:numPr>
                <w:ilvl w:val="0"/>
                <w:numId w:val="3"/>
              </w:numPr>
              <w:jc w:val="both"/>
              <w:rPr>
                <w:rFonts w:ascii="Arial" w:hAnsi="Arial" w:cs="Arial"/>
              </w:rPr>
            </w:pPr>
            <w:r>
              <w:rPr>
                <w:rFonts w:ascii="Arial" w:hAnsi="Arial" w:cs="Arial"/>
              </w:rPr>
              <w:t>Verification of the table structure.</w:t>
            </w:r>
          </w:p>
          <w:p w:rsidR="007C2CB0" w:rsidRDefault="007C2CB0" w:rsidP="00053498">
            <w:pPr>
              <w:pStyle w:val="BodyText1"/>
              <w:numPr>
                <w:ilvl w:val="0"/>
                <w:numId w:val="3"/>
              </w:numPr>
              <w:jc w:val="both"/>
              <w:rPr>
                <w:rFonts w:ascii="Arial" w:hAnsi="Arial" w:cs="Arial"/>
              </w:rPr>
            </w:pPr>
            <w:r>
              <w:rPr>
                <w:rFonts w:ascii="Arial" w:hAnsi="Arial" w:cs="Arial"/>
              </w:rPr>
              <w:t>Verification of record counts.</w:t>
            </w:r>
          </w:p>
          <w:p w:rsidR="007C2CB0" w:rsidRPr="006B0E31" w:rsidRDefault="007C2CB0" w:rsidP="00053498">
            <w:pPr>
              <w:pStyle w:val="BodyText1"/>
              <w:numPr>
                <w:ilvl w:val="0"/>
                <w:numId w:val="3"/>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053498">
            <w:pPr>
              <w:pStyle w:val="BodyText1"/>
              <w:numPr>
                <w:ilvl w:val="0"/>
                <w:numId w:val="3"/>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053498">
            <w:pPr>
              <w:pStyle w:val="BodyText1"/>
              <w:numPr>
                <w:ilvl w:val="0"/>
                <w:numId w:val="3"/>
              </w:numPr>
              <w:jc w:val="both"/>
              <w:rPr>
                <w:rFonts w:ascii="Arial" w:hAnsi="Arial" w:cs="Arial"/>
              </w:rPr>
            </w:pPr>
            <w:r>
              <w:rPr>
                <w:rFonts w:ascii="Arial" w:hAnsi="Arial" w:cs="Arial"/>
              </w:rPr>
              <w:t>The record count in the Source and the Destination databases should be equal.</w:t>
            </w:r>
          </w:p>
          <w:p w:rsidR="007C2CB0" w:rsidRDefault="007C2CB0" w:rsidP="00053498">
            <w:pPr>
              <w:pStyle w:val="BodyText1"/>
              <w:numPr>
                <w:ilvl w:val="0"/>
                <w:numId w:val="3"/>
              </w:numPr>
              <w:jc w:val="both"/>
              <w:rPr>
                <w:rFonts w:ascii="Arial" w:hAnsi="Arial" w:cs="Arial"/>
              </w:rPr>
            </w:pPr>
            <w:r>
              <w:rPr>
                <w:rFonts w:ascii="Arial" w:hAnsi="Arial" w:cs="Arial"/>
              </w:rPr>
              <w:t>No data are truncated.</w:t>
            </w:r>
          </w:p>
          <w:p w:rsidR="007C2CB0" w:rsidRDefault="007C2CB0" w:rsidP="00053498">
            <w:pPr>
              <w:pStyle w:val="BodyText1"/>
              <w:numPr>
                <w:ilvl w:val="0"/>
                <w:numId w:val="3"/>
              </w:numPr>
              <w:jc w:val="both"/>
              <w:rPr>
                <w:rFonts w:ascii="Arial" w:hAnsi="Arial" w:cs="Arial"/>
              </w:rPr>
            </w:pPr>
            <w:r>
              <w:rPr>
                <w:rFonts w:ascii="Arial" w:hAnsi="Arial" w:cs="Arial"/>
              </w:rPr>
              <w:t>Data formatting is proper (if required at any instance).</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All defects that </w:t>
            </w:r>
            <w:proofErr w:type="gramStart"/>
            <w:r w:rsidRPr="006B0E31">
              <w:rPr>
                <w:rFonts w:ascii="Arial" w:hAnsi="Arial" w:cs="Arial"/>
              </w:rPr>
              <w:t>have been identified</w:t>
            </w:r>
            <w:proofErr w:type="gramEnd"/>
            <w:r w:rsidRPr="006B0E31">
              <w:rPr>
                <w:rFonts w:ascii="Arial" w:hAnsi="Arial" w:cs="Arial"/>
              </w:rPr>
              <w:t xml:space="preserve">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37" w:name="_Toc367287900"/>
      <w:r>
        <w:t>Testing Plan used</w:t>
      </w:r>
      <w:bookmarkEnd w:id="137"/>
    </w:p>
    <w:p w:rsidR="008538A3" w:rsidRPr="00B653A7" w:rsidRDefault="00B653A7" w:rsidP="00B653A7">
      <w:pPr>
        <w:pStyle w:val="BodyText"/>
        <w:tabs>
          <w:tab w:val="num" w:pos="1440"/>
        </w:tabs>
        <w:jc w:val="both"/>
      </w:pPr>
      <w:r>
        <w:tab/>
      </w:r>
      <w:r w:rsidR="008538A3" w:rsidRPr="00B653A7">
        <w:t xml:space="preserve">Testing is a set of activities that can be </w:t>
      </w:r>
      <w:proofErr w:type="gramStart"/>
      <w:r w:rsidR="008538A3" w:rsidRPr="00B653A7">
        <w:t>planned in advance</w:t>
      </w:r>
      <w:proofErr w:type="gramEnd"/>
      <w:r w:rsidR="008538A3" w:rsidRPr="00B653A7">
        <w:t xml:space="preserv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 xml:space="preserve">In a software development project, errors </w:t>
      </w:r>
      <w:proofErr w:type="gramStart"/>
      <w:r w:rsidR="008538A3" w:rsidRPr="00B653A7">
        <w:t>can be injected</w:t>
      </w:r>
      <w:proofErr w:type="gramEnd"/>
      <w:r w:rsidR="008538A3" w:rsidRPr="00B653A7">
        <w:t xml:space="preserve"> at any stage during the development.  Some requirement errors and design errors are likely to remain undetected. Ultimately, these errors </w:t>
      </w:r>
      <w:proofErr w:type="gramStart"/>
      <w:r w:rsidR="008538A3" w:rsidRPr="00B653A7">
        <w:t>will be reflected</w:t>
      </w:r>
      <w:proofErr w:type="gramEnd"/>
      <w:r w:rsidR="008538A3" w:rsidRPr="00B653A7">
        <w:t xml:space="preserve">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 xml:space="preserve">The first test of the system is to see whether it produces the correct output. Following this a variety of other tests </w:t>
      </w:r>
      <w:proofErr w:type="gramStart"/>
      <w:r w:rsidRPr="00B653A7">
        <w:rPr>
          <w:rFonts w:ascii="Times New Roman" w:eastAsia="Times New Roman" w:hAnsi="Times New Roman" w:cs="Times New Roman"/>
          <w:sz w:val="24"/>
          <w:szCs w:val="20"/>
          <w:lang w:val="en-GB"/>
        </w:rPr>
        <w:t>are conducted</w:t>
      </w:r>
      <w:proofErr w:type="gramEnd"/>
      <w:r w:rsidRPr="00B653A7">
        <w:rPr>
          <w:rFonts w:ascii="Times New Roman" w:eastAsia="Times New Roman" w:hAnsi="Times New Roman" w:cs="Times New Roman"/>
          <w:sz w:val="24"/>
          <w:szCs w:val="20"/>
          <w:lang w:val="en-GB"/>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lastRenderedPageBreak/>
        <w:t>The following points should be remembered primarily:</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Logical errors and incorrect assumptions are inversely proportional to the probability that a program path </w:t>
      </w:r>
      <w:proofErr w:type="gramStart"/>
      <w:r w:rsidRPr="003F1D3A">
        <w:rPr>
          <w:rFonts w:ascii="Times New Roman" w:eastAsia="Times New Roman" w:hAnsi="Times New Roman" w:cs="Times New Roman"/>
          <w:sz w:val="24"/>
          <w:szCs w:val="20"/>
          <w:lang w:val="en-GB"/>
        </w:rPr>
        <w:t>will be executed</w:t>
      </w:r>
      <w:proofErr w:type="gramEnd"/>
      <w:r w:rsidRPr="003F1D3A">
        <w:rPr>
          <w:rFonts w:ascii="Times New Roman" w:eastAsia="Times New Roman" w:hAnsi="Times New Roman" w:cs="Times New Roman"/>
          <w:sz w:val="24"/>
          <w:szCs w:val="20"/>
          <w:lang w:val="en-GB"/>
        </w:rPr>
        <w:t>.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 xml:space="preserve">We often believe that a logical path is not likely to </w:t>
      </w:r>
      <w:proofErr w:type="gramStart"/>
      <w:r w:rsidRPr="003F1D3A">
        <w:rPr>
          <w:rFonts w:ascii="Times New Roman" w:eastAsia="Times New Roman" w:hAnsi="Times New Roman" w:cs="Times New Roman"/>
          <w:sz w:val="24"/>
          <w:szCs w:val="20"/>
          <w:lang w:val="en-GB"/>
        </w:rPr>
        <w:t>be executed</w:t>
      </w:r>
      <w:proofErr w:type="gramEnd"/>
      <w:r w:rsidRPr="003F1D3A">
        <w:rPr>
          <w:rFonts w:ascii="Times New Roman" w:eastAsia="Times New Roman" w:hAnsi="Times New Roman" w:cs="Times New Roman"/>
          <w:sz w:val="24"/>
          <w:szCs w:val="20"/>
          <w:lang w:val="en-GB"/>
        </w:rPr>
        <w:t xml:space="preserve">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w:t>
      </w:r>
      <w:proofErr w:type="gramStart"/>
      <w:r w:rsidRPr="003F1D3A">
        <w:rPr>
          <w:rFonts w:ascii="Times New Roman" w:eastAsia="Times New Roman" w:hAnsi="Times New Roman" w:cs="Times New Roman"/>
          <w:sz w:val="24"/>
          <w:szCs w:val="20"/>
          <w:lang w:val="en-GB"/>
        </w:rPr>
        <w:t>is translated</w:t>
      </w:r>
      <w:proofErr w:type="gramEnd"/>
      <w:r w:rsidRPr="003F1D3A">
        <w:rPr>
          <w:rFonts w:ascii="Times New Roman" w:eastAsia="Times New Roman" w:hAnsi="Times New Roman" w:cs="Times New Roman"/>
          <w:sz w:val="24"/>
          <w:szCs w:val="20"/>
          <w:lang w:val="en-GB"/>
        </w:rPr>
        <w:t xml:space="preserve"> into programming language source code, it is likely that some typing error will occur. Many </w:t>
      </w:r>
      <w:proofErr w:type="gramStart"/>
      <w:r w:rsidRPr="003F1D3A">
        <w:rPr>
          <w:rFonts w:ascii="Times New Roman" w:eastAsia="Times New Roman" w:hAnsi="Times New Roman" w:cs="Times New Roman"/>
          <w:sz w:val="24"/>
          <w:szCs w:val="20"/>
          <w:lang w:val="en-GB"/>
        </w:rPr>
        <w:t>will be uncovered</w:t>
      </w:r>
      <w:proofErr w:type="gramEnd"/>
      <w:r w:rsidRPr="003F1D3A">
        <w:rPr>
          <w:rFonts w:ascii="Times New Roman" w:eastAsia="Times New Roman" w:hAnsi="Times New Roman" w:cs="Times New Roman"/>
          <w:sz w:val="24"/>
          <w:szCs w:val="20"/>
          <w:lang w:val="en-GB"/>
        </w:rPr>
        <w:t xml:space="preserve">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w:t>
      </w:r>
      <w:r w:rsidRPr="00751044">
        <w:rPr>
          <w:rFonts w:ascii="Times New Roman" w:hAnsi="Times New Roman" w:cs="Times New Roman"/>
          <w:sz w:val="24"/>
          <w:szCs w:val="24"/>
        </w:rPr>
        <w:lastRenderedPageBreak/>
        <w:t xml:space="preserve">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053498">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053498">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38" w:name="_Toc367287901"/>
      <w:r>
        <w:t>Test reports for Unit Test Cases and System Test Cases</w:t>
      </w:r>
      <w:bookmarkEnd w:id="138"/>
    </w:p>
    <w:p w:rsidR="00A32FC2" w:rsidRDefault="00A32FC2" w:rsidP="00A32FC2">
      <w:pPr>
        <w:pStyle w:val="Heading3"/>
      </w:pPr>
      <w:bookmarkStart w:id="139" w:name="_Toc367287902"/>
      <w:r>
        <w:t>Test reports for Unit Test Cases</w:t>
      </w:r>
      <w:bookmarkEnd w:id="139"/>
    </w:p>
    <w:tbl>
      <w:tblPr>
        <w:tblW w:w="8774" w:type="dxa"/>
        <w:jc w:val="center"/>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42557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A24CF4">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40" w:name="_Toc367287903"/>
      <w:r>
        <w:t xml:space="preserve">Test reports for </w:t>
      </w:r>
      <w:r w:rsidR="00A24CF4">
        <w:t xml:space="preserve">System </w:t>
      </w:r>
      <w:r>
        <w:t>Test Cases</w:t>
      </w:r>
      <w:bookmarkEnd w:id="140"/>
    </w:p>
    <w:tbl>
      <w:tblPr>
        <w:tblW w:w="8774" w:type="dxa"/>
        <w:jc w:val="center"/>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41" w:name="_Toc367287904"/>
      <w:r>
        <w:t>Debugging and Code improvement</w:t>
      </w:r>
      <w:r w:rsidR="00D57D8F">
        <w:t>:</w:t>
      </w:r>
      <w:bookmarkEnd w:id="141"/>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When the program </w:t>
      </w:r>
      <w:proofErr w:type="gramStart"/>
      <w:r w:rsidRPr="00A10A7D">
        <w:rPr>
          <w:rFonts w:ascii="Times New Roman" w:eastAsia="Times New Roman" w:hAnsi="Times New Roman" w:cs="Times New Roman"/>
          <w:sz w:val="24"/>
          <w:szCs w:val="20"/>
          <w:lang w:val="en-GB"/>
        </w:rPr>
        <w:t>is run</w:t>
      </w:r>
      <w:proofErr w:type="gramEnd"/>
      <w:r w:rsidRPr="00A10A7D">
        <w:rPr>
          <w:rFonts w:ascii="Times New Roman" w:eastAsia="Times New Roman" w:hAnsi="Times New Roman" w:cs="Times New Roman"/>
          <w:sz w:val="24"/>
          <w:szCs w:val="20"/>
          <w:lang w:val="en-GB"/>
        </w:rPr>
        <w:t>,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w:t>
      </w:r>
      <w:proofErr w:type="gramStart"/>
      <w:r w:rsidRPr="00A10A7D">
        <w:rPr>
          <w:rFonts w:ascii="Times New Roman" w:eastAsia="Times New Roman" w:hAnsi="Times New Roman" w:cs="Times New Roman"/>
          <w:sz w:val="24"/>
          <w:szCs w:val="20"/>
          <w:lang w:val="en-GB"/>
        </w:rPr>
        <w:t>is followed</w:t>
      </w:r>
      <w:proofErr w:type="gramEnd"/>
      <w:r w:rsidRPr="00A10A7D">
        <w:rPr>
          <w:rFonts w:ascii="Times New Roman" w:eastAsia="Times New Roman" w:hAnsi="Times New Roman" w:cs="Times New Roman"/>
          <w:sz w:val="24"/>
          <w:szCs w:val="20"/>
          <w:lang w:val="en-GB"/>
        </w:rPr>
        <w:t xml:space="preserve">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proofErr w:type="gramStart"/>
      <w:r w:rsidRPr="00E45F16">
        <w:rPr>
          <w:rFonts w:ascii="Times New Roman" w:eastAsia="Times New Roman" w:hAnsi="Times New Roman" w:cs="Times New Roman"/>
          <w:b/>
          <w:bCs/>
          <w:sz w:val="24"/>
          <w:szCs w:val="20"/>
          <w:lang w:val="en-GB"/>
        </w:rPr>
        <w:t>Retry:</w:t>
      </w:r>
      <w:proofErr w:type="gramEnd"/>
      <w:r w:rsidRPr="00E45F16">
        <w:rPr>
          <w:rFonts w:ascii="Times New Roman" w:eastAsia="Times New Roman" w:hAnsi="Times New Roman" w:cs="Times New Roman"/>
          <w:sz w:val="24"/>
          <w:szCs w:val="20"/>
          <w:lang w:val="en-GB"/>
        </w:rPr>
        <w:t> The application enters debug mode.</w:t>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proofErr w:type="gramStart"/>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w:t>
      </w:r>
      <w:proofErr w:type="gramEnd"/>
      <w:r w:rsidRPr="00E45F16">
        <w:rPr>
          <w:rFonts w:ascii="Times New Roman" w:eastAsia="Times New Roman" w:hAnsi="Times New Roman" w:cs="Times New Roman"/>
          <w:sz w:val="24"/>
          <w:szCs w:val="20"/>
          <w:lang w:val="en-GB"/>
        </w:rPr>
        <w:t xml:space="preserv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053498">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053498">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2" w:name="_Toc351953104"/>
      <w:bookmarkStart w:id="143" w:name="_Toc367287905"/>
      <w:r>
        <w:rPr>
          <w:rFonts w:ascii="Segoe UI" w:hAnsi="Segoe UI" w:cs="Segoe UI"/>
          <w:b w:val="0"/>
          <w:bCs w:val="0"/>
          <w:color w:val="333333"/>
          <w:sz w:val="30"/>
          <w:szCs w:val="30"/>
        </w:rPr>
        <w:t>Create a Sample with the Debug Class</w:t>
      </w:r>
      <w:bookmarkEnd w:id="142"/>
      <w:bookmarkEnd w:id="143"/>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Debug.Assert(dUnitCost &lt; 1, "Message will appear since dUnitcost &lt; 1 is false");</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4" w:name="_Toc351953105"/>
      <w:bookmarkStart w:id="145" w:name="_Toc367287906"/>
      <w:r>
        <w:rPr>
          <w:rFonts w:ascii="Segoe UI" w:hAnsi="Segoe UI" w:cs="Segoe UI"/>
          <w:b w:val="0"/>
          <w:bCs w:val="0"/>
          <w:color w:val="333333"/>
          <w:sz w:val="30"/>
          <w:szCs w:val="30"/>
        </w:rPr>
        <w:t>Using the Trace Class</w:t>
      </w:r>
      <w:bookmarkEnd w:id="144"/>
      <w:bookmarkEnd w:id="145"/>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6" w:name="_Toc351953106"/>
      <w:bookmarkStart w:id="147" w:name="_Toc367287907"/>
      <w:r>
        <w:rPr>
          <w:rFonts w:ascii="Segoe UI" w:hAnsi="Segoe UI" w:cs="Segoe UI"/>
          <w:b w:val="0"/>
          <w:bCs w:val="0"/>
          <w:color w:val="333333"/>
          <w:sz w:val="30"/>
          <w:szCs w:val="30"/>
        </w:rPr>
        <w:t>Verify That It Works</w:t>
      </w:r>
      <w:bookmarkEnd w:id="146"/>
      <w:bookmarkEnd w:id="147"/>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8" w:name="_Toc351953107"/>
      <w:bookmarkStart w:id="149" w:name="_Toc367287908"/>
      <w:r>
        <w:rPr>
          <w:rFonts w:ascii="Segoe UI" w:hAnsi="Segoe UI" w:cs="Segoe UI"/>
          <w:b w:val="0"/>
          <w:bCs w:val="0"/>
          <w:color w:val="333333"/>
          <w:sz w:val="30"/>
          <w:szCs w:val="30"/>
        </w:rPr>
        <w:t>Complete Code Listing</w:t>
      </w:r>
      <w:bookmarkEnd w:id="148"/>
      <w:bookmarkEnd w:id="149"/>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0" w:name="_Toc351953108"/>
      <w:bookmarkStart w:id="151" w:name="_Toc367287909"/>
      <w:r>
        <w:rPr>
          <w:rFonts w:ascii="Segoe UI" w:hAnsi="Segoe UI" w:cs="Segoe UI"/>
          <w:b w:val="0"/>
          <w:bCs w:val="0"/>
          <w:color w:val="333333"/>
          <w:sz w:val="30"/>
          <w:szCs w:val="30"/>
        </w:rPr>
        <w:t>Troubleshoot</w:t>
      </w:r>
      <w:bookmarkEnd w:id="150"/>
      <w:bookmarkEnd w:id="151"/>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52" w:name="_Toc367287910"/>
      <w:r>
        <w:t>System Security</w:t>
      </w:r>
      <w:r w:rsidR="00D57D8F">
        <w:t xml:space="preserve"> measures:</w:t>
      </w:r>
      <w:bookmarkEnd w:id="152"/>
    </w:p>
    <w:p w:rsidR="00D57D8F" w:rsidRDefault="00B4442A" w:rsidP="000B1064">
      <w:pPr>
        <w:pStyle w:val="Heading2"/>
      </w:pPr>
      <w:bookmarkStart w:id="153" w:name="_Toc367287911"/>
      <w:r>
        <w:t>Database/data security</w:t>
      </w:r>
      <w:r w:rsidR="00D57D8F">
        <w:t>:</w:t>
      </w:r>
      <w:bookmarkEnd w:id="153"/>
    </w:p>
    <w:p w:rsidR="00AC3E6A"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69010C" w:rsidRPr="00857E93" w:rsidRDefault="0069010C" w:rsidP="00857E93">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The application is authentication based. Without proper username and password no person can access the application. </w:t>
      </w:r>
    </w:p>
    <w:p w:rsidR="00D57D8F" w:rsidRDefault="00B4442A" w:rsidP="000B1064">
      <w:pPr>
        <w:pStyle w:val="Heading2"/>
      </w:pPr>
      <w:bookmarkStart w:id="154" w:name="_Toc367287912"/>
      <w:r>
        <w:t>Creation of User profiles and access rights</w:t>
      </w:r>
      <w:bookmarkEnd w:id="154"/>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55" w:name="_Toc367287913"/>
      <w:bookmarkStart w:id="156" w:name="_GoBack"/>
      <w:bookmarkEnd w:id="156"/>
      <w:r>
        <w:t>Cost Estimation of the Project along with Cost Estimation Model</w:t>
      </w:r>
      <w:bookmarkEnd w:id="155"/>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w:t>
      </w:r>
      <w:r w:rsidRPr="00751044">
        <w:rPr>
          <w:rFonts w:ascii="Times New Roman" w:hAnsi="Times New Roman" w:cs="Times New Roman"/>
          <w:sz w:val="24"/>
          <w:szCs w:val="24"/>
        </w:rPr>
        <w:lastRenderedPageBreak/>
        <w:t xml:space="preserve">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57" w:name="_Toc367287914"/>
      <w:r>
        <w:t>Estimation of development effort</w:t>
      </w:r>
      <w:bookmarkEnd w:id="157"/>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D54302">
        <w:rPr>
          <w:rFonts w:ascii="Times New Roman" w:hAnsi="Times New Roman" w:cs="Times New Roman"/>
          <w:sz w:val="24"/>
          <w:szCs w:val="24"/>
        </w:rPr>
        <w:t xml:space="preserve">:  </w:t>
      </w:r>
      <w:proofErr w:type="gramStart"/>
      <w:r w:rsidR="00D54302">
        <w:rPr>
          <w:rFonts w:ascii="Times New Roman" w:hAnsi="Times New Roman" w:cs="Times New Roman"/>
          <w:sz w:val="24"/>
          <w:szCs w:val="24"/>
        </w:rPr>
        <w:t>Tdev  =</w:t>
      </w:r>
      <w:proofErr w:type="gramEnd"/>
      <w:r w:rsidR="00D54302">
        <w:rPr>
          <w:rFonts w:ascii="Times New Roman" w:hAnsi="Times New Roman" w:cs="Times New Roman"/>
          <w:sz w:val="24"/>
          <w:szCs w:val="24"/>
        </w:rPr>
        <w:t xml:space="preserve">  4</w:t>
      </w:r>
      <w:r w:rsidRPr="000B345A">
        <w:rPr>
          <w:rFonts w:ascii="Times New Roman" w:hAnsi="Times New Roman" w:cs="Times New Roman"/>
          <w:sz w:val="24"/>
          <w:szCs w:val="24"/>
        </w:rPr>
        <w:t>.0*(KLOC)1.12  PM</w:t>
      </w:r>
    </w:p>
    <w:p w:rsidR="00380B50" w:rsidRDefault="00380B50" w:rsidP="00380B50">
      <w:pPr>
        <w:pStyle w:val="Heading2"/>
      </w:pPr>
      <w:bookmarkStart w:id="158" w:name="_Toc367287915"/>
      <w:r>
        <w:t>Estimation of development time</w:t>
      </w:r>
      <w:bookmarkEnd w:id="158"/>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B740BD">
        <w:rPr>
          <w:rFonts w:ascii="Times New Roman" w:hAnsi="Times New Roman" w:cs="Times New Roman"/>
          <w:sz w:val="24"/>
          <w:szCs w:val="24"/>
        </w:rPr>
        <w:t xml:space="preserve">:  </w:t>
      </w:r>
      <w:proofErr w:type="gramStart"/>
      <w:r w:rsidR="00B740BD">
        <w:rPr>
          <w:rFonts w:ascii="Times New Roman" w:hAnsi="Times New Roman" w:cs="Times New Roman"/>
          <w:sz w:val="24"/>
          <w:szCs w:val="24"/>
        </w:rPr>
        <w:t>Tdev  =</w:t>
      </w:r>
      <w:proofErr w:type="gramEnd"/>
      <w:r w:rsidR="00B740BD">
        <w:rPr>
          <w:rFonts w:ascii="Times New Roman" w:hAnsi="Times New Roman" w:cs="Times New Roman"/>
          <w:sz w:val="24"/>
          <w:szCs w:val="24"/>
        </w:rPr>
        <w:t xml:space="preserve">  3</w:t>
      </w:r>
      <w:r w:rsidRPr="000B345A">
        <w:rPr>
          <w:rFonts w:ascii="Times New Roman" w:hAnsi="Times New Roman" w:cs="Times New Roman"/>
          <w:sz w:val="24"/>
          <w:szCs w:val="24"/>
        </w:rPr>
        <w:t>.5*(Effort)0.35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produc</w:t>
      </w:r>
      <w:r w:rsidR="00355EED">
        <w:rPr>
          <w:rFonts w:ascii="Times New Roman" w:hAnsi="Times New Roman" w:cs="Times New Roman"/>
          <w:sz w:val="24"/>
          <w:szCs w:val="24"/>
        </w:rPr>
        <w:t>t has been estimated to be 3,630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6F5770">
        <w:rPr>
          <w:rFonts w:ascii="Times New Roman" w:hAnsi="Times New Roman" w:cs="Times New Roman"/>
          <w:sz w:val="24"/>
          <w:szCs w:val="24"/>
        </w:rPr>
        <w:t>13</w:t>
      </w:r>
      <w:r w:rsidR="00720DAA" w:rsidRPr="000B345A">
        <w:rPr>
          <w:rFonts w:ascii="Times New Roman" w:hAnsi="Times New Roman" w:cs="Times New Roman"/>
          <w:sz w:val="24"/>
          <w:szCs w:val="24"/>
        </w:rPr>
        <w:t>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59" w:name="_Toc367287916"/>
      <w:r>
        <w:t>Reports</w:t>
      </w:r>
      <w:bookmarkEnd w:id="159"/>
      <w:r>
        <w:t xml:space="preserve"> </w:t>
      </w:r>
    </w:p>
    <w:p w:rsidR="005C4283" w:rsidRDefault="005C4283" w:rsidP="005C4283">
      <w:pPr>
        <w:pStyle w:val="BodyText"/>
        <w:tabs>
          <w:tab w:val="num" w:pos="1080"/>
        </w:tabs>
        <w:jc w:val="both"/>
      </w:pPr>
    </w:p>
    <w:p w:rsidR="00F074BC" w:rsidRPr="000B345A" w:rsidRDefault="006F5770" w:rsidP="00053498">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List of calory loss/gain </w:t>
      </w:r>
      <w:proofErr w:type="gramStart"/>
      <w:r>
        <w:rPr>
          <w:rFonts w:ascii="Times New Roman" w:eastAsia="Times New Roman" w:hAnsi="Times New Roman" w:cs="Times New Roman"/>
          <w:sz w:val="24"/>
          <w:szCs w:val="20"/>
          <w:lang w:val="en-GB"/>
        </w:rPr>
        <w:t>can be generated</w:t>
      </w:r>
      <w:proofErr w:type="gramEnd"/>
      <w:r w:rsidR="00F074BC" w:rsidRPr="000B345A">
        <w:rPr>
          <w:rFonts w:ascii="Times New Roman" w:eastAsia="Times New Roman" w:hAnsi="Times New Roman" w:cs="Times New Roman"/>
          <w:sz w:val="24"/>
          <w:szCs w:val="20"/>
          <w:lang w:val="en-GB"/>
        </w:rPr>
        <w:t>.</w:t>
      </w:r>
    </w:p>
    <w:p w:rsidR="00F074BC" w:rsidRPr="000B345A" w:rsidRDefault="006F5770" w:rsidP="00053498">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weight impro</w:t>
      </w:r>
      <w:r w:rsidRPr="000B345A">
        <w:rPr>
          <w:rFonts w:ascii="Times New Roman" w:hAnsi="Times New Roman" w:cs="Times New Roman"/>
          <w:sz w:val="24"/>
          <w:szCs w:val="24"/>
        </w:rPr>
        <w:t>v</w:t>
      </w:r>
      <w:r>
        <w:rPr>
          <w:rFonts w:ascii="Times New Roman" w:eastAsia="Times New Roman" w:hAnsi="Times New Roman" w:cs="Times New Roman"/>
          <w:sz w:val="24"/>
          <w:szCs w:val="20"/>
          <w:lang w:val="en-GB"/>
        </w:rPr>
        <w:t xml:space="preserve">ment </w:t>
      </w:r>
      <w:proofErr w:type="gramStart"/>
      <w:r>
        <w:rPr>
          <w:rFonts w:ascii="Times New Roman" w:eastAsia="Times New Roman" w:hAnsi="Times New Roman" w:cs="Times New Roman"/>
          <w:sz w:val="24"/>
          <w:szCs w:val="20"/>
          <w:lang w:val="en-GB"/>
        </w:rPr>
        <w:t>can be generated</w:t>
      </w:r>
      <w:proofErr w:type="gramEnd"/>
      <w:r>
        <w:rPr>
          <w:rFonts w:ascii="Times New Roman" w:eastAsia="Times New Roman" w:hAnsi="Times New Roman" w:cs="Times New Roman"/>
          <w:sz w:val="24"/>
          <w:szCs w:val="20"/>
          <w:lang w:val="en-GB"/>
        </w:rPr>
        <w:t xml:space="preserve">. </w:t>
      </w:r>
      <w:r w:rsidR="00F074BC" w:rsidRPr="000B345A">
        <w:rPr>
          <w:rFonts w:ascii="Times New Roman" w:eastAsia="Times New Roman" w:hAnsi="Times New Roman" w:cs="Times New Roman"/>
          <w:sz w:val="24"/>
          <w:szCs w:val="20"/>
          <w:lang w:val="en-GB"/>
        </w:rPr>
        <w:t>.</w:t>
      </w:r>
    </w:p>
    <w:p w:rsidR="00F074BC" w:rsidRPr="000B345A" w:rsidRDefault="00F074BC" w:rsidP="00053498">
      <w:pPr>
        <w:numPr>
          <w:ilvl w:val="0"/>
          <w:numId w:val="1"/>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w:t>
      </w:r>
      <w:r w:rsidR="006F5770">
        <w:rPr>
          <w:rFonts w:ascii="Times New Roman" w:eastAsia="Times New Roman" w:hAnsi="Times New Roman" w:cs="Times New Roman"/>
          <w:sz w:val="24"/>
          <w:szCs w:val="20"/>
          <w:lang w:val="en-GB"/>
        </w:rPr>
        <w:t xml:space="preserve">st </w:t>
      </w:r>
      <w:proofErr w:type="gramStart"/>
      <w:r w:rsidR="006F5770">
        <w:rPr>
          <w:rFonts w:ascii="Times New Roman" w:eastAsia="Times New Roman" w:hAnsi="Times New Roman" w:cs="Times New Roman"/>
          <w:sz w:val="24"/>
          <w:szCs w:val="20"/>
          <w:lang w:val="en-GB"/>
        </w:rPr>
        <w:t>of  expected</w:t>
      </w:r>
      <w:proofErr w:type="gramEnd"/>
      <w:r w:rsidR="006F5770">
        <w:rPr>
          <w:rFonts w:ascii="Times New Roman" w:eastAsia="Times New Roman" w:hAnsi="Times New Roman" w:cs="Times New Roman"/>
          <w:sz w:val="24"/>
          <w:szCs w:val="20"/>
          <w:lang w:val="en-GB"/>
        </w:rPr>
        <w:t xml:space="preserve"> wiight loss/gain report can be generated.</w:t>
      </w:r>
    </w:p>
    <w:p w:rsidR="00B4442A" w:rsidRDefault="00B4442A" w:rsidP="00472BB3">
      <w:pPr>
        <w:pStyle w:val="Heading1"/>
      </w:pPr>
      <w:bookmarkStart w:id="160" w:name="_Toc367287917"/>
      <w:r>
        <w:lastRenderedPageBreak/>
        <w:t>Future scope and further enhancement of the Project</w:t>
      </w:r>
      <w:bookmarkEnd w:id="160"/>
    </w:p>
    <w:p w:rsidR="00E262B2" w:rsidRPr="00482605" w:rsidRDefault="00E262B2" w:rsidP="00053498">
      <w:pPr>
        <w:numPr>
          <w:ilvl w:val="0"/>
          <w:numId w:val="28"/>
        </w:numPr>
        <w:spacing w:after="160" w:line="259" w:lineRule="auto"/>
      </w:pPr>
      <w:r w:rsidRPr="00B751C2">
        <w:t>To Support Mobile Operating systems for Symbian, Meego, Firefox, Sailfish OS &amp; Windows.</w:t>
      </w:r>
    </w:p>
    <w:p w:rsidR="00E262B2" w:rsidRDefault="00E262B2" w:rsidP="00053498">
      <w:pPr>
        <w:numPr>
          <w:ilvl w:val="0"/>
          <w:numId w:val="28"/>
        </w:numPr>
        <w:spacing w:after="160" w:line="259" w:lineRule="auto"/>
      </w:pPr>
      <w:r w:rsidRPr="00482605">
        <w:t>To support UNIX / Linux Based Operating systems.</w:t>
      </w:r>
    </w:p>
    <w:p w:rsidR="004F0C91" w:rsidRPr="00482605" w:rsidRDefault="004F0C91" w:rsidP="00053498">
      <w:pPr>
        <w:numPr>
          <w:ilvl w:val="0"/>
          <w:numId w:val="28"/>
        </w:numPr>
        <w:spacing w:after="160" w:line="259" w:lineRule="auto"/>
      </w:pPr>
      <w:r>
        <w:t>To create a Windows/Linux based desktop application and link it up wi</w:t>
      </w:r>
      <w:r w:rsidR="0029663D">
        <w:t>th web/Android application.</w:t>
      </w:r>
    </w:p>
    <w:p w:rsidR="00E239ED" w:rsidRDefault="00E239ED" w:rsidP="00E239ED">
      <w:pPr>
        <w:pStyle w:val="Heading1"/>
      </w:pPr>
      <w:bookmarkStart w:id="161" w:name="_Toc367287918"/>
      <w:r>
        <w:t>Bibliography</w:t>
      </w:r>
      <w:bookmarkEnd w:id="161"/>
    </w:p>
    <w:p w:rsidR="00E239ED" w:rsidRDefault="00C273F0" w:rsidP="00C273F0">
      <w:pPr>
        <w:pStyle w:val="Heading2"/>
      </w:pPr>
      <w:bookmarkStart w:id="162" w:name="_Toc367287919"/>
      <w:r>
        <w:t>Website</w:t>
      </w:r>
      <w:bookmarkEnd w:id="162"/>
    </w:p>
    <w:p w:rsidR="00F66243" w:rsidRDefault="002D655C" w:rsidP="00053498">
      <w:pPr>
        <w:pStyle w:val="ListParagraph"/>
        <w:numPr>
          <w:ilvl w:val="0"/>
          <w:numId w:val="2"/>
        </w:numPr>
        <w:spacing w:after="160" w:line="480" w:lineRule="auto"/>
        <w:rPr>
          <w:rFonts w:ascii="Arial" w:hAnsi="Arial" w:cs="Arial"/>
          <w:i w:val="0"/>
          <w:color w:val="222222"/>
          <w:lang w:eastAsia="en-IN"/>
        </w:rPr>
      </w:pPr>
      <w:hyperlink r:id="rId79" w:history="1">
        <w:r w:rsidR="00F66243" w:rsidRPr="00532BBF">
          <w:rPr>
            <w:rStyle w:val="Hyperlink"/>
            <w:rFonts w:ascii="Arial" w:hAnsi="Arial" w:cs="Arial"/>
            <w:i w:val="0"/>
            <w:lang w:eastAsia="en-IN"/>
          </w:rPr>
          <w:t>http://en.wikipedia.org</w:t>
        </w:r>
      </w:hyperlink>
    </w:p>
    <w:p w:rsidR="00F66243" w:rsidRDefault="002D655C" w:rsidP="00053498">
      <w:pPr>
        <w:pStyle w:val="ListParagraph"/>
        <w:numPr>
          <w:ilvl w:val="0"/>
          <w:numId w:val="2"/>
        </w:numPr>
        <w:spacing w:after="160" w:line="480" w:lineRule="auto"/>
        <w:rPr>
          <w:rFonts w:ascii="Arial" w:hAnsi="Arial" w:cs="Arial"/>
          <w:i w:val="0"/>
          <w:color w:val="222222"/>
          <w:lang w:eastAsia="en-IN"/>
        </w:rPr>
      </w:pPr>
      <w:hyperlink r:id="rId80" w:history="1">
        <w:r w:rsidR="00F66243" w:rsidRPr="00532BBF">
          <w:rPr>
            <w:rStyle w:val="Hyperlink"/>
            <w:rFonts w:ascii="Arial" w:hAnsi="Arial" w:cs="Arial"/>
            <w:i w:val="0"/>
            <w:lang w:eastAsia="en-IN"/>
          </w:rPr>
          <w:t>http://www.codeplex.com/</w:t>
        </w:r>
      </w:hyperlink>
    </w:p>
    <w:p w:rsidR="00F66243" w:rsidRDefault="002D655C" w:rsidP="00053498">
      <w:pPr>
        <w:pStyle w:val="ListParagraph"/>
        <w:numPr>
          <w:ilvl w:val="0"/>
          <w:numId w:val="2"/>
        </w:numPr>
        <w:spacing w:after="160" w:line="480" w:lineRule="auto"/>
        <w:rPr>
          <w:rFonts w:ascii="Arial" w:hAnsi="Arial" w:cs="Arial"/>
          <w:i w:val="0"/>
          <w:color w:val="222222"/>
          <w:lang w:eastAsia="en-IN"/>
        </w:rPr>
      </w:pPr>
      <w:hyperlink r:id="rId81" w:history="1">
        <w:r w:rsidR="00F66243" w:rsidRPr="00532BBF">
          <w:rPr>
            <w:rStyle w:val="Hyperlink"/>
            <w:rFonts w:ascii="Arial" w:hAnsi="Arial" w:cs="Arial"/>
            <w:i w:val="0"/>
            <w:lang w:eastAsia="en-IN"/>
          </w:rPr>
          <w:t>http://stackoverflow.com/</w:t>
        </w:r>
      </w:hyperlink>
    </w:p>
    <w:p w:rsidR="00F66243" w:rsidRDefault="002D655C" w:rsidP="00053498">
      <w:pPr>
        <w:pStyle w:val="ListParagraph"/>
        <w:numPr>
          <w:ilvl w:val="0"/>
          <w:numId w:val="2"/>
        </w:numPr>
        <w:spacing w:after="160" w:line="480" w:lineRule="auto"/>
        <w:rPr>
          <w:rFonts w:ascii="Arial" w:hAnsi="Arial" w:cs="Arial"/>
          <w:i w:val="0"/>
          <w:color w:val="222222"/>
          <w:lang w:eastAsia="en-IN"/>
        </w:rPr>
      </w:pPr>
      <w:hyperlink r:id="rId82" w:history="1">
        <w:r w:rsidR="00F66243" w:rsidRPr="00532BBF">
          <w:rPr>
            <w:rStyle w:val="Hyperlink"/>
            <w:rFonts w:ascii="Arial" w:hAnsi="Arial" w:cs="Arial"/>
            <w:i w:val="0"/>
            <w:lang w:eastAsia="en-IN"/>
          </w:rPr>
          <w:t>http://www.codeguru.com/</w:t>
        </w:r>
      </w:hyperlink>
    </w:p>
    <w:p w:rsidR="00F66243" w:rsidRDefault="002D655C" w:rsidP="00053498">
      <w:pPr>
        <w:pStyle w:val="ListParagraph"/>
        <w:numPr>
          <w:ilvl w:val="0"/>
          <w:numId w:val="2"/>
        </w:numPr>
        <w:spacing w:after="160" w:line="480" w:lineRule="auto"/>
        <w:rPr>
          <w:rFonts w:ascii="Arial" w:hAnsi="Arial" w:cs="Arial"/>
          <w:i w:val="0"/>
          <w:color w:val="222222"/>
          <w:lang w:eastAsia="en-IN"/>
        </w:rPr>
      </w:pPr>
      <w:hyperlink r:id="rId83" w:history="1">
        <w:r w:rsidR="00F66243" w:rsidRPr="00532BBF">
          <w:rPr>
            <w:rStyle w:val="Hyperlink"/>
            <w:rFonts w:ascii="Arial" w:hAnsi="Arial" w:cs="Arial"/>
            <w:i w:val="0"/>
            <w:lang w:eastAsia="en-IN"/>
          </w:rPr>
          <w:t>http://www.w3schools.com</w:t>
        </w:r>
      </w:hyperlink>
    </w:p>
    <w:p w:rsidR="00F66243" w:rsidRPr="00700B2E" w:rsidRDefault="002D655C" w:rsidP="00053498">
      <w:pPr>
        <w:pStyle w:val="ListParagraph"/>
        <w:numPr>
          <w:ilvl w:val="0"/>
          <w:numId w:val="2"/>
        </w:numPr>
        <w:spacing w:after="160" w:line="480" w:lineRule="auto"/>
      </w:pPr>
      <w:hyperlink r:id="rId84" w:history="1">
        <w:r w:rsidR="00F66243" w:rsidRPr="00532BBF">
          <w:rPr>
            <w:rStyle w:val="Hyperlink"/>
            <w:rFonts w:ascii="Arial" w:hAnsi="Arial" w:cs="Arial"/>
            <w:i w:val="0"/>
            <w:lang w:eastAsia="en-IN"/>
          </w:rPr>
          <w:t>www.mysql.org</w:t>
        </w:r>
      </w:hyperlink>
    </w:p>
    <w:p w:rsidR="00F66243" w:rsidRDefault="002D655C" w:rsidP="00053498">
      <w:pPr>
        <w:pStyle w:val="ListParagraph"/>
        <w:numPr>
          <w:ilvl w:val="0"/>
          <w:numId w:val="2"/>
        </w:numPr>
        <w:spacing w:after="160" w:line="480" w:lineRule="auto"/>
        <w:rPr>
          <w:rStyle w:val="Hyperlink"/>
          <w:rFonts w:ascii="Arial" w:hAnsi="Arial" w:cs="Arial"/>
          <w:lang w:eastAsia="en-IN"/>
        </w:rPr>
      </w:pPr>
      <w:hyperlink r:id="rId85" w:history="1">
        <w:r w:rsidR="00F66243" w:rsidRPr="00700B2E">
          <w:rPr>
            <w:rStyle w:val="Hyperlink"/>
            <w:rFonts w:ascii="Arial" w:hAnsi="Arial" w:cs="Arial"/>
            <w:i w:val="0"/>
            <w:lang w:eastAsia="en-IN"/>
          </w:rPr>
          <w:t>http://twitter.github.io/bootstrap/index.html</w:t>
        </w:r>
      </w:hyperlink>
    </w:p>
    <w:p w:rsidR="00F66243" w:rsidRDefault="002D655C" w:rsidP="00053498">
      <w:pPr>
        <w:pStyle w:val="ListParagraph"/>
        <w:numPr>
          <w:ilvl w:val="0"/>
          <w:numId w:val="2"/>
        </w:numPr>
        <w:spacing w:after="160" w:line="480" w:lineRule="auto"/>
        <w:rPr>
          <w:rStyle w:val="Hyperlink"/>
          <w:rFonts w:ascii="Arial" w:hAnsi="Arial" w:cs="Arial"/>
          <w:i w:val="0"/>
          <w:lang w:eastAsia="en-IN"/>
        </w:rPr>
      </w:pPr>
      <w:hyperlink r:id="rId86" w:history="1">
        <w:r w:rsidR="00F66243" w:rsidRPr="00700B2E">
          <w:rPr>
            <w:rStyle w:val="Hyperlink"/>
            <w:rFonts w:ascii="Arial" w:hAnsi="Arial" w:cs="Arial"/>
            <w:i w:val="0"/>
            <w:lang w:eastAsia="en-IN"/>
          </w:rPr>
          <w:t>http://developer.android.com/training/basics/firstapp/index.html</w:t>
        </w:r>
      </w:hyperlink>
    </w:p>
    <w:p w:rsidR="00F66243" w:rsidRPr="00700B2E" w:rsidRDefault="002D655C" w:rsidP="00053498">
      <w:pPr>
        <w:pStyle w:val="ListParagraph"/>
        <w:numPr>
          <w:ilvl w:val="0"/>
          <w:numId w:val="2"/>
        </w:numPr>
        <w:spacing w:after="160" w:line="480" w:lineRule="auto"/>
        <w:rPr>
          <w:rStyle w:val="Hyperlink"/>
          <w:rFonts w:ascii="Arial" w:hAnsi="Arial" w:cs="Arial"/>
          <w:i w:val="0"/>
          <w:lang w:eastAsia="en-IN"/>
        </w:rPr>
      </w:pPr>
      <w:hyperlink r:id="rId87" w:history="1">
        <w:r w:rsidR="00F66243" w:rsidRPr="00700B2E">
          <w:rPr>
            <w:rStyle w:val="Hyperlink"/>
            <w:rFonts w:ascii="Arial" w:hAnsi="Arial" w:cs="Arial"/>
            <w:i w:val="0"/>
            <w:lang w:eastAsia="en-IN"/>
          </w:rPr>
          <w:t>http://ellislab.com/codeigniter/user-guide/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3" w:name="_Toc367287920"/>
      <w:r w:rsidRPr="00C273F0">
        <w:rPr>
          <w:rFonts w:eastAsia="Arial"/>
        </w:rPr>
        <w:t>Books</w:t>
      </w:r>
      <w:bookmarkEnd w:id="163"/>
    </w:p>
    <w:p w:rsidR="00E239ED" w:rsidRPr="004549E2" w:rsidRDefault="002A690D" w:rsidP="00053498">
      <w:pPr>
        <w:pStyle w:val="BodyText"/>
        <w:numPr>
          <w:ilvl w:val="0"/>
          <w:numId w:val="8"/>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053498">
      <w:pPr>
        <w:pStyle w:val="BodyText"/>
        <w:numPr>
          <w:ilvl w:val="0"/>
          <w:numId w:val="8"/>
        </w:numPr>
        <w:jc w:val="both"/>
      </w:pPr>
      <w:r w:rsidRPr="00C615CB">
        <w:t>Pro C# 2010 and the .NET 4.0 Platform by Andrew Troselen</w:t>
      </w:r>
    </w:p>
    <w:p w:rsidR="00C615CB" w:rsidRDefault="004D0A4C" w:rsidP="00053498">
      <w:pPr>
        <w:pStyle w:val="BodyText"/>
        <w:numPr>
          <w:ilvl w:val="0"/>
          <w:numId w:val="8"/>
        </w:numPr>
        <w:jc w:val="both"/>
      </w:pPr>
      <w:r w:rsidRPr="004D0A4C">
        <w:t>C# Programming</w:t>
      </w:r>
      <w:r>
        <w:t xml:space="preserve"> by</w:t>
      </w:r>
      <w:r w:rsidRPr="004D0A4C">
        <w:t xml:space="preserve"> Rob Miles</w:t>
      </w:r>
    </w:p>
    <w:p w:rsidR="00B4442A" w:rsidRDefault="003252E9" w:rsidP="00472BB3">
      <w:pPr>
        <w:pStyle w:val="Heading1"/>
      </w:pPr>
      <w:bookmarkStart w:id="164" w:name="_Toc367287921"/>
      <w:r>
        <w:t>Appendices</w:t>
      </w:r>
      <w:bookmarkEnd w:id="164"/>
    </w:p>
    <w:p w:rsidR="00912E60" w:rsidRPr="00BC537C"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color w:val="auto"/>
        </w:rPr>
      </w:pPr>
      <w:bookmarkStart w:id="165" w:name="_Toc289275457"/>
      <w:bookmarkStart w:id="166" w:name="_Toc330365076"/>
      <w:bookmarkStart w:id="167" w:name="_Toc367287922"/>
      <w:r w:rsidRPr="00BC537C">
        <w:rPr>
          <w:rFonts w:eastAsia="Arial"/>
          <w:color w:val="auto"/>
        </w:rPr>
        <w:t>IDE Used:</w:t>
      </w:r>
      <w:bookmarkEnd w:id="165"/>
      <w:bookmarkEnd w:id="166"/>
      <w:bookmarkEnd w:id="167"/>
    </w:p>
    <w:p w:rsidR="00912E60" w:rsidRPr="00BC537C" w:rsidRDefault="00912E60" w:rsidP="00912E60"/>
    <w:p w:rsidR="00912E60" w:rsidRPr="00BC537C" w:rsidRDefault="00912E60" w:rsidP="00912E60">
      <w:pPr>
        <w:pStyle w:val="Heading3"/>
        <w:rPr>
          <w:rFonts w:eastAsia="Arial"/>
          <w:color w:val="auto"/>
        </w:rPr>
      </w:pPr>
      <w:r w:rsidRPr="00BC537C">
        <w:rPr>
          <w:rFonts w:eastAsia="Arial"/>
          <w:color w:val="auto"/>
        </w:rPr>
        <w:t>Netbeans 7.3.1</w:t>
      </w:r>
    </w:p>
    <w:p w:rsidR="00912E60" w:rsidRPr="00BC537C" w:rsidRDefault="00912E60" w:rsidP="00912E60">
      <w:pPr>
        <w:rPr>
          <w:rFonts w:ascii="Arial" w:hAnsi="Arial" w:cs="Arial"/>
          <w:sz w:val="26"/>
          <w:szCs w:val="26"/>
          <w:shd w:val="clear" w:color="auto" w:fill="FFFFFF"/>
        </w:rPr>
      </w:pPr>
      <w:r w:rsidRPr="00BC537C">
        <w:rPr>
          <w:rFonts w:ascii="Arial" w:hAnsi="Arial" w:cs="Arial"/>
          <w:sz w:val="26"/>
          <w:szCs w:val="26"/>
          <w:shd w:val="clear" w:color="auto" w:fill="FFFFFF"/>
        </w:rPr>
        <w:t>NetBeans is an open-source project dedicated to providing rock solid software development that address the needs of developers, users and the businesses who rely on NetBeans as a basis for their products; particularly, to enable them to develop these products quickly, efficiently and easily by leveraging the strengths of the Java platform and other relevant industry standards.</w:t>
      </w:r>
    </w:p>
    <w:p w:rsidR="00912E60" w:rsidRPr="00BC537C" w:rsidRDefault="00912E60" w:rsidP="00912E60">
      <w:pPr>
        <w:pStyle w:val="Heading4"/>
        <w:rPr>
          <w:color w:val="auto"/>
          <w:shd w:val="clear" w:color="auto" w:fill="FFFFFF"/>
        </w:rPr>
      </w:pPr>
      <w:r w:rsidRPr="00BC537C">
        <w:rPr>
          <w:color w:val="auto"/>
          <w:shd w:val="clear" w:color="auto" w:fill="FFFFFF"/>
        </w:rPr>
        <w:t>Features:</w:t>
      </w:r>
    </w:p>
    <w:p w:rsidR="00912E60" w:rsidRPr="00BC537C" w:rsidRDefault="00912E60" w:rsidP="00912E60">
      <w:r w:rsidRPr="00BC537C">
        <w:t>Best Support for Latest Java Technologies</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lastRenderedPageBreak/>
        <w:t>NetBeans IDE provides first-class comprehensive support for the newest Java technologies and latest Java enhancements before other IDEs. It is the first IDE providing support for JDK 7, Java EE 7, and JavaFX 2.</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With its constantly improving Java Editor, many rich features and an extensive range of tools, templates and samples, NetBeans IDE sets the standard for developing with cutting edge technologies out of the box.</w:t>
      </w:r>
    </w:p>
    <w:p w:rsidR="00912E60" w:rsidRPr="00BC537C" w:rsidRDefault="00912E60" w:rsidP="00912E60">
      <w:r w:rsidRPr="00BC537C">
        <w:t>Fast &amp; Smart Co</w:t>
      </w:r>
      <w:r w:rsidRPr="00BC537C">
        <w:tab/>
        <w:t>de Editing</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An IDE is much more than a text editor. The NetBeans Editor indents lines, matches words and brackets, and highlights source code syntactically and semantically. It also provides code templates, coding tips, and refactoring tools.</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The editor supports many languages from Java, C/C++, XML and HTML, to PHP, Groovy, Javadoc, JavaScript and JSP. Because the editor is extensible, you can plug in support for many other languages.</w:t>
      </w:r>
    </w:p>
    <w:p w:rsidR="00912E60" w:rsidRPr="00BC537C" w:rsidRDefault="00912E60" w:rsidP="00912E60">
      <w:r w:rsidRPr="00BC537C">
        <w:t>Easy &amp; Efficient Project Management</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p>
    <w:p w:rsidR="00912E60" w:rsidRPr="00BC537C" w:rsidRDefault="00912E60" w:rsidP="00912E60">
      <w:r w:rsidRPr="00BC537C">
        <w:t>Rapid User Interface Development</w:t>
      </w:r>
    </w:p>
    <w:p w:rsidR="00912E60" w:rsidRPr="00BC537C" w:rsidRDefault="00912E60" w:rsidP="00912E60">
      <w:pPr>
        <w:pStyle w:val="NormalWeb"/>
        <w:shd w:val="clear" w:color="auto" w:fill="FFFFFF"/>
        <w:spacing w:before="0" w:beforeAutospacing="0" w:after="387" w:afterAutospacing="0" w:line="344" w:lineRule="atLeast"/>
        <w:rPr>
          <w:rStyle w:val="apple-converted-space"/>
          <w:rFonts w:ascii="Arial" w:hAnsi="Arial" w:cs="Arial"/>
          <w:sz w:val="28"/>
          <w:szCs w:val="28"/>
        </w:rPr>
      </w:pPr>
      <w:r w:rsidRPr="00BC537C">
        <w:rPr>
          <w:rFonts w:ascii="Arial" w:hAnsi="Arial" w:cs="Arial"/>
          <w:sz w:val="28"/>
          <w:szCs w:val="28"/>
        </w:rPr>
        <w:t>Design GUIs for Java EE, Java SE, and Java ME applications quickly and smoothly by dragging and positioning GUI components from a palette into the NetBeans Editor.</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For Java SE applications, the NetBeans GUI Builder automatically takes care of correct spacing and alignment, while supporting in-place editing, as well. The GUI builder is so intuitive that it has been used to prototype GUIs at customer presentations.</w:t>
      </w:r>
      <w:r w:rsidRPr="00BC537C">
        <w:rPr>
          <w:rStyle w:val="apple-converted-space"/>
          <w:rFonts w:ascii="Arial" w:hAnsi="Arial" w:cs="Arial"/>
          <w:sz w:val="28"/>
          <w:szCs w:val="28"/>
        </w:rPr>
        <w:t> </w:t>
      </w:r>
    </w:p>
    <w:p w:rsidR="00912E60" w:rsidRPr="00BC537C" w:rsidRDefault="00912E60" w:rsidP="00912E60">
      <w:r w:rsidRPr="00BC537C">
        <w:t>Write Bug Free Code</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p>
    <w:p w:rsidR="00912E60" w:rsidRPr="00BC537C" w:rsidRDefault="00912E60" w:rsidP="00912E60">
      <w:pPr>
        <w:pStyle w:val="Heading3"/>
        <w:rPr>
          <w:color w:val="auto"/>
        </w:rPr>
      </w:pPr>
      <w:r w:rsidRPr="00BC537C">
        <w:rPr>
          <w:color w:val="auto"/>
        </w:rPr>
        <w:t>Eclipse IDE</w:t>
      </w:r>
      <w:r>
        <w:rPr>
          <w:color w:val="auto"/>
        </w:rPr>
        <w:t xml:space="preserve"> for Android</w:t>
      </w:r>
    </w:p>
    <w:p w:rsidR="00912E60" w:rsidRDefault="00912E60" w:rsidP="00912E60">
      <w:pPr>
        <w:rPr>
          <w:rFonts w:ascii="Arial" w:hAnsi="Arial" w:cs="Arial"/>
          <w:sz w:val="28"/>
          <w:szCs w:val="28"/>
          <w:shd w:val="clear" w:color="auto" w:fill="FFFFFF"/>
        </w:rPr>
      </w:pPr>
      <w:r w:rsidRPr="00BC537C">
        <w:rPr>
          <w:rFonts w:ascii="Arial" w:hAnsi="Arial" w:cs="Arial"/>
          <w:sz w:val="28"/>
          <w:szCs w:val="28"/>
          <w:shd w:val="clear" w:color="auto" w:fill="FFFFFF"/>
        </w:rPr>
        <w:t>In</w:t>
      </w:r>
      <w:r w:rsidRPr="00BC537C">
        <w:rPr>
          <w:rStyle w:val="apple-converted-space"/>
          <w:rFonts w:ascii="Arial" w:hAnsi="Arial" w:cs="Arial"/>
          <w:sz w:val="28"/>
          <w:szCs w:val="28"/>
          <w:shd w:val="clear" w:color="auto" w:fill="FFFFFF"/>
        </w:rPr>
        <w:t> </w:t>
      </w:r>
      <w:hyperlink r:id="rId88" w:tooltip="Computer programming" w:history="1">
        <w:r w:rsidRPr="00BC537C">
          <w:rPr>
            <w:rStyle w:val="Hyperlink"/>
            <w:rFonts w:ascii="Arial" w:hAnsi="Arial" w:cs="Arial"/>
            <w:sz w:val="28"/>
            <w:szCs w:val="28"/>
            <w:shd w:val="clear" w:color="auto" w:fill="FFFFFF"/>
          </w:rPr>
          <w:t>computer programming</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r w:rsidRPr="00BC537C">
        <w:rPr>
          <w:rFonts w:ascii="Arial" w:hAnsi="Arial" w:cs="Arial"/>
          <w:b/>
          <w:bCs/>
          <w:sz w:val="28"/>
          <w:szCs w:val="28"/>
          <w:shd w:val="clear" w:color="auto" w:fill="FFFFFF"/>
        </w:rPr>
        <w:t>Eclipse</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is a multi-language</w:t>
      </w:r>
      <w:r w:rsidRPr="00BC537C">
        <w:rPr>
          <w:rStyle w:val="apple-converted-space"/>
          <w:rFonts w:ascii="Arial" w:hAnsi="Arial" w:cs="Arial"/>
          <w:sz w:val="28"/>
          <w:szCs w:val="28"/>
          <w:shd w:val="clear" w:color="auto" w:fill="FFFFFF"/>
        </w:rPr>
        <w:t> </w:t>
      </w:r>
      <w:hyperlink r:id="rId89" w:tooltip="Integrated development environment" w:history="1">
        <w:r w:rsidRPr="00BC537C">
          <w:rPr>
            <w:rStyle w:val="Hyperlink"/>
            <w:rFonts w:ascii="Arial" w:hAnsi="Arial" w:cs="Arial"/>
            <w:sz w:val="28"/>
            <w:szCs w:val="28"/>
            <w:shd w:val="clear" w:color="auto" w:fill="FFFFFF"/>
          </w:rPr>
          <w:t>Integrated development environment</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(IDE) comprising a base</w:t>
      </w:r>
      <w:r w:rsidRPr="00BC537C">
        <w:rPr>
          <w:rStyle w:val="apple-converted-space"/>
          <w:rFonts w:ascii="Arial" w:hAnsi="Arial" w:cs="Arial"/>
          <w:sz w:val="28"/>
          <w:szCs w:val="28"/>
          <w:shd w:val="clear" w:color="auto" w:fill="FFFFFF"/>
        </w:rPr>
        <w:t> </w:t>
      </w:r>
      <w:hyperlink r:id="rId90" w:tooltip="Workspace" w:history="1">
        <w:r w:rsidRPr="00BC537C">
          <w:rPr>
            <w:rStyle w:val="Hyperlink"/>
            <w:rFonts w:ascii="Arial" w:hAnsi="Arial" w:cs="Arial"/>
            <w:sz w:val="28"/>
            <w:szCs w:val="28"/>
            <w:shd w:val="clear" w:color="auto" w:fill="FFFFFF"/>
          </w:rPr>
          <w:t>workspace</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an extensible</w:t>
      </w:r>
      <w:r w:rsidRPr="00BC537C">
        <w:rPr>
          <w:rStyle w:val="apple-converted-space"/>
          <w:rFonts w:ascii="Arial" w:hAnsi="Arial" w:cs="Arial"/>
          <w:sz w:val="28"/>
          <w:szCs w:val="28"/>
          <w:shd w:val="clear" w:color="auto" w:fill="FFFFFF"/>
        </w:rPr>
        <w:t> </w:t>
      </w:r>
      <w:hyperlink r:id="rId91" w:tooltip="Plug-in (computing)" w:history="1">
        <w:r w:rsidRPr="00BC537C">
          <w:rPr>
            <w:rStyle w:val="Hyperlink"/>
            <w:rFonts w:ascii="Arial" w:hAnsi="Arial" w:cs="Arial"/>
            <w:sz w:val="28"/>
            <w:szCs w:val="28"/>
            <w:shd w:val="clear" w:color="auto" w:fill="FFFFFF"/>
          </w:rPr>
          <w:t>plug-in</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system for customizing the environment. It is written mostly in</w:t>
      </w:r>
      <w:r w:rsidRPr="00BC537C">
        <w:rPr>
          <w:rStyle w:val="apple-converted-space"/>
          <w:rFonts w:ascii="Arial" w:hAnsi="Arial" w:cs="Arial"/>
          <w:sz w:val="28"/>
          <w:szCs w:val="28"/>
          <w:shd w:val="clear" w:color="auto" w:fill="FFFFFF"/>
        </w:rPr>
        <w:t> </w:t>
      </w:r>
      <w:hyperlink r:id="rId92" w:tooltip="Java (programming language)" w:history="1">
        <w:r w:rsidRPr="00BC537C">
          <w:rPr>
            <w:rStyle w:val="Hyperlink"/>
            <w:rFonts w:ascii="Arial" w:hAnsi="Arial" w:cs="Arial"/>
            <w:sz w:val="28"/>
            <w:szCs w:val="28"/>
            <w:shd w:val="clear" w:color="auto" w:fill="FFFFFF"/>
          </w:rPr>
          <w:t>Java</w:t>
        </w:r>
      </w:hyperlink>
      <w:r w:rsidRPr="00BC537C">
        <w:rPr>
          <w:rFonts w:ascii="Arial" w:hAnsi="Arial" w:cs="Arial"/>
          <w:sz w:val="28"/>
          <w:szCs w:val="28"/>
          <w:shd w:val="clear" w:color="auto" w:fill="FFFFFF"/>
        </w:rPr>
        <w:t>. It can be used to develop applications in Java and, by means of various plug-ins, other</w:t>
      </w:r>
      <w:r w:rsidRPr="00BC537C">
        <w:rPr>
          <w:rStyle w:val="apple-converted-space"/>
          <w:rFonts w:ascii="Arial" w:hAnsi="Arial" w:cs="Arial"/>
          <w:sz w:val="28"/>
          <w:szCs w:val="28"/>
          <w:shd w:val="clear" w:color="auto" w:fill="FFFFFF"/>
        </w:rPr>
        <w:t> </w:t>
      </w:r>
      <w:hyperlink r:id="rId93" w:tooltip="Programming language" w:history="1">
        <w:r w:rsidRPr="00BC537C">
          <w:rPr>
            <w:rStyle w:val="Hyperlink"/>
            <w:rFonts w:ascii="Arial" w:hAnsi="Arial" w:cs="Arial"/>
            <w:sz w:val="28"/>
            <w:szCs w:val="28"/>
            <w:shd w:val="clear" w:color="auto" w:fill="FFFFFF"/>
          </w:rPr>
          <w:t>programming languages</w:t>
        </w:r>
      </w:hyperlink>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94" w:tooltip="Ada (programming language)" w:history="1">
        <w:r w:rsidRPr="00BC537C">
          <w:rPr>
            <w:rStyle w:val="Hyperlink"/>
            <w:rFonts w:ascii="Arial" w:hAnsi="Arial" w:cs="Arial"/>
            <w:sz w:val="28"/>
            <w:szCs w:val="28"/>
            <w:shd w:val="clear" w:color="auto" w:fill="FFFFFF"/>
          </w:rPr>
          <w:t>Ada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5" w:tooltip="C (programming language)"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6" w:tooltip="C++"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7" w:tooltip="COBOL" w:history="1">
        <w:r w:rsidRPr="00BC537C">
          <w:rPr>
            <w:rStyle w:val="Hyperlink"/>
            <w:rFonts w:ascii="Arial" w:hAnsi="Arial" w:cs="Arial"/>
            <w:sz w:val="28"/>
            <w:szCs w:val="28"/>
            <w:shd w:val="clear" w:color="auto" w:fill="FFFFFF"/>
          </w:rPr>
          <w:t>COBOL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8" w:tooltip="Fortran" w:history="1">
        <w:r w:rsidRPr="00BC537C">
          <w:rPr>
            <w:rStyle w:val="Hyperlink"/>
            <w:rFonts w:ascii="Arial" w:hAnsi="Arial" w:cs="Arial"/>
            <w:sz w:val="28"/>
            <w:szCs w:val="28"/>
            <w:shd w:val="clear" w:color="auto" w:fill="FFFFFF"/>
          </w:rPr>
          <w:t>Fortran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9" w:tooltip="Haskell (programming language)" w:history="1">
        <w:r w:rsidRPr="00BC537C">
          <w:rPr>
            <w:rStyle w:val="Hyperlink"/>
            <w:rFonts w:ascii="Arial" w:hAnsi="Arial" w:cs="Arial"/>
            <w:sz w:val="28"/>
            <w:szCs w:val="28"/>
            <w:shd w:val="clear" w:color="auto" w:fill="FFFFFF"/>
          </w:rPr>
          <w:t>Haskell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0" w:tooltip="JavaScript" w:history="1">
        <w:r w:rsidRPr="00BC537C">
          <w:rPr>
            <w:rStyle w:val="Hyperlink"/>
            <w:rFonts w:ascii="Arial" w:hAnsi="Arial" w:cs="Arial"/>
            <w:sz w:val="28"/>
            <w:szCs w:val="28"/>
            <w:shd w:val="clear" w:color="auto" w:fill="FFFFFF"/>
          </w:rPr>
          <w:t>JavaScript</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1" w:tooltip="Lasso (programming language)" w:history="1">
        <w:r w:rsidRPr="00BC537C">
          <w:rPr>
            <w:rStyle w:val="Hyperlink"/>
            <w:rFonts w:ascii="Arial" w:hAnsi="Arial" w:cs="Arial"/>
            <w:sz w:val="28"/>
            <w:szCs w:val="28"/>
            <w:shd w:val="clear" w:color="auto" w:fill="FFFFFF"/>
          </w:rPr>
          <w:t>Lasso</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2" w:tooltip="Perl" w:history="1">
        <w:r w:rsidRPr="00BC537C">
          <w:rPr>
            <w:rStyle w:val="Hyperlink"/>
            <w:rFonts w:ascii="Arial" w:hAnsi="Arial" w:cs="Arial"/>
            <w:sz w:val="28"/>
            <w:szCs w:val="28"/>
            <w:shd w:val="clear" w:color="auto" w:fill="FFFFFF"/>
          </w:rPr>
          <w:t>Perl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3" w:tooltip="PHP" w:history="1">
        <w:r w:rsidRPr="00BC537C">
          <w:rPr>
            <w:rStyle w:val="Hyperlink"/>
            <w:rFonts w:ascii="Arial" w:hAnsi="Arial" w:cs="Arial"/>
            <w:sz w:val="28"/>
            <w:szCs w:val="28"/>
            <w:shd w:val="clear" w:color="auto" w:fill="FFFFFF"/>
          </w:rPr>
          <w:t>PHP</w:t>
        </w:r>
      </w:hyperlink>
      <w:r w:rsidRPr="00BC537C">
        <w:rPr>
          <w:rFonts w:ascii="Arial" w:hAnsi="Arial" w:cs="Arial"/>
          <w:sz w:val="28"/>
          <w:szCs w:val="28"/>
          <w:shd w:val="clear" w:color="auto" w:fill="FFFFFF"/>
        </w:rPr>
        <w:t>,</w:t>
      </w:r>
      <w:hyperlink r:id="rId104" w:tooltip="Python (programming language)" w:history="1">
        <w:r w:rsidRPr="00BC537C">
          <w:rPr>
            <w:rStyle w:val="Hyperlink"/>
            <w:rFonts w:ascii="Arial" w:hAnsi="Arial" w:cs="Arial"/>
            <w:sz w:val="28"/>
            <w:szCs w:val="28"/>
            <w:shd w:val="clear" w:color="auto" w:fill="FFFFFF"/>
          </w:rPr>
          <w:t>Python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5" w:tooltip="R (programming language)" w:history="1">
        <w:r w:rsidRPr="00BC537C">
          <w:rPr>
            <w:rStyle w:val="Hyperlink"/>
            <w:rFonts w:ascii="Arial" w:hAnsi="Arial" w:cs="Arial"/>
            <w:sz w:val="28"/>
            <w:szCs w:val="28"/>
            <w:shd w:val="clear" w:color="auto" w:fill="FFFFFF"/>
          </w:rPr>
          <w:t>R</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6" w:tooltip="Ruby (programming language)" w:history="1">
        <w:r w:rsidRPr="00BC537C">
          <w:rPr>
            <w:rStyle w:val="Hyperlink"/>
            <w:rFonts w:ascii="Arial" w:hAnsi="Arial" w:cs="Arial"/>
            <w:sz w:val="28"/>
            <w:szCs w:val="28"/>
            <w:shd w:val="clear" w:color="auto" w:fill="FFFFFF"/>
          </w:rPr>
          <w:t>Ruby</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107" w:tooltip="Ruby on Rails" w:history="1">
        <w:r w:rsidRPr="00BC537C">
          <w:rPr>
            <w:rStyle w:val="Hyperlink"/>
            <w:rFonts w:ascii="Arial" w:hAnsi="Arial" w:cs="Arial"/>
            <w:sz w:val="28"/>
            <w:szCs w:val="28"/>
            <w:shd w:val="clear" w:color="auto" w:fill="FFFFFF"/>
          </w:rPr>
          <w:t>Ruby on Rails</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framework),</w:t>
      </w:r>
      <w:r w:rsidRPr="00BC537C">
        <w:rPr>
          <w:rStyle w:val="apple-converted-space"/>
          <w:rFonts w:ascii="Arial" w:hAnsi="Arial" w:cs="Arial"/>
          <w:sz w:val="28"/>
          <w:szCs w:val="28"/>
          <w:shd w:val="clear" w:color="auto" w:fill="FFFFFF"/>
        </w:rPr>
        <w:t> </w:t>
      </w:r>
      <w:hyperlink r:id="rId108" w:tooltip="Scala (programming language)" w:history="1">
        <w:r w:rsidRPr="00BC537C">
          <w:rPr>
            <w:rStyle w:val="Hyperlink"/>
            <w:rFonts w:ascii="Arial" w:hAnsi="Arial" w:cs="Arial"/>
            <w:sz w:val="28"/>
            <w:szCs w:val="28"/>
            <w:shd w:val="clear" w:color="auto" w:fill="FFFFFF"/>
          </w:rPr>
          <w:t>Scala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9" w:tooltip="Clojure" w:history="1">
        <w:r w:rsidRPr="00BC537C">
          <w:rPr>
            <w:rStyle w:val="Hyperlink"/>
            <w:rFonts w:ascii="Arial" w:hAnsi="Arial" w:cs="Arial"/>
            <w:sz w:val="28"/>
            <w:szCs w:val="28"/>
            <w:shd w:val="clear" w:color="auto" w:fill="FFFFFF"/>
          </w:rPr>
          <w:t>Clojure</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10" w:tooltip="Groovy (programming language)" w:history="1">
        <w:r w:rsidRPr="00BC537C">
          <w:rPr>
            <w:rStyle w:val="Hyperlink"/>
            <w:rFonts w:ascii="Arial" w:hAnsi="Arial" w:cs="Arial"/>
            <w:sz w:val="28"/>
            <w:szCs w:val="28"/>
            <w:shd w:val="clear" w:color="auto" w:fill="FFFFFF"/>
          </w:rPr>
          <w:t>Groovy</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11" w:tooltip="Scheme (programming language)" w:history="1">
        <w:r w:rsidRPr="00BC537C">
          <w:rPr>
            <w:rStyle w:val="Hyperlink"/>
            <w:rFonts w:ascii="Arial" w:hAnsi="Arial" w:cs="Arial"/>
            <w:sz w:val="28"/>
            <w:szCs w:val="28"/>
            <w:shd w:val="clear" w:color="auto" w:fill="FFFFFF"/>
          </w:rPr>
          <w:t>Scheme</w:t>
        </w:r>
      </w:hyperlink>
      <w:r w:rsidRPr="00BC537C">
        <w:rPr>
          <w:rFonts w:ascii="Arial" w:hAnsi="Arial" w:cs="Arial"/>
          <w:sz w:val="28"/>
          <w:szCs w:val="28"/>
          <w:shd w:val="clear" w:color="auto" w:fill="FFFFFF"/>
        </w:rPr>
        <w:t>, and</w:t>
      </w:r>
      <w:r w:rsidRPr="00BC537C">
        <w:rPr>
          <w:rStyle w:val="apple-converted-space"/>
          <w:rFonts w:ascii="Arial" w:hAnsi="Arial" w:cs="Arial"/>
          <w:sz w:val="28"/>
          <w:szCs w:val="28"/>
          <w:shd w:val="clear" w:color="auto" w:fill="FFFFFF"/>
        </w:rPr>
        <w:t> </w:t>
      </w:r>
      <w:hyperlink r:id="rId112" w:tooltip="Erlang (programming language)" w:history="1">
        <w:r w:rsidRPr="00BC537C">
          <w:rPr>
            <w:rStyle w:val="Hyperlink"/>
            <w:rFonts w:ascii="Arial" w:hAnsi="Arial" w:cs="Arial"/>
            <w:sz w:val="28"/>
            <w:szCs w:val="28"/>
            <w:shd w:val="clear" w:color="auto" w:fill="FFFFFF"/>
          </w:rPr>
          <w:t>Erlang</w:t>
        </w:r>
      </w:hyperlink>
      <w:r w:rsidRPr="00BC537C">
        <w:rPr>
          <w:rFonts w:ascii="Arial" w:hAnsi="Arial" w:cs="Arial"/>
          <w:sz w:val="28"/>
          <w:szCs w:val="28"/>
          <w:shd w:val="clear" w:color="auto" w:fill="FFFFFF"/>
        </w:rPr>
        <w:t>. It can also be used to develop packages for the software</w:t>
      </w:r>
      <w:r w:rsidRPr="00BC537C">
        <w:rPr>
          <w:rStyle w:val="apple-converted-space"/>
          <w:rFonts w:ascii="Arial" w:hAnsi="Arial" w:cs="Arial"/>
          <w:sz w:val="28"/>
          <w:szCs w:val="28"/>
          <w:shd w:val="clear" w:color="auto" w:fill="FFFFFF"/>
        </w:rPr>
        <w:t> </w:t>
      </w:r>
      <w:hyperlink r:id="rId113" w:tooltip="Mathematica" w:history="1">
        <w:r w:rsidRPr="00BC537C">
          <w:rPr>
            <w:rStyle w:val="Hyperlink"/>
            <w:rFonts w:ascii="Arial" w:hAnsi="Arial" w:cs="Arial"/>
            <w:sz w:val="28"/>
            <w:szCs w:val="28"/>
            <w:shd w:val="clear" w:color="auto" w:fill="FFFFFF"/>
          </w:rPr>
          <w:t>Mathematica</w:t>
        </w:r>
      </w:hyperlink>
      <w:r w:rsidRPr="00BC537C">
        <w:rPr>
          <w:rFonts w:ascii="Arial" w:hAnsi="Arial" w:cs="Arial"/>
          <w:sz w:val="28"/>
          <w:szCs w:val="28"/>
          <w:shd w:val="clear" w:color="auto" w:fill="FFFFFF"/>
        </w:rPr>
        <w:t>. Development environments include the Eclipse Java development tools (JDT) for Java and Scala, Eclipse CDT for</w:t>
      </w:r>
      <w:r w:rsidRPr="00BC537C">
        <w:rPr>
          <w:rStyle w:val="apple-converted-space"/>
          <w:rFonts w:ascii="Arial" w:hAnsi="Arial" w:cs="Arial"/>
          <w:sz w:val="28"/>
          <w:szCs w:val="28"/>
          <w:shd w:val="clear" w:color="auto" w:fill="FFFFFF"/>
        </w:rPr>
        <w:t> </w:t>
      </w:r>
      <w:r w:rsidRPr="00BC537C">
        <w:rPr>
          <w:rStyle w:val="nowrap"/>
          <w:rFonts w:ascii="Arial" w:hAnsi="Arial" w:cs="Arial"/>
          <w:sz w:val="28"/>
          <w:szCs w:val="28"/>
          <w:shd w:val="clear" w:color="auto" w:fill="FFFFFF"/>
        </w:rPr>
        <w:t>C/C++</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Eclipse PDT for PHP, among others.</w:t>
      </w:r>
    </w:p>
    <w:p w:rsidR="00912E60" w:rsidRDefault="00912E60" w:rsidP="00912E60">
      <w:pPr>
        <w:rPr>
          <w:rFonts w:ascii="Arial" w:hAnsi="Arial" w:cs="Arial"/>
          <w:sz w:val="28"/>
          <w:szCs w:val="28"/>
          <w:shd w:val="clear" w:color="auto" w:fill="FFFFFF"/>
        </w:rPr>
      </w:pPr>
    </w:p>
    <w:p w:rsidR="00912E60" w:rsidRDefault="00912E60" w:rsidP="00912E60">
      <w:pPr>
        <w:rPr>
          <w:rFonts w:ascii="Arial" w:hAnsi="Arial" w:cs="Arial"/>
          <w:sz w:val="28"/>
          <w:szCs w:val="28"/>
          <w:shd w:val="clear" w:color="auto" w:fill="FFFFFF"/>
        </w:rPr>
      </w:pPr>
    </w:p>
    <w:p w:rsidR="00912E60" w:rsidRDefault="00912E60" w:rsidP="00912E60">
      <w:pPr>
        <w:pStyle w:val="Heading2"/>
        <w:rPr>
          <w:rFonts w:eastAsia="Arial"/>
        </w:rPr>
      </w:pPr>
      <w:bookmarkStart w:id="168" w:name="_Toc289275458"/>
      <w:bookmarkStart w:id="169" w:name="_Toc330365077"/>
      <w:bookmarkStart w:id="170" w:name="_Toc367287924"/>
      <w:r>
        <w:rPr>
          <w:rFonts w:eastAsia="Arial"/>
        </w:rPr>
        <w:t>Front End</w:t>
      </w:r>
      <w:bookmarkStart w:id="171" w:name="_Toc289275459"/>
      <w:bookmarkEnd w:id="168"/>
      <w:r>
        <w:rPr>
          <w:rFonts w:eastAsia="Arial"/>
        </w:rPr>
        <w:t xml:space="preserve"> </w:t>
      </w:r>
      <w:bookmarkEnd w:id="169"/>
      <w:bookmarkEnd w:id="170"/>
      <w:bookmarkEnd w:id="171"/>
    </w:p>
    <w:p w:rsidR="00912E60" w:rsidRPr="00B40B10" w:rsidRDefault="00912E60" w:rsidP="00912E60"/>
    <w:p w:rsidR="00912E60" w:rsidRDefault="00912E60" w:rsidP="00912E60">
      <w:pPr>
        <w:pStyle w:val="Heading3"/>
      </w:pPr>
      <w:r>
        <w:t>XML</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b/>
          <w:bCs/>
          <w:sz w:val="28"/>
          <w:szCs w:val="28"/>
        </w:rPr>
        <w:t>Extensible Markup Language</w:t>
      </w:r>
      <w:r w:rsidRPr="000C4ADD">
        <w:rPr>
          <w:rStyle w:val="apple-converted-space"/>
          <w:rFonts w:ascii="Arial" w:hAnsi="Arial" w:cs="Arial"/>
          <w:sz w:val="28"/>
          <w:szCs w:val="28"/>
        </w:rPr>
        <w:t> </w:t>
      </w:r>
      <w:r w:rsidRPr="000C4ADD">
        <w:rPr>
          <w:rFonts w:ascii="Arial" w:hAnsi="Arial" w:cs="Arial"/>
          <w:sz w:val="28"/>
          <w:szCs w:val="28"/>
        </w:rPr>
        <w:t>(</w:t>
      </w:r>
      <w:r w:rsidRPr="000C4ADD">
        <w:rPr>
          <w:rFonts w:ascii="Arial" w:hAnsi="Arial" w:cs="Arial"/>
          <w:b/>
          <w:bCs/>
          <w:sz w:val="28"/>
          <w:szCs w:val="28"/>
        </w:rPr>
        <w:t>XML</w:t>
      </w:r>
      <w:r w:rsidRPr="000C4ADD">
        <w:rPr>
          <w:rFonts w:ascii="Arial" w:hAnsi="Arial" w:cs="Arial"/>
          <w:sz w:val="28"/>
          <w:szCs w:val="28"/>
        </w:rPr>
        <w:t>) is a</w:t>
      </w:r>
      <w:r w:rsidRPr="000C4ADD">
        <w:rPr>
          <w:rStyle w:val="apple-converted-space"/>
          <w:rFonts w:ascii="Arial" w:hAnsi="Arial" w:cs="Arial"/>
          <w:sz w:val="28"/>
          <w:szCs w:val="28"/>
        </w:rPr>
        <w:t> </w:t>
      </w:r>
      <w:hyperlink r:id="rId114" w:tooltip="Markup language" w:history="1">
        <w:r w:rsidRPr="000C4ADD">
          <w:rPr>
            <w:rStyle w:val="Hyperlink"/>
            <w:rFonts w:ascii="Arial" w:hAnsi="Arial" w:cs="Arial"/>
            <w:sz w:val="28"/>
            <w:szCs w:val="28"/>
          </w:rPr>
          <w:t>markup language</w:t>
        </w:r>
      </w:hyperlink>
      <w:r w:rsidRPr="000C4ADD">
        <w:rPr>
          <w:rStyle w:val="apple-converted-space"/>
          <w:rFonts w:ascii="Arial" w:hAnsi="Arial" w:cs="Arial"/>
          <w:sz w:val="28"/>
          <w:szCs w:val="28"/>
        </w:rPr>
        <w:t> </w:t>
      </w:r>
      <w:r w:rsidRPr="000C4ADD">
        <w:rPr>
          <w:rFonts w:ascii="Arial" w:hAnsi="Arial" w:cs="Arial"/>
          <w:sz w:val="28"/>
          <w:szCs w:val="28"/>
        </w:rPr>
        <w:t>that defines a set of rules for encoding documents in a</w:t>
      </w:r>
      <w:r w:rsidRPr="000C4ADD">
        <w:rPr>
          <w:rStyle w:val="apple-converted-space"/>
          <w:rFonts w:ascii="Arial" w:hAnsi="Arial" w:cs="Arial"/>
          <w:sz w:val="28"/>
          <w:szCs w:val="28"/>
        </w:rPr>
        <w:t> </w:t>
      </w:r>
      <w:hyperlink r:id="rId115" w:tooltip="File format" w:history="1">
        <w:r w:rsidRPr="000C4ADD">
          <w:rPr>
            <w:rStyle w:val="Hyperlink"/>
            <w:rFonts w:ascii="Arial" w:hAnsi="Arial" w:cs="Arial"/>
            <w:sz w:val="28"/>
            <w:szCs w:val="28"/>
          </w:rPr>
          <w:t>format</w:t>
        </w:r>
      </w:hyperlink>
      <w:r w:rsidRPr="000C4ADD">
        <w:rPr>
          <w:rStyle w:val="apple-converted-space"/>
          <w:rFonts w:ascii="Arial" w:hAnsi="Arial" w:cs="Arial"/>
          <w:sz w:val="28"/>
          <w:szCs w:val="28"/>
        </w:rPr>
        <w:t> </w:t>
      </w:r>
      <w:r w:rsidRPr="000C4ADD">
        <w:rPr>
          <w:rFonts w:ascii="Arial" w:hAnsi="Arial" w:cs="Arial"/>
          <w:sz w:val="28"/>
          <w:szCs w:val="28"/>
        </w:rPr>
        <w:t>that is both</w:t>
      </w:r>
      <w:r w:rsidRPr="000C4ADD">
        <w:rPr>
          <w:rStyle w:val="apple-converted-space"/>
          <w:rFonts w:ascii="Arial" w:hAnsi="Arial" w:cs="Arial"/>
          <w:sz w:val="28"/>
          <w:szCs w:val="28"/>
        </w:rPr>
        <w:t> </w:t>
      </w:r>
      <w:hyperlink r:id="rId116" w:tooltip="Human-readable medium" w:history="1">
        <w:r w:rsidRPr="000C4ADD">
          <w:rPr>
            <w:rStyle w:val="Hyperlink"/>
            <w:rFonts w:ascii="Arial" w:hAnsi="Arial" w:cs="Arial"/>
            <w:sz w:val="28"/>
            <w:szCs w:val="28"/>
          </w:rPr>
          <w:t>human-readable</w:t>
        </w:r>
      </w:hyperlink>
      <w:r w:rsidRPr="000C4ADD">
        <w:rPr>
          <w:rStyle w:val="apple-converted-space"/>
          <w:rFonts w:ascii="Arial" w:hAnsi="Arial" w:cs="Arial"/>
          <w:sz w:val="28"/>
          <w:szCs w:val="28"/>
        </w:rPr>
        <w:t> </w:t>
      </w:r>
      <w:r w:rsidRPr="000C4ADD">
        <w:rPr>
          <w:rFonts w:ascii="Arial" w:hAnsi="Arial" w:cs="Arial"/>
          <w:sz w:val="28"/>
          <w:szCs w:val="28"/>
        </w:rPr>
        <w:t>and</w:t>
      </w:r>
      <w:r w:rsidRPr="000C4ADD">
        <w:rPr>
          <w:rStyle w:val="apple-converted-space"/>
          <w:rFonts w:ascii="Arial" w:hAnsi="Arial" w:cs="Arial"/>
          <w:sz w:val="28"/>
          <w:szCs w:val="28"/>
        </w:rPr>
        <w:t> </w:t>
      </w:r>
      <w:hyperlink r:id="rId117" w:tooltip="Machine-readable data" w:history="1">
        <w:r w:rsidRPr="000C4ADD">
          <w:rPr>
            <w:rStyle w:val="Hyperlink"/>
            <w:rFonts w:ascii="Arial" w:hAnsi="Arial" w:cs="Arial"/>
            <w:sz w:val="28"/>
            <w:szCs w:val="28"/>
          </w:rPr>
          <w:t>machine-readable</w:t>
        </w:r>
      </w:hyperlink>
      <w:r w:rsidRPr="000C4ADD">
        <w:rPr>
          <w:rFonts w:ascii="Arial" w:hAnsi="Arial" w:cs="Arial"/>
          <w:sz w:val="28"/>
          <w:szCs w:val="28"/>
        </w:rPr>
        <w:t>. It is defined in the XML 1.0 Specification</w:t>
      </w:r>
      <w:r w:rsidRPr="000C4ADD">
        <w:rPr>
          <w:rStyle w:val="apple-converted-space"/>
          <w:rFonts w:ascii="Arial" w:hAnsi="Arial" w:cs="Arial"/>
          <w:sz w:val="28"/>
          <w:szCs w:val="28"/>
        </w:rPr>
        <w:t> </w:t>
      </w:r>
      <w:r w:rsidRPr="000C4ADD">
        <w:rPr>
          <w:rFonts w:ascii="Arial" w:hAnsi="Arial" w:cs="Arial"/>
          <w:sz w:val="28"/>
          <w:szCs w:val="28"/>
        </w:rPr>
        <w:t>produced by the</w:t>
      </w:r>
      <w:r w:rsidRPr="000C4ADD">
        <w:rPr>
          <w:rStyle w:val="apple-converted-space"/>
          <w:rFonts w:ascii="Arial" w:hAnsi="Arial" w:cs="Arial"/>
          <w:sz w:val="28"/>
          <w:szCs w:val="28"/>
        </w:rPr>
        <w:t> </w:t>
      </w:r>
      <w:hyperlink r:id="rId118" w:tooltip="W3C" w:history="1">
        <w:r w:rsidRPr="000C4ADD">
          <w:rPr>
            <w:rStyle w:val="Hyperlink"/>
            <w:rFonts w:ascii="Arial" w:hAnsi="Arial" w:cs="Arial"/>
            <w:sz w:val="28"/>
            <w:szCs w:val="28"/>
          </w:rPr>
          <w:t>W3C</w:t>
        </w:r>
      </w:hyperlink>
      <w:r w:rsidRPr="000C4ADD">
        <w:rPr>
          <w:rFonts w:ascii="Arial" w:hAnsi="Arial" w:cs="Arial"/>
          <w:sz w:val="28"/>
          <w:szCs w:val="28"/>
        </w:rPr>
        <w:t>, and several other related specifications</w:t>
      </w:r>
      <w:r>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all free</w:t>
      </w:r>
      <w:r w:rsidRPr="000C4ADD">
        <w:rPr>
          <w:rStyle w:val="apple-converted-space"/>
          <w:rFonts w:ascii="Arial" w:hAnsi="Arial" w:cs="Arial"/>
          <w:sz w:val="28"/>
          <w:szCs w:val="28"/>
        </w:rPr>
        <w:t> </w:t>
      </w:r>
      <w:hyperlink r:id="rId119" w:tooltip="Open standard" w:history="1">
        <w:r w:rsidRPr="000C4ADD">
          <w:rPr>
            <w:rStyle w:val="Hyperlink"/>
            <w:rFonts w:ascii="Arial" w:hAnsi="Arial" w:cs="Arial"/>
            <w:sz w:val="28"/>
            <w:szCs w:val="28"/>
          </w:rPr>
          <w:t>open standards</w:t>
        </w:r>
      </w:hyperlink>
      <w:r w:rsidRPr="000C4ADD">
        <w:rPr>
          <w:rFonts w:ascii="Arial" w:hAnsi="Arial" w:cs="Arial"/>
          <w:sz w:val="28"/>
          <w:szCs w:val="28"/>
        </w:rPr>
        <w:t xml:space="preserve">. </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The design goals of XML emphasize simplicity, generality, and usability over the</w:t>
      </w:r>
      <w:r>
        <w:rPr>
          <w:rFonts w:ascii="Arial" w:hAnsi="Arial" w:cs="Arial"/>
          <w:sz w:val="28"/>
          <w:szCs w:val="28"/>
        </w:rPr>
        <w:t xml:space="preserve"> </w:t>
      </w:r>
      <w:hyperlink r:id="rId120" w:tooltip="Internet" w:history="1">
        <w:r w:rsidRPr="000C4ADD">
          <w:rPr>
            <w:rStyle w:val="Hyperlink"/>
            <w:rFonts w:ascii="Arial" w:hAnsi="Arial" w:cs="Arial"/>
            <w:sz w:val="28"/>
            <w:szCs w:val="28"/>
          </w:rPr>
          <w:t>Internet</w:t>
        </w:r>
      </w:hyperlink>
      <w:r w:rsidRPr="000C4ADD">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It is a textual data format with strong support via</w:t>
      </w:r>
      <w:r w:rsidRPr="000C4ADD">
        <w:rPr>
          <w:rStyle w:val="apple-converted-space"/>
          <w:rFonts w:ascii="Arial" w:hAnsi="Arial" w:cs="Arial"/>
          <w:sz w:val="28"/>
          <w:szCs w:val="28"/>
        </w:rPr>
        <w:t> </w:t>
      </w:r>
      <w:hyperlink r:id="rId121" w:tooltip="Unicode" w:history="1">
        <w:r w:rsidRPr="000C4ADD">
          <w:rPr>
            <w:rStyle w:val="Hyperlink"/>
            <w:rFonts w:ascii="Arial" w:hAnsi="Arial" w:cs="Arial"/>
            <w:sz w:val="28"/>
            <w:szCs w:val="28"/>
          </w:rPr>
          <w:t>Unicode</w:t>
        </w:r>
      </w:hyperlink>
      <w:r w:rsidRPr="000C4ADD">
        <w:rPr>
          <w:rStyle w:val="apple-converted-space"/>
          <w:rFonts w:ascii="Arial" w:hAnsi="Arial" w:cs="Arial"/>
          <w:sz w:val="28"/>
          <w:szCs w:val="28"/>
        </w:rPr>
        <w:t> </w:t>
      </w:r>
      <w:r w:rsidRPr="000C4ADD">
        <w:rPr>
          <w:rFonts w:ascii="Arial" w:hAnsi="Arial" w:cs="Arial"/>
          <w:sz w:val="28"/>
          <w:szCs w:val="28"/>
        </w:rPr>
        <w:t xml:space="preserve">for the languages of the world. Although the design of XML </w:t>
      </w:r>
      <w:r w:rsidRPr="000C4ADD">
        <w:rPr>
          <w:rFonts w:ascii="Arial" w:hAnsi="Arial" w:cs="Arial"/>
          <w:sz w:val="28"/>
          <w:szCs w:val="28"/>
        </w:rPr>
        <w:lastRenderedPageBreak/>
        <w:t>focuses on documents, it is widely used for the representation of arbitrary</w:t>
      </w:r>
      <w:r w:rsidRPr="000C4ADD">
        <w:rPr>
          <w:rStyle w:val="apple-converted-space"/>
          <w:rFonts w:ascii="Arial" w:hAnsi="Arial" w:cs="Arial"/>
          <w:sz w:val="28"/>
          <w:szCs w:val="28"/>
        </w:rPr>
        <w:t> </w:t>
      </w:r>
      <w:hyperlink r:id="rId122" w:tooltip="Data structures" w:history="1">
        <w:r w:rsidRPr="000C4ADD">
          <w:rPr>
            <w:rStyle w:val="Hyperlink"/>
            <w:rFonts w:ascii="Arial" w:hAnsi="Arial" w:cs="Arial"/>
            <w:sz w:val="28"/>
            <w:szCs w:val="28"/>
          </w:rPr>
          <w:t>data structures</w:t>
        </w:r>
      </w:hyperlink>
      <w:r w:rsidRPr="000C4ADD">
        <w:rPr>
          <w:rFonts w:ascii="Arial" w:hAnsi="Arial" w:cs="Arial"/>
          <w:sz w:val="28"/>
          <w:szCs w:val="28"/>
        </w:rPr>
        <w:t>, for example in</w:t>
      </w:r>
      <w:r w:rsidRPr="000C4ADD">
        <w:rPr>
          <w:rStyle w:val="apple-converted-space"/>
          <w:rFonts w:ascii="Arial" w:hAnsi="Arial" w:cs="Arial"/>
          <w:sz w:val="28"/>
          <w:szCs w:val="28"/>
        </w:rPr>
        <w:t> </w:t>
      </w:r>
      <w:hyperlink r:id="rId123" w:tooltip="Web service" w:history="1">
        <w:r w:rsidRPr="000C4ADD">
          <w:rPr>
            <w:rStyle w:val="Hyperlink"/>
            <w:rFonts w:ascii="Arial" w:hAnsi="Arial" w:cs="Arial"/>
            <w:sz w:val="28"/>
            <w:szCs w:val="28"/>
          </w:rPr>
          <w:t>web services</w:t>
        </w:r>
      </w:hyperlink>
      <w:r w:rsidRPr="000C4ADD">
        <w:rPr>
          <w:rFonts w:ascii="Arial" w:hAnsi="Arial" w:cs="Arial"/>
          <w:sz w:val="28"/>
          <w:szCs w:val="28"/>
        </w:rPr>
        <w:t>.</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Many</w:t>
      </w:r>
      <w:r w:rsidRPr="000C4ADD">
        <w:rPr>
          <w:rStyle w:val="apple-converted-space"/>
          <w:rFonts w:ascii="Arial" w:hAnsi="Arial" w:cs="Arial"/>
          <w:sz w:val="28"/>
          <w:szCs w:val="28"/>
        </w:rPr>
        <w:t> </w:t>
      </w:r>
      <w:hyperlink r:id="rId124" w:tooltip="Application programming interfaces" w:history="1">
        <w:r w:rsidRPr="000C4ADD">
          <w:rPr>
            <w:rStyle w:val="Hyperlink"/>
            <w:rFonts w:ascii="Arial" w:hAnsi="Arial" w:cs="Arial"/>
            <w:sz w:val="28"/>
            <w:szCs w:val="28"/>
          </w:rPr>
          <w:t>application programming interfaces</w:t>
        </w:r>
      </w:hyperlink>
      <w:r w:rsidRPr="000C4ADD">
        <w:rPr>
          <w:rStyle w:val="apple-converted-space"/>
          <w:rFonts w:ascii="Arial" w:hAnsi="Arial" w:cs="Arial"/>
          <w:sz w:val="28"/>
          <w:szCs w:val="28"/>
        </w:rPr>
        <w:t> </w:t>
      </w:r>
      <w:r w:rsidRPr="000C4ADD">
        <w:rPr>
          <w:rFonts w:ascii="Arial" w:hAnsi="Arial" w:cs="Arial"/>
          <w:sz w:val="28"/>
          <w:szCs w:val="28"/>
        </w:rPr>
        <w:t>(APIs) have been developed to aid software developers with processing XML data, and several</w:t>
      </w:r>
      <w:r w:rsidRPr="000C4ADD">
        <w:rPr>
          <w:rStyle w:val="apple-converted-space"/>
          <w:rFonts w:ascii="Arial" w:hAnsi="Arial" w:cs="Arial"/>
          <w:sz w:val="28"/>
          <w:szCs w:val="28"/>
        </w:rPr>
        <w:t> </w:t>
      </w:r>
      <w:hyperlink r:id="rId125" w:tooltip="XML schema" w:history="1">
        <w:r w:rsidRPr="000C4ADD">
          <w:rPr>
            <w:rStyle w:val="Hyperlink"/>
            <w:rFonts w:ascii="Arial" w:hAnsi="Arial" w:cs="Arial"/>
            <w:sz w:val="28"/>
            <w:szCs w:val="28"/>
          </w:rPr>
          <w:t>schema systems</w:t>
        </w:r>
      </w:hyperlink>
      <w:r w:rsidRPr="000C4ADD">
        <w:rPr>
          <w:rStyle w:val="apple-converted-space"/>
          <w:rFonts w:ascii="Arial" w:hAnsi="Arial" w:cs="Arial"/>
          <w:sz w:val="28"/>
          <w:szCs w:val="28"/>
        </w:rPr>
        <w:t> </w:t>
      </w:r>
      <w:r w:rsidRPr="000C4ADD">
        <w:rPr>
          <w:rFonts w:ascii="Arial" w:hAnsi="Arial" w:cs="Arial"/>
          <w:sz w:val="28"/>
          <w:szCs w:val="28"/>
        </w:rPr>
        <w:t>exist to aid in the definition of XML-based languages.</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Pr="00771196" w:rsidRDefault="00912E60" w:rsidP="00912E60">
      <w:pPr>
        <w:pStyle w:val="Heading3"/>
      </w:pPr>
      <w:r>
        <w:t>HTML</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b/>
          <w:bCs/>
          <w:sz w:val="28"/>
          <w:szCs w:val="28"/>
        </w:rPr>
        <w:t>HyperText Markup Language</w:t>
      </w:r>
      <w:r w:rsidRPr="006F023D">
        <w:rPr>
          <w:rStyle w:val="apple-converted-space"/>
          <w:rFonts w:ascii="Arial" w:hAnsi="Arial" w:cs="Arial"/>
          <w:sz w:val="28"/>
          <w:szCs w:val="28"/>
        </w:rPr>
        <w:t> </w:t>
      </w:r>
      <w:r w:rsidRPr="006F023D">
        <w:rPr>
          <w:rFonts w:ascii="Arial" w:hAnsi="Arial" w:cs="Arial"/>
          <w:sz w:val="28"/>
          <w:szCs w:val="28"/>
        </w:rPr>
        <w:t>(</w:t>
      </w:r>
      <w:r w:rsidRPr="006F023D">
        <w:rPr>
          <w:rFonts w:ascii="Arial" w:hAnsi="Arial" w:cs="Arial"/>
          <w:b/>
          <w:bCs/>
          <w:sz w:val="28"/>
          <w:szCs w:val="28"/>
        </w:rPr>
        <w:t>HTML</w:t>
      </w:r>
      <w:r w:rsidRPr="006F023D">
        <w:rPr>
          <w:rFonts w:ascii="Arial" w:hAnsi="Arial" w:cs="Arial"/>
          <w:sz w:val="28"/>
          <w:szCs w:val="28"/>
        </w:rPr>
        <w:t>) is the main</w:t>
      </w:r>
      <w:r w:rsidRPr="006F023D">
        <w:rPr>
          <w:rStyle w:val="apple-converted-space"/>
          <w:rFonts w:ascii="Arial" w:hAnsi="Arial" w:cs="Arial"/>
          <w:sz w:val="28"/>
          <w:szCs w:val="28"/>
        </w:rPr>
        <w:t> </w:t>
      </w:r>
      <w:hyperlink r:id="rId126" w:tooltip="Markup language" w:history="1">
        <w:r w:rsidRPr="006F023D">
          <w:rPr>
            <w:rStyle w:val="Hyperlink"/>
            <w:rFonts w:ascii="Arial" w:hAnsi="Arial" w:cs="Arial"/>
            <w:sz w:val="28"/>
            <w:szCs w:val="28"/>
          </w:rPr>
          <w:t>markup language</w:t>
        </w:r>
      </w:hyperlink>
      <w:r w:rsidRPr="006F023D">
        <w:rPr>
          <w:rStyle w:val="apple-converted-space"/>
          <w:rFonts w:ascii="Arial" w:hAnsi="Arial" w:cs="Arial"/>
          <w:sz w:val="28"/>
          <w:szCs w:val="28"/>
        </w:rPr>
        <w:t> </w:t>
      </w:r>
      <w:r w:rsidRPr="006F023D">
        <w:rPr>
          <w:rFonts w:ascii="Arial" w:hAnsi="Arial" w:cs="Arial"/>
          <w:sz w:val="28"/>
          <w:szCs w:val="28"/>
        </w:rPr>
        <w:t>for creating</w:t>
      </w:r>
      <w:r w:rsidRPr="006F023D">
        <w:rPr>
          <w:rStyle w:val="apple-converted-space"/>
          <w:rFonts w:ascii="Arial" w:hAnsi="Arial" w:cs="Arial"/>
          <w:sz w:val="28"/>
          <w:szCs w:val="28"/>
        </w:rPr>
        <w:t> </w:t>
      </w:r>
      <w:hyperlink r:id="rId127" w:tooltip="Web page" w:history="1">
        <w:r w:rsidRPr="006F023D">
          <w:rPr>
            <w:rStyle w:val="Hyperlink"/>
            <w:rFonts w:ascii="Arial" w:hAnsi="Arial" w:cs="Arial"/>
            <w:sz w:val="28"/>
            <w:szCs w:val="28"/>
          </w:rPr>
          <w:t>web pages</w:t>
        </w:r>
      </w:hyperlink>
      <w:r w:rsidRPr="006F023D">
        <w:rPr>
          <w:rStyle w:val="apple-converted-space"/>
          <w:rFonts w:ascii="Arial" w:hAnsi="Arial" w:cs="Arial"/>
          <w:sz w:val="28"/>
          <w:szCs w:val="28"/>
        </w:rPr>
        <w:t> </w:t>
      </w:r>
      <w:r w:rsidRPr="006F023D">
        <w:rPr>
          <w:rFonts w:ascii="Arial" w:hAnsi="Arial" w:cs="Arial"/>
          <w:sz w:val="28"/>
          <w:szCs w:val="28"/>
        </w:rPr>
        <w:t>and other information that can be displayed in a</w:t>
      </w:r>
      <w:r w:rsidRPr="006F023D">
        <w:rPr>
          <w:rStyle w:val="apple-converted-space"/>
          <w:rFonts w:ascii="Arial" w:hAnsi="Arial" w:cs="Arial"/>
          <w:sz w:val="28"/>
          <w:szCs w:val="28"/>
        </w:rPr>
        <w:t> </w:t>
      </w:r>
      <w:hyperlink r:id="rId128" w:tooltip="Web browser" w:history="1">
        <w:r w:rsidRPr="006F023D">
          <w:rPr>
            <w:rStyle w:val="Hyperlink"/>
            <w:rFonts w:ascii="Arial" w:hAnsi="Arial" w:cs="Arial"/>
            <w:sz w:val="28"/>
            <w:szCs w:val="28"/>
          </w:rPr>
          <w:t>web browser</w:t>
        </w:r>
      </w:hyperlink>
      <w:r w:rsidRPr="006F023D">
        <w:rPr>
          <w:rFonts w:ascii="Arial" w:hAnsi="Arial" w:cs="Arial"/>
          <w:sz w:val="28"/>
          <w:szCs w:val="28"/>
        </w:rPr>
        <w: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is written in the form of</w:t>
      </w:r>
      <w:r w:rsidRPr="006F023D">
        <w:rPr>
          <w:rStyle w:val="apple-converted-space"/>
          <w:rFonts w:ascii="Arial" w:hAnsi="Arial" w:cs="Arial"/>
          <w:sz w:val="28"/>
          <w:szCs w:val="28"/>
        </w:rPr>
        <w:t> </w:t>
      </w:r>
      <w:hyperlink r:id="rId129" w:tooltip="HTML element" w:history="1">
        <w:r w:rsidRPr="006F023D">
          <w:rPr>
            <w:rStyle w:val="Hyperlink"/>
            <w:rFonts w:ascii="Arial" w:hAnsi="Arial" w:cs="Arial"/>
            <w:sz w:val="28"/>
            <w:szCs w:val="28"/>
          </w:rPr>
          <w:t>HTML elements</w:t>
        </w:r>
      </w:hyperlink>
      <w:r w:rsidRPr="006F023D">
        <w:rPr>
          <w:rStyle w:val="apple-converted-space"/>
          <w:rFonts w:ascii="Arial" w:hAnsi="Arial" w:cs="Arial"/>
          <w:sz w:val="28"/>
          <w:szCs w:val="28"/>
        </w:rPr>
        <w:t> </w:t>
      </w:r>
      <w:r w:rsidRPr="006F023D">
        <w:rPr>
          <w:rFonts w:ascii="Arial" w:hAnsi="Arial" w:cs="Arial"/>
          <w:sz w:val="28"/>
          <w:szCs w:val="28"/>
        </w:rPr>
        <w:t>consisting of</w:t>
      </w:r>
      <w:r w:rsidRPr="006F023D">
        <w:rPr>
          <w:rStyle w:val="apple-converted-space"/>
          <w:rFonts w:ascii="Arial" w:hAnsi="Arial" w:cs="Arial"/>
          <w:sz w:val="28"/>
          <w:szCs w:val="28"/>
        </w:rPr>
        <w:t> </w:t>
      </w:r>
      <w:r w:rsidRPr="006F023D">
        <w:rPr>
          <w:rFonts w:ascii="Arial" w:hAnsi="Arial" w:cs="Arial"/>
          <w:i/>
          <w:iCs/>
          <w:sz w:val="28"/>
          <w:szCs w:val="28"/>
        </w:rPr>
        <w:t>tags</w:t>
      </w:r>
      <w:r w:rsidRPr="006F023D">
        <w:rPr>
          <w:rStyle w:val="apple-converted-space"/>
          <w:rFonts w:ascii="Arial" w:hAnsi="Arial" w:cs="Arial"/>
          <w:sz w:val="28"/>
          <w:szCs w:val="28"/>
        </w:rPr>
        <w:t> </w:t>
      </w:r>
      <w:r w:rsidRPr="006F023D">
        <w:rPr>
          <w:rFonts w:ascii="Arial" w:hAnsi="Arial" w:cs="Arial"/>
          <w:sz w:val="28"/>
          <w:szCs w:val="28"/>
        </w:rPr>
        <w:t>enclosed in</w:t>
      </w:r>
      <w:r w:rsidRPr="006F023D">
        <w:rPr>
          <w:rStyle w:val="apple-converted-space"/>
          <w:rFonts w:ascii="Arial" w:hAnsi="Arial" w:cs="Arial"/>
          <w:sz w:val="28"/>
          <w:szCs w:val="28"/>
        </w:rPr>
        <w:t> </w:t>
      </w:r>
      <w:hyperlink r:id="rId130" w:tooltip="Angle brackets" w:history="1">
        <w:r w:rsidRPr="006F023D">
          <w:rPr>
            <w:rStyle w:val="Hyperlink"/>
            <w:rFonts w:ascii="Arial" w:hAnsi="Arial" w:cs="Arial"/>
            <w:sz w:val="28"/>
            <w:szCs w:val="28"/>
          </w:rPr>
          <w:t>angle brackets</w:t>
        </w:r>
      </w:hyperlink>
      <w:r w:rsidRPr="006F023D">
        <w:rPr>
          <w:rStyle w:val="apple-converted-space"/>
          <w:rFonts w:ascii="Arial" w:hAnsi="Arial" w:cs="Arial"/>
          <w:sz w:val="28"/>
          <w:szCs w:val="28"/>
        </w:rPr>
        <w:t> </w:t>
      </w:r>
      <w:r w:rsidRPr="006F023D">
        <w:rPr>
          <w:rFonts w:ascii="Arial" w:hAnsi="Arial" w:cs="Arial"/>
          <w:sz w:val="28"/>
          <w:szCs w:val="28"/>
        </w:rPr>
        <w:t>(like</w:t>
      </w:r>
      <w:r w:rsidRPr="006F023D">
        <w:rPr>
          <w:rStyle w:val="apple-converted-space"/>
          <w:rFonts w:ascii="Arial" w:hAnsi="Arial" w:cs="Arial"/>
          <w:sz w:val="28"/>
          <w:szCs w:val="28"/>
        </w:rPr>
        <w:t> </w:t>
      </w:r>
      <w:r w:rsidRPr="006F023D">
        <w:rPr>
          <w:rStyle w:val="HTMLCode"/>
          <w:shd w:val="clear" w:color="auto" w:fill="F9F9F9"/>
        </w:rPr>
        <w:t>&lt;html&gt;</w:t>
      </w:r>
      <w:r w:rsidRPr="006F023D">
        <w:rPr>
          <w:rFonts w:ascii="Arial" w:hAnsi="Arial" w:cs="Arial"/>
          <w:sz w:val="28"/>
          <w:szCs w:val="28"/>
        </w:rPr>
        <w:t>), within the web page content. HTML tags most commonly come in pairs like</w:t>
      </w:r>
      <w:r w:rsidRPr="006F023D">
        <w:rPr>
          <w:rStyle w:val="apple-converted-space"/>
          <w:rFonts w:ascii="Arial" w:hAnsi="Arial" w:cs="Arial"/>
          <w:sz w:val="28"/>
          <w:szCs w:val="28"/>
        </w:rPr>
        <w:t> </w:t>
      </w:r>
      <w:r w:rsidRPr="006F023D">
        <w:rPr>
          <w:rStyle w:val="HTMLCode"/>
          <w:shd w:val="clear" w:color="auto" w:fill="F9F9F9"/>
        </w:rPr>
        <w:t>&lt;h1&gt;</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Style w:val="HTMLCode"/>
          <w:shd w:val="clear" w:color="auto" w:fill="F9F9F9"/>
        </w:rPr>
        <w:t>&lt;/h1&gt;</w:t>
      </w:r>
      <w:r w:rsidRPr="006F023D">
        <w:rPr>
          <w:rFonts w:ascii="Arial" w:hAnsi="Arial" w:cs="Arial"/>
          <w:sz w:val="28"/>
          <w:szCs w:val="28"/>
        </w:rPr>
        <w:t>, although some tags represent</w:t>
      </w:r>
      <w:r w:rsidRPr="006F023D">
        <w:rPr>
          <w:rStyle w:val="apple-converted-space"/>
          <w:rFonts w:ascii="Arial" w:hAnsi="Arial" w:cs="Arial"/>
          <w:sz w:val="28"/>
          <w:szCs w:val="28"/>
        </w:rPr>
        <w:t> </w:t>
      </w:r>
      <w:r w:rsidRPr="006F023D">
        <w:rPr>
          <w:rFonts w:ascii="Arial" w:hAnsi="Arial" w:cs="Arial"/>
          <w:i/>
          <w:iCs/>
          <w:sz w:val="28"/>
          <w:szCs w:val="28"/>
        </w:rPr>
        <w:t>empty elements</w:t>
      </w:r>
      <w:r w:rsidRPr="006F023D">
        <w:rPr>
          <w:rStyle w:val="apple-converted-space"/>
          <w:rFonts w:ascii="Arial" w:hAnsi="Arial" w:cs="Arial"/>
          <w:sz w:val="28"/>
          <w:szCs w:val="28"/>
        </w:rPr>
        <w:t> </w:t>
      </w:r>
      <w:r w:rsidRPr="006F023D">
        <w:rPr>
          <w:rFonts w:ascii="Arial" w:hAnsi="Arial" w:cs="Arial"/>
          <w:sz w:val="28"/>
          <w:szCs w:val="28"/>
        </w:rPr>
        <w:t>and so are unpaired, for example</w:t>
      </w:r>
      <w:r w:rsidRPr="006F023D">
        <w:rPr>
          <w:rStyle w:val="apple-converted-space"/>
          <w:rFonts w:ascii="Arial" w:hAnsi="Arial" w:cs="Arial"/>
          <w:sz w:val="28"/>
          <w:szCs w:val="28"/>
        </w:rPr>
        <w:t> </w:t>
      </w:r>
      <w:r w:rsidRPr="006F023D">
        <w:rPr>
          <w:rStyle w:val="HTMLCode"/>
          <w:shd w:val="clear" w:color="auto" w:fill="F9F9F9"/>
        </w:rPr>
        <w:t>&lt;img&gt;</w:t>
      </w:r>
      <w:r w:rsidRPr="006F023D">
        <w:rPr>
          <w:rFonts w:ascii="Arial" w:hAnsi="Arial" w:cs="Arial"/>
          <w:sz w:val="28"/>
          <w:szCs w:val="28"/>
        </w:rPr>
        <w:t>. The first tag in a pair is the</w:t>
      </w:r>
      <w:r w:rsidRPr="006F023D">
        <w:rPr>
          <w:rStyle w:val="apple-converted-space"/>
          <w:rFonts w:ascii="Arial" w:hAnsi="Arial" w:cs="Arial"/>
          <w:sz w:val="28"/>
          <w:szCs w:val="28"/>
        </w:rPr>
        <w:t> </w:t>
      </w:r>
      <w:r w:rsidRPr="006F023D">
        <w:rPr>
          <w:rFonts w:ascii="Arial" w:hAnsi="Arial" w:cs="Arial"/>
          <w:i/>
          <w:iCs/>
          <w:sz w:val="28"/>
          <w:szCs w:val="28"/>
        </w:rPr>
        <w:t>start tag</w:t>
      </w:r>
      <w:r w:rsidRPr="006F023D">
        <w:rPr>
          <w:rFonts w:ascii="Arial" w:hAnsi="Arial" w:cs="Arial"/>
          <w:sz w:val="28"/>
          <w:szCs w:val="28"/>
        </w:rPr>
        <w:t>, and the second tag is the</w:t>
      </w:r>
      <w:r w:rsidRPr="006F023D">
        <w:rPr>
          <w:rStyle w:val="apple-converted-space"/>
          <w:rFonts w:ascii="Arial" w:hAnsi="Arial" w:cs="Arial"/>
          <w:sz w:val="28"/>
          <w:szCs w:val="28"/>
        </w:rPr>
        <w:t> </w:t>
      </w:r>
      <w:r w:rsidRPr="006F023D">
        <w:rPr>
          <w:rFonts w:ascii="Arial" w:hAnsi="Arial" w:cs="Arial"/>
          <w:i/>
          <w:iCs/>
          <w:sz w:val="28"/>
          <w:szCs w:val="28"/>
        </w:rPr>
        <w:t>end tag</w:t>
      </w:r>
      <w:r w:rsidRPr="006F023D">
        <w:rPr>
          <w:rStyle w:val="apple-converted-space"/>
          <w:rFonts w:ascii="Arial" w:hAnsi="Arial" w:cs="Arial"/>
          <w:sz w:val="28"/>
          <w:szCs w:val="28"/>
        </w:rPr>
        <w:t> </w:t>
      </w:r>
      <w:r w:rsidRPr="006F023D">
        <w:rPr>
          <w:rFonts w:ascii="Arial" w:hAnsi="Arial" w:cs="Arial"/>
          <w:sz w:val="28"/>
          <w:szCs w:val="28"/>
        </w:rPr>
        <w:t>(they are also called</w:t>
      </w:r>
      <w:r w:rsidRPr="006F023D">
        <w:rPr>
          <w:rStyle w:val="apple-converted-space"/>
          <w:rFonts w:ascii="Arial" w:hAnsi="Arial" w:cs="Arial"/>
          <w:sz w:val="28"/>
          <w:szCs w:val="28"/>
        </w:rPr>
        <w:t> </w:t>
      </w:r>
      <w:r w:rsidRPr="006F023D">
        <w:rPr>
          <w:rFonts w:ascii="Arial" w:hAnsi="Arial" w:cs="Arial"/>
          <w:i/>
          <w:iCs/>
          <w:sz w:val="28"/>
          <w:szCs w:val="28"/>
        </w:rPr>
        <w:t>opening tags</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Fonts w:ascii="Arial" w:hAnsi="Arial" w:cs="Arial"/>
          <w:i/>
          <w:iCs/>
          <w:sz w:val="28"/>
          <w:szCs w:val="28"/>
        </w:rPr>
        <w:t>closing tags</w:t>
      </w:r>
      <w:r w:rsidRPr="006F023D">
        <w:rPr>
          <w:rFonts w:ascii="Arial" w:hAnsi="Arial" w:cs="Arial"/>
          <w:sz w:val="28"/>
          <w:szCs w:val="28"/>
        </w:rPr>
        <w:t>). In between these tags web designers can add text, further tags,</w:t>
      </w:r>
      <w:r w:rsidRPr="006F023D">
        <w:rPr>
          <w:rStyle w:val="apple-converted-space"/>
          <w:rFonts w:ascii="Arial" w:hAnsi="Arial" w:cs="Arial"/>
          <w:sz w:val="28"/>
          <w:szCs w:val="28"/>
        </w:rPr>
        <w:t> </w:t>
      </w:r>
      <w:hyperlink r:id="rId131" w:tooltip="Comment (computer programming)" w:history="1">
        <w:r w:rsidRPr="006F023D">
          <w:rPr>
            <w:rStyle w:val="Hyperlink"/>
            <w:rFonts w:ascii="Arial" w:hAnsi="Arial" w:cs="Arial"/>
            <w:sz w:val="28"/>
            <w:szCs w:val="28"/>
          </w:rPr>
          <w:t>comments</w:t>
        </w:r>
      </w:hyperlink>
      <w:r w:rsidRPr="006F023D">
        <w:rPr>
          <w:rStyle w:val="apple-converted-space"/>
          <w:rFonts w:ascii="Arial" w:hAnsi="Arial" w:cs="Arial"/>
          <w:sz w:val="28"/>
          <w:szCs w:val="28"/>
        </w:rPr>
        <w:t> </w:t>
      </w:r>
      <w:r w:rsidRPr="006F023D">
        <w:rPr>
          <w:rFonts w:ascii="Arial" w:hAnsi="Arial" w:cs="Arial"/>
          <w:sz w:val="28"/>
          <w:szCs w:val="28"/>
        </w:rPr>
        <w:t>and other types of text-based content.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The purpose of a</w:t>
      </w:r>
      <w:r w:rsidRPr="006F023D">
        <w:rPr>
          <w:rStyle w:val="apple-converted-space"/>
          <w:rFonts w:ascii="Arial" w:hAnsi="Arial" w:cs="Arial"/>
          <w:sz w:val="28"/>
          <w:szCs w:val="28"/>
        </w:rPr>
        <w:t> </w:t>
      </w:r>
      <w:hyperlink r:id="rId132" w:tooltip="Web browser" w:history="1">
        <w:r w:rsidRPr="006F023D">
          <w:rPr>
            <w:rStyle w:val="Hyperlink"/>
            <w:rFonts w:ascii="Arial" w:hAnsi="Arial" w:cs="Arial"/>
            <w:sz w:val="28"/>
            <w:szCs w:val="28"/>
          </w:rPr>
          <w:t>web browser</w:t>
        </w:r>
      </w:hyperlink>
      <w:r w:rsidRPr="006F023D">
        <w:rPr>
          <w:rStyle w:val="apple-converted-space"/>
          <w:rFonts w:ascii="Arial" w:hAnsi="Arial" w:cs="Arial"/>
          <w:sz w:val="28"/>
          <w:szCs w:val="28"/>
        </w:rPr>
        <w:t> </w:t>
      </w:r>
      <w:r w:rsidRPr="006F023D">
        <w:rPr>
          <w:rFonts w:ascii="Arial" w:hAnsi="Arial" w:cs="Arial"/>
          <w:sz w:val="28"/>
          <w:szCs w:val="28"/>
        </w:rPr>
        <w:t>is to read HTML documents and compose them into visible or audible web pages. The browser does not display the HTML tags, but uses the tags to interpret the content of the page.</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elements form the building blocks of all</w:t>
      </w:r>
      <w:r w:rsidRPr="006F023D">
        <w:rPr>
          <w:rStyle w:val="apple-converted-space"/>
          <w:rFonts w:ascii="Arial" w:hAnsi="Arial" w:cs="Arial"/>
          <w:sz w:val="28"/>
          <w:szCs w:val="28"/>
        </w:rPr>
        <w:t> </w:t>
      </w:r>
      <w:hyperlink r:id="rId133" w:tooltip="Website" w:history="1">
        <w:r w:rsidRPr="006F023D">
          <w:rPr>
            <w:rStyle w:val="Hyperlink"/>
            <w:rFonts w:ascii="Arial" w:hAnsi="Arial" w:cs="Arial"/>
            <w:sz w:val="28"/>
            <w:szCs w:val="28"/>
          </w:rPr>
          <w:t>websites</w:t>
        </w:r>
      </w:hyperlink>
      <w:r w:rsidRPr="006F023D">
        <w:rPr>
          <w:rFonts w:ascii="Arial" w:hAnsi="Arial" w:cs="Arial"/>
          <w:sz w:val="28"/>
          <w:szCs w:val="28"/>
        </w:rPr>
        <w:t>. HTML allows</w:t>
      </w:r>
      <w:r w:rsidRPr="006F023D">
        <w:rPr>
          <w:rStyle w:val="apple-converted-space"/>
          <w:rFonts w:ascii="Arial" w:hAnsi="Arial" w:cs="Arial"/>
          <w:sz w:val="28"/>
          <w:szCs w:val="28"/>
        </w:rPr>
        <w:t> </w:t>
      </w:r>
      <w:hyperlink r:id="rId134" w:tooltip="Img (HTML element)" w:history="1">
        <w:r w:rsidRPr="006F023D">
          <w:rPr>
            <w:rStyle w:val="Hyperlink"/>
            <w:rFonts w:ascii="Arial" w:hAnsi="Arial" w:cs="Arial"/>
            <w:sz w:val="28"/>
            <w:szCs w:val="28"/>
          </w:rPr>
          <w:t>images and objects</w:t>
        </w:r>
      </w:hyperlink>
      <w:r>
        <w:rPr>
          <w:rFonts w:ascii="Arial" w:hAnsi="Arial" w:cs="Arial"/>
          <w:sz w:val="28"/>
          <w:szCs w:val="28"/>
        </w:rPr>
        <w:t xml:space="preserve"> </w:t>
      </w:r>
      <w:r w:rsidRPr="006F023D">
        <w:rPr>
          <w:rFonts w:ascii="Arial" w:hAnsi="Arial" w:cs="Arial"/>
          <w:sz w:val="28"/>
          <w:szCs w:val="28"/>
        </w:rPr>
        <w:t>to be embedded and can be used to create</w:t>
      </w:r>
      <w:r w:rsidRPr="006F023D">
        <w:rPr>
          <w:rStyle w:val="apple-converted-space"/>
          <w:rFonts w:ascii="Arial" w:hAnsi="Arial" w:cs="Arial"/>
          <w:sz w:val="28"/>
          <w:szCs w:val="28"/>
        </w:rPr>
        <w:t> </w:t>
      </w:r>
      <w:hyperlink r:id="rId135" w:tooltip="Fieldset" w:history="1">
        <w:r w:rsidRPr="006F023D">
          <w:rPr>
            <w:rStyle w:val="Hyperlink"/>
            <w:rFonts w:ascii="Arial" w:hAnsi="Arial" w:cs="Arial"/>
            <w:sz w:val="28"/>
            <w:szCs w:val="28"/>
          </w:rPr>
          <w:t>interactive forms</w:t>
        </w:r>
      </w:hyperlink>
      <w:r w:rsidRPr="006F023D">
        <w:rPr>
          <w:rFonts w:ascii="Arial" w:hAnsi="Arial" w:cs="Arial"/>
          <w:sz w:val="28"/>
          <w:szCs w:val="28"/>
        </w:rPr>
        <w:t>. It provides a means to create</w:t>
      </w:r>
      <w:r>
        <w:rPr>
          <w:rFonts w:ascii="Arial" w:hAnsi="Arial" w:cs="Arial"/>
          <w:sz w:val="28"/>
          <w:szCs w:val="28"/>
        </w:rPr>
        <w:t xml:space="preserve"> </w:t>
      </w:r>
      <w:hyperlink r:id="rId136" w:tooltip="Structured document" w:history="1">
        <w:r w:rsidRPr="006F023D">
          <w:rPr>
            <w:rStyle w:val="Hyperlink"/>
            <w:rFonts w:ascii="Arial" w:hAnsi="Arial" w:cs="Arial"/>
            <w:sz w:val="28"/>
            <w:szCs w:val="28"/>
          </w:rPr>
          <w:t>structured documents</w:t>
        </w:r>
      </w:hyperlink>
      <w:r w:rsidRPr="006F023D">
        <w:rPr>
          <w:rStyle w:val="apple-converted-space"/>
          <w:rFonts w:ascii="Arial" w:hAnsi="Arial" w:cs="Arial"/>
          <w:sz w:val="28"/>
          <w:szCs w:val="28"/>
        </w:rPr>
        <w:t> </w:t>
      </w:r>
      <w:r w:rsidRPr="006F023D">
        <w:rPr>
          <w:rFonts w:ascii="Arial" w:hAnsi="Arial" w:cs="Arial"/>
          <w:sz w:val="28"/>
          <w:szCs w:val="28"/>
        </w:rPr>
        <w:t>by denoting structural</w:t>
      </w:r>
      <w:r w:rsidRPr="006F023D">
        <w:rPr>
          <w:rStyle w:val="apple-converted-space"/>
          <w:rFonts w:ascii="Arial" w:hAnsi="Arial" w:cs="Arial"/>
          <w:sz w:val="28"/>
          <w:szCs w:val="28"/>
        </w:rPr>
        <w:t> </w:t>
      </w:r>
      <w:hyperlink r:id="rId137" w:tooltip="Semantic" w:history="1">
        <w:r w:rsidRPr="006F023D">
          <w:rPr>
            <w:rStyle w:val="Hyperlink"/>
            <w:rFonts w:ascii="Arial" w:hAnsi="Arial" w:cs="Arial"/>
            <w:sz w:val="28"/>
            <w:szCs w:val="28"/>
          </w:rPr>
          <w:t>semantics</w:t>
        </w:r>
      </w:hyperlink>
      <w:r w:rsidRPr="006F023D">
        <w:rPr>
          <w:rStyle w:val="apple-converted-space"/>
          <w:rFonts w:ascii="Arial" w:hAnsi="Arial" w:cs="Arial"/>
          <w:sz w:val="28"/>
          <w:szCs w:val="28"/>
        </w:rPr>
        <w:t> </w:t>
      </w:r>
      <w:r w:rsidRPr="006F023D">
        <w:rPr>
          <w:rFonts w:ascii="Arial" w:hAnsi="Arial" w:cs="Arial"/>
          <w:sz w:val="28"/>
          <w:szCs w:val="28"/>
        </w:rPr>
        <w:t>for text such as headings, paragraphs, lists,</w:t>
      </w:r>
      <w:r w:rsidRPr="006F023D">
        <w:rPr>
          <w:rStyle w:val="apple-converted-space"/>
          <w:rFonts w:ascii="Arial" w:hAnsi="Arial" w:cs="Arial"/>
          <w:sz w:val="28"/>
          <w:szCs w:val="28"/>
        </w:rPr>
        <w:t> </w:t>
      </w:r>
      <w:hyperlink r:id="rId138" w:tooltip="Hyperlink" w:history="1">
        <w:r w:rsidRPr="006F023D">
          <w:rPr>
            <w:rStyle w:val="Hyperlink"/>
            <w:rFonts w:ascii="Arial" w:hAnsi="Arial" w:cs="Arial"/>
            <w:sz w:val="28"/>
            <w:szCs w:val="28"/>
          </w:rPr>
          <w:t>links</w:t>
        </w:r>
      </w:hyperlink>
      <w:r w:rsidRPr="006F023D">
        <w:rPr>
          <w:rFonts w:ascii="Arial" w:hAnsi="Arial" w:cs="Arial"/>
          <w:sz w:val="28"/>
          <w:szCs w:val="28"/>
        </w:rPr>
        <w:t>, quotes and other items. It can embed</w:t>
      </w:r>
      <w:r w:rsidRPr="006F023D">
        <w:rPr>
          <w:rStyle w:val="apple-converted-space"/>
          <w:rFonts w:ascii="Arial" w:hAnsi="Arial" w:cs="Arial"/>
          <w:sz w:val="28"/>
          <w:szCs w:val="28"/>
        </w:rPr>
        <w:t> </w:t>
      </w:r>
      <w:hyperlink r:id="rId139" w:tooltip="Scripting language" w:history="1">
        <w:r w:rsidRPr="006F023D">
          <w:rPr>
            <w:rStyle w:val="Hyperlink"/>
            <w:rFonts w:ascii="Arial" w:hAnsi="Arial" w:cs="Arial"/>
            <w:sz w:val="28"/>
            <w:szCs w:val="28"/>
          </w:rPr>
          <w:t>scripts</w:t>
        </w:r>
      </w:hyperlink>
      <w:r w:rsidRPr="006F023D">
        <w:rPr>
          <w:rStyle w:val="apple-converted-space"/>
          <w:rFonts w:ascii="Arial" w:hAnsi="Arial" w:cs="Arial"/>
          <w:sz w:val="28"/>
          <w:szCs w:val="28"/>
        </w:rPr>
        <w:t> </w:t>
      </w:r>
      <w:r w:rsidRPr="006F023D">
        <w:rPr>
          <w:rFonts w:ascii="Arial" w:hAnsi="Arial" w:cs="Arial"/>
          <w:sz w:val="28"/>
          <w:szCs w:val="28"/>
        </w:rPr>
        <w:t>written in languages such as</w:t>
      </w:r>
      <w:r w:rsidRPr="006F023D">
        <w:rPr>
          <w:rStyle w:val="apple-converted-space"/>
          <w:rFonts w:ascii="Arial" w:hAnsi="Arial" w:cs="Arial"/>
          <w:sz w:val="28"/>
          <w:szCs w:val="28"/>
        </w:rPr>
        <w:t> </w:t>
      </w:r>
      <w:hyperlink r:id="rId140" w:tooltip="JavaScript" w:history="1">
        <w:r w:rsidRPr="006F023D">
          <w:rPr>
            <w:rStyle w:val="Hyperlink"/>
            <w:rFonts w:ascii="Arial" w:hAnsi="Arial" w:cs="Arial"/>
            <w:sz w:val="28"/>
            <w:szCs w:val="28"/>
          </w:rPr>
          <w:t>JavaScript</w:t>
        </w:r>
      </w:hyperlink>
      <w:r w:rsidRPr="006F023D">
        <w:rPr>
          <w:rStyle w:val="apple-converted-space"/>
          <w:rFonts w:ascii="Arial" w:hAnsi="Arial" w:cs="Arial"/>
          <w:sz w:val="28"/>
          <w:szCs w:val="28"/>
        </w:rPr>
        <w:t> </w:t>
      </w:r>
      <w:r w:rsidRPr="006F023D">
        <w:rPr>
          <w:rFonts w:ascii="Arial" w:hAnsi="Arial" w:cs="Arial"/>
          <w:sz w:val="28"/>
          <w:szCs w:val="28"/>
        </w:rPr>
        <w:t>which affect the behavior of HTML web pages.</w:t>
      </w:r>
    </w:p>
    <w:p w:rsidR="00912E60" w:rsidRDefault="00912E60" w:rsidP="00912E60"/>
    <w:p w:rsidR="00912E60" w:rsidRDefault="00912E60" w:rsidP="00912E60">
      <w:pPr>
        <w:pStyle w:val="Heading2"/>
      </w:pPr>
      <w:r>
        <w:lastRenderedPageBreak/>
        <w:t>Programming Framework</w:t>
      </w:r>
    </w:p>
    <w:p w:rsidR="00912E60" w:rsidRPr="00636B84" w:rsidRDefault="00912E60" w:rsidP="00912E60"/>
    <w:p w:rsidR="00912E60" w:rsidRPr="00636B84" w:rsidRDefault="00912E60" w:rsidP="00912E60">
      <w:pPr>
        <w:pStyle w:val="Heading3"/>
      </w:pPr>
      <w:r>
        <w:t>Codeigniter</w:t>
      </w:r>
    </w:p>
    <w:p w:rsidR="00912E60" w:rsidRPr="00FF14E4"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b/>
          <w:bCs/>
          <w:sz w:val="28"/>
          <w:szCs w:val="28"/>
        </w:rPr>
        <w:t>CodeIgniter</w:t>
      </w:r>
      <w:r w:rsidRPr="00FF14E4">
        <w:rPr>
          <w:rStyle w:val="apple-converted-space"/>
          <w:rFonts w:ascii="Arial" w:hAnsi="Arial" w:cs="Arial"/>
          <w:sz w:val="28"/>
          <w:szCs w:val="28"/>
        </w:rPr>
        <w:t> </w:t>
      </w:r>
      <w:r w:rsidRPr="00FF14E4">
        <w:rPr>
          <w:rFonts w:ascii="Arial" w:hAnsi="Arial" w:cs="Arial"/>
          <w:sz w:val="28"/>
          <w:szCs w:val="28"/>
        </w:rPr>
        <w:t>is an</w:t>
      </w:r>
      <w:r w:rsidRPr="00FF14E4">
        <w:rPr>
          <w:rStyle w:val="apple-converted-space"/>
          <w:rFonts w:ascii="Arial" w:hAnsi="Arial" w:cs="Arial"/>
          <w:sz w:val="28"/>
          <w:szCs w:val="28"/>
        </w:rPr>
        <w:t> </w:t>
      </w:r>
      <w:hyperlink r:id="rId141" w:tooltip="Open source" w:history="1">
        <w:r w:rsidRPr="00FF14E4">
          <w:rPr>
            <w:rStyle w:val="Hyperlink"/>
            <w:rFonts w:ascii="Arial" w:hAnsi="Arial" w:cs="Arial"/>
            <w:sz w:val="28"/>
            <w:szCs w:val="28"/>
          </w:rPr>
          <w:t>open source</w:t>
        </w:r>
      </w:hyperlink>
      <w:r w:rsidRPr="00FF14E4">
        <w:rPr>
          <w:rStyle w:val="apple-converted-space"/>
          <w:rFonts w:ascii="Arial" w:hAnsi="Arial" w:cs="Arial"/>
          <w:sz w:val="28"/>
          <w:szCs w:val="28"/>
        </w:rPr>
        <w:t> </w:t>
      </w:r>
      <w:r w:rsidRPr="00FF14E4">
        <w:rPr>
          <w:rFonts w:ascii="Arial" w:hAnsi="Arial" w:cs="Arial"/>
          <w:sz w:val="28"/>
          <w:szCs w:val="28"/>
        </w:rPr>
        <w:t>rapid development</w:t>
      </w:r>
      <w:r w:rsidRPr="00FF14E4">
        <w:rPr>
          <w:rStyle w:val="apple-converted-space"/>
          <w:rFonts w:ascii="Arial" w:hAnsi="Arial" w:cs="Arial"/>
          <w:sz w:val="28"/>
          <w:szCs w:val="28"/>
        </w:rPr>
        <w:t> </w:t>
      </w:r>
      <w:hyperlink r:id="rId142" w:tooltip="Web application framework" w:history="1">
        <w:r w:rsidRPr="00FF14E4">
          <w:rPr>
            <w:rStyle w:val="Hyperlink"/>
            <w:rFonts w:ascii="Arial" w:hAnsi="Arial" w:cs="Arial"/>
            <w:sz w:val="28"/>
            <w:szCs w:val="28"/>
          </w:rPr>
          <w:t>web application framework</w:t>
        </w:r>
      </w:hyperlink>
      <w:r w:rsidRPr="00FF14E4">
        <w:rPr>
          <w:rFonts w:ascii="Arial" w:hAnsi="Arial" w:cs="Arial"/>
          <w:sz w:val="28"/>
          <w:szCs w:val="28"/>
        </w:rPr>
        <w:t>, for use in building dynamic web sites with</w:t>
      </w:r>
      <w:r w:rsidRPr="00FF14E4">
        <w:rPr>
          <w:rStyle w:val="apple-converted-space"/>
          <w:rFonts w:ascii="Arial" w:hAnsi="Arial" w:cs="Arial"/>
          <w:sz w:val="28"/>
          <w:szCs w:val="28"/>
        </w:rPr>
        <w:t> </w:t>
      </w:r>
      <w:hyperlink r:id="rId143" w:tooltip="PHP" w:history="1">
        <w:r w:rsidRPr="00FF14E4">
          <w:rPr>
            <w:rStyle w:val="Hyperlink"/>
            <w:rFonts w:ascii="Arial" w:hAnsi="Arial" w:cs="Arial"/>
            <w:sz w:val="28"/>
            <w:szCs w:val="28"/>
          </w:rPr>
          <w:t>PHP</w:t>
        </w:r>
      </w:hyperlink>
      <w:r w:rsidRPr="00FF14E4">
        <w:rPr>
          <w:rFonts w:ascii="Arial" w:hAnsi="Arial" w:cs="Arial"/>
          <w:sz w:val="28"/>
          <w:szCs w:val="28"/>
        </w:rPr>
        <w:t>. "Its goal is to enable [developers] to develop projects much faster than writing code from scratch, by providing a rich set of libraries for commonly needed tasks, as well as a simple interface and logical structure to access these libraries."</w:t>
      </w:r>
      <w:r w:rsidRPr="00FF14E4">
        <w:rPr>
          <w:rStyle w:val="apple-converted-space"/>
          <w:rFonts w:ascii="Arial" w:hAnsi="Arial" w:cs="Arial"/>
          <w:sz w:val="28"/>
          <w:szCs w:val="28"/>
        </w:rPr>
        <w:t> </w:t>
      </w:r>
      <w:r w:rsidRPr="00FF14E4">
        <w:rPr>
          <w:rFonts w:ascii="Arial" w:hAnsi="Arial" w:cs="Arial"/>
          <w:sz w:val="28"/>
          <w:szCs w:val="28"/>
        </w:rPr>
        <w:t xml:space="preserve">The first public version of CodeIgniter was released on February 28, 2006, and the latest stable version 2.1.4 was released July 8, 2013. </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sz w:val="28"/>
          <w:szCs w:val="28"/>
        </w:rPr>
        <w:t>CodeIgniter is loosely based on the popular</w:t>
      </w:r>
      <w:r w:rsidRPr="00FF14E4">
        <w:rPr>
          <w:rStyle w:val="apple-converted-space"/>
          <w:rFonts w:ascii="Arial" w:hAnsi="Arial" w:cs="Arial"/>
          <w:sz w:val="28"/>
          <w:szCs w:val="28"/>
        </w:rPr>
        <w:t> </w:t>
      </w:r>
      <w:hyperlink r:id="rId144" w:tooltip="Model-View-Controller" w:history="1">
        <w:r w:rsidRPr="00FF14E4">
          <w:rPr>
            <w:rStyle w:val="Hyperlink"/>
            <w:rFonts w:ascii="Arial" w:hAnsi="Arial" w:cs="Arial"/>
            <w:sz w:val="28"/>
            <w:szCs w:val="28"/>
          </w:rPr>
          <w:t>Model-View-Controller</w:t>
        </w:r>
      </w:hyperlink>
      <w:r w:rsidRPr="00FF14E4">
        <w:rPr>
          <w:rStyle w:val="apple-converted-space"/>
          <w:rFonts w:ascii="Arial" w:hAnsi="Arial" w:cs="Arial"/>
          <w:sz w:val="28"/>
          <w:szCs w:val="28"/>
        </w:rPr>
        <w:t> </w:t>
      </w:r>
      <w:r w:rsidRPr="00FF14E4">
        <w:rPr>
          <w:rFonts w:ascii="Arial" w:hAnsi="Arial" w:cs="Arial"/>
          <w:sz w:val="28"/>
          <w:szCs w:val="28"/>
        </w:rPr>
        <w:t>development pattern. While view and controller classes are a necessary part of development under CodeIgniter, models are optional.</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r>
        <w:t>ADT</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t>The Android Developer Tools (ADT) plugin for Eclipse provides a professional-grade development environment for building Android apps. It's a full Java IDE with advanced features to help you build, test, debug, and package your Android apps.</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t>Free, open-source, and runs on most major OS platforms.</w:t>
      </w:r>
    </w:p>
    <w:p w:rsidR="00912E60" w:rsidRDefault="00912E60" w:rsidP="00912E60">
      <w:pPr>
        <w:pStyle w:val="Heading4"/>
      </w:pPr>
      <w:r>
        <w:t>Features:</w:t>
      </w:r>
    </w:p>
    <w:p w:rsidR="00912E60" w:rsidRDefault="00912E60" w:rsidP="00912E60">
      <w:r>
        <w:t>Full Java IDE</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Android-specific refactoring, quick fixes, integrated navigation between Java and XML resources.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Enhanced XML editors for Android XML resources.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Static analysis tools to catch performance, usability, and correctness problems.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Build support for complex projects, command-line support for CI through Ant. Includes ProGuard and app-signing.</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lastRenderedPageBreak/>
        <w:t>Template-based wizard to create standard Android projects and components.</w:t>
      </w:r>
    </w:p>
    <w:p w:rsidR="00912E60" w:rsidRDefault="00912E60" w:rsidP="00912E60">
      <w:r>
        <w:t>Graphical UI Builders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Build rich Android UI with drag and drop.</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Visualize your UI on tablets, phones, and other devices. Switch themes, locales, even platform versions instantly, without building.</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 refactoring lets you extracts layout for inclusion, convert layouts, extract styles.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Editor support for working with custom UI components.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p>
    <w:p w:rsidR="00912E60" w:rsidRDefault="00912E60" w:rsidP="00912E60">
      <w:r>
        <w:t>Develop on Hardware Devices</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Use any commercial Android hardware device or multiple devices.</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Deploy your app to connected devices directy from the IDE.</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Live, on-device debugging, testing, and profiling.</w:t>
      </w:r>
      <w:r>
        <w:rPr>
          <w:rFonts w:ascii="Arial" w:hAnsi="Arial" w:cs="Arial"/>
          <w:color w:val="222222"/>
          <w:sz w:val="30"/>
          <w:szCs w:val="30"/>
        </w:rPr>
        <w:br/>
      </w:r>
    </w:p>
    <w:p w:rsidR="00912E60" w:rsidRDefault="00912E60" w:rsidP="00912E60">
      <w:r>
        <w:t>Develop on Virtual Devices</w:t>
      </w:r>
    </w:p>
    <w:p w:rsidR="00912E60"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Emulate any device. Use custom screen sizes, keyboards, and other hardware components.</w:t>
      </w:r>
    </w:p>
    <w:p w:rsidR="00912E60"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Advanced hardware emulation, including camera, sensors, multitouch, and telephony.</w:t>
      </w:r>
    </w:p>
    <w:p w:rsidR="00912E60" w:rsidRPr="008E18E3"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Develop and test for broad device compatibility.</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Default="00912E60" w:rsidP="00912E60">
      <w:r>
        <w:t>Powerful Debugging</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 Java debugger with on-device debugging and Android-specific tools.</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Built-in memory analysis, performance/CPU profiling, OpenGL ES tracing.</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Graphical tools for debugging and optimizing UI, runtime inspecton of UI structure and performance.</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lastRenderedPageBreak/>
        <w:t>Runtime graphical analysis of your app's network bandwidth usage.</w:t>
      </w:r>
    </w:p>
    <w:p w:rsidR="00912E60" w:rsidRDefault="00912E60" w:rsidP="00912E60">
      <w:r>
        <w:t>Testing</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Fully instrumentated, scriptable test environment.</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Integrated reports using standard test UI.</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Create and run unit tests on hardware devices or emulator.</w:t>
      </w:r>
    </w:p>
    <w:p w:rsidR="00912E60" w:rsidRDefault="00912E60" w:rsidP="00912E60">
      <w:r>
        <w:t>Native Development</w:t>
      </w:r>
    </w:p>
    <w:p w:rsidR="00912E60" w:rsidRDefault="00912E60" w:rsidP="00053498">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compiling and packaging existing code written in C or C++.</w:t>
      </w:r>
    </w:p>
    <w:p w:rsidR="00912E60" w:rsidRDefault="00912E60" w:rsidP="00053498">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packaging multiple architectures in a single binary, for broad compatibility.</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2" w:name="_Toc304900511"/>
      <w:bookmarkStart w:id="173" w:name="_Toc320368089"/>
      <w:bookmarkStart w:id="174" w:name="_Toc330365079"/>
      <w:bookmarkStart w:id="175" w:name="_Toc367287928"/>
      <w:r w:rsidRPr="003D00A7">
        <w:t>Database</w:t>
      </w:r>
      <w:r>
        <w:t>/backend</w:t>
      </w:r>
      <w:bookmarkEnd w:id="172"/>
      <w:bookmarkEnd w:id="173"/>
      <w:bookmarkEnd w:id="174"/>
      <w:r>
        <w:t>:</w:t>
      </w:r>
      <w:bookmarkEnd w:id="175"/>
    </w:p>
    <w:p w:rsidR="00912E60" w:rsidRPr="005D5410" w:rsidRDefault="00912E60" w:rsidP="00912E60">
      <w:pPr>
        <w:pStyle w:val="Heading3"/>
      </w:pPr>
      <w:bookmarkStart w:id="176" w:name="_Toc367287929"/>
      <w:r>
        <w:t>MySQL</w:t>
      </w:r>
      <w:bookmarkEnd w:id="176"/>
    </w:p>
    <w:p w:rsidR="00912E60" w:rsidRPr="00503CC8" w:rsidRDefault="00912E60" w:rsidP="00912E60">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bidi="ar-SA"/>
        </w:rPr>
        <w:drawing>
          <wp:anchor distT="0" distB="0" distL="114300" distR="114300" simplePos="0" relativeHeight="251671552"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6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45" cstate="print"/>
                    <a:stretch>
                      <a:fillRect/>
                    </a:stretch>
                  </pic:blipFill>
                  <pic:spPr>
                    <a:xfrm>
                      <a:off x="0" y="0"/>
                      <a:ext cx="1947545" cy="1957705"/>
                    </a:xfrm>
                    <a:prstGeom prst="rect">
                      <a:avLst/>
                    </a:prstGeom>
                  </pic:spPr>
                </pic:pic>
              </a:graphicData>
            </a:graphic>
          </wp:anchor>
        </w:drawing>
      </w:r>
    </w:p>
    <w:p w:rsidR="00912E60" w:rsidRPr="00503CC8" w:rsidRDefault="00912E60" w:rsidP="00912E6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912E60" w:rsidRPr="00503CC8" w:rsidRDefault="00912E60" w:rsidP="00912E6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912E60" w:rsidRDefault="00912E60" w:rsidP="00912E60">
      <w:pPr>
        <w:pStyle w:val="Heading4"/>
        <w:rPr>
          <w:rFonts w:eastAsia="Times New Roman"/>
          <w:lang w:eastAsia="en-IN"/>
        </w:rPr>
      </w:pPr>
      <w:r>
        <w:rPr>
          <w:rFonts w:eastAsia="Times New Roman"/>
          <w:lang w:eastAsia="en-IN"/>
        </w:rPr>
        <w:lastRenderedPageBreak/>
        <w:t>Detailed features of mysql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912E60" w:rsidRPr="00503CC8" w:rsidTr="003A1840">
        <w:tc>
          <w:tcPr>
            <w:tcW w:w="0" w:type="auto"/>
            <w:gridSpan w:val="2"/>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r w:rsidR="00912E60" w:rsidRPr="00503CC8" w:rsidTr="003A1840">
        <w:tc>
          <w:tcPr>
            <w:tcW w:w="0" w:type="auto"/>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c>
          <w:tcPr>
            <w:tcW w:w="0" w:type="auto"/>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r w:rsidR="00912E60" w:rsidRPr="00503CC8" w:rsidTr="003A1840">
        <w:tc>
          <w:tcPr>
            <w:tcW w:w="0" w:type="auto"/>
            <w:gridSpan w:val="2"/>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bl>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 xml:space="preserve">Triggers are SQL commands that are automatically executed by the server in certain database operations (INSERT, UPDATE, and DELETE). MySQL has supported </w:t>
      </w:r>
      <w:r w:rsidRPr="00503CC8">
        <w:rPr>
          <w:color w:val="000000"/>
        </w:rPr>
        <w:lastRenderedPageBreak/>
        <w:t>triggers in a limited form from version 5.0, and additional functionality is promised for version 5.1.</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lastRenderedPageBreak/>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146"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912E60"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912E60" w:rsidRPr="006F7FAD" w:rsidRDefault="00912E60" w:rsidP="00912E60">
      <w:pPr>
        <w:pStyle w:val="Heading3"/>
      </w:pPr>
      <w:r>
        <w:t>SQLite</w:t>
      </w:r>
    </w:p>
    <w:p w:rsidR="00912E60" w:rsidRPr="006F7FAD" w:rsidRDefault="00912E60" w:rsidP="00912E60"/>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b/>
          <w:bCs/>
          <w:sz w:val="28"/>
          <w:szCs w:val="28"/>
        </w:rPr>
        <w:t>SQLite</w:t>
      </w:r>
      <w:r w:rsidRPr="00E47155">
        <w:rPr>
          <w:rStyle w:val="apple-converted-space"/>
          <w:rFonts w:ascii="Arial" w:hAnsi="Arial" w:cs="Arial"/>
          <w:sz w:val="28"/>
          <w:szCs w:val="28"/>
        </w:rPr>
        <w:t> </w:t>
      </w:r>
      <w:r w:rsidRPr="00E47155">
        <w:rPr>
          <w:rFonts w:ascii="Arial" w:hAnsi="Arial" w:cs="Arial"/>
          <w:sz w:val="28"/>
          <w:szCs w:val="28"/>
        </w:rPr>
        <w:t>is a</w:t>
      </w:r>
      <w:r w:rsidRPr="00E47155">
        <w:rPr>
          <w:rStyle w:val="apple-converted-space"/>
          <w:rFonts w:ascii="Arial" w:hAnsi="Arial" w:cs="Arial"/>
          <w:sz w:val="28"/>
          <w:szCs w:val="28"/>
        </w:rPr>
        <w:t> </w:t>
      </w:r>
      <w:hyperlink r:id="rId147" w:tooltip="Relational database management system" w:history="1">
        <w:r w:rsidRPr="00E47155">
          <w:rPr>
            <w:rStyle w:val="Hyperlink"/>
            <w:rFonts w:ascii="Arial" w:hAnsi="Arial" w:cs="Arial"/>
            <w:sz w:val="28"/>
            <w:szCs w:val="28"/>
          </w:rPr>
          <w:t>relational database management system</w:t>
        </w:r>
      </w:hyperlink>
      <w:r w:rsidRPr="00E47155">
        <w:rPr>
          <w:rFonts w:ascii="Arial" w:hAnsi="Arial" w:cs="Arial"/>
          <w:sz w:val="28"/>
          <w:szCs w:val="28"/>
        </w:rPr>
        <w:t xml:space="preserve"> contained in a small</w:t>
      </w:r>
      <w:r w:rsidRPr="00E47155">
        <w:rPr>
          <w:rStyle w:val="apple-converted-space"/>
          <w:rFonts w:ascii="Arial" w:hAnsi="Arial" w:cs="Arial"/>
          <w:sz w:val="28"/>
          <w:szCs w:val="28"/>
        </w:rPr>
        <w:t> </w:t>
      </w:r>
      <w:hyperlink r:id="rId148" w:tooltip="C (programming language)" w:history="1">
        <w:r w:rsidRPr="00E47155">
          <w:rPr>
            <w:rStyle w:val="Hyperlink"/>
            <w:rFonts w:ascii="Arial" w:hAnsi="Arial" w:cs="Arial"/>
            <w:sz w:val="28"/>
            <w:szCs w:val="28"/>
          </w:rPr>
          <w:t>C</w:t>
        </w:r>
      </w:hyperlink>
      <w:r w:rsidRPr="00E47155">
        <w:rPr>
          <w:rStyle w:val="apple-converted-space"/>
          <w:rFonts w:ascii="Arial" w:hAnsi="Arial" w:cs="Arial"/>
          <w:sz w:val="28"/>
          <w:szCs w:val="28"/>
        </w:rPr>
        <w:t> </w:t>
      </w:r>
      <w:r w:rsidRPr="00E47155">
        <w:rPr>
          <w:rFonts w:ascii="Arial" w:hAnsi="Arial" w:cs="Arial"/>
          <w:sz w:val="28"/>
          <w:szCs w:val="28"/>
        </w:rPr>
        <w:t>programming</w:t>
      </w:r>
      <w:r w:rsidRPr="00E47155">
        <w:rPr>
          <w:rStyle w:val="apple-converted-space"/>
          <w:rFonts w:ascii="Arial" w:hAnsi="Arial" w:cs="Arial"/>
          <w:sz w:val="28"/>
          <w:szCs w:val="28"/>
        </w:rPr>
        <w:t> </w:t>
      </w:r>
      <w:hyperlink r:id="rId149" w:tooltip="Library (computer science)" w:history="1">
        <w:r w:rsidRPr="00E47155">
          <w:rPr>
            <w:rStyle w:val="Hyperlink"/>
            <w:rFonts w:ascii="Arial" w:hAnsi="Arial" w:cs="Arial"/>
            <w:sz w:val="28"/>
            <w:szCs w:val="28"/>
          </w:rPr>
          <w:t>library</w:t>
        </w:r>
      </w:hyperlink>
      <w:r w:rsidRPr="00E47155">
        <w:rPr>
          <w:rFonts w:ascii="Arial" w:hAnsi="Arial" w:cs="Arial"/>
          <w:sz w:val="28"/>
          <w:szCs w:val="28"/>
        </w:rPr>
        <w:t>. In contrast to other database management systems, SQLite is not a separate process that is accessed from the client application, but an integral part of it.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SQLite is</w:t>
      </w:r>
      <w:r w:rsidRPr="00E47155">
        <w:rPr>
          <w:rStyle w:val="apple-converted-space"/>
          <w:rFonts w:ascii="Arial" w:hAnsi="Arial" w:cs="Arial"/>
          <w:sz w:val="28"/>
          <w:szCs w:val="28"/>
        </w:rPr>
        <w:t> </w:t>
      </w:r>
      <w:hyperlink r:id="rId150" w:tooltip="Atomicity, consistency, isolation, durability" w:history="1">
        <w:r w:rsidRPr="00E47155">
          <w:rPr>
            <w:rStyle w:val="Hyperlink"/>
            <w:rFonts w:ascii="Arial" w:hAnsi="Arial" w:cs="Arial"/>
            <w:sz w:val="28"/>
            <w:szCs w:val="28"/>
          </w:rPr>
          <w:t>ACID</w:t>
        </w:r>
      </w:hyperlink>
      <w:r w:rsidRPr="00E47155">
        <w:rPr>
          <w:rFonts w:ascii="Arial" w:hAnsi="Arial" w:cs="Arial"/>
          <w:sz w:val="28"/>
          <w:szCs w:val="28"/>
        </w:rPr>
        <w:t>-compliant and implements most of the</w:t>
      </w:r>
      <w:r w:rsidRPr="00E47155">
        <w:rPr>
          <w:rStyle w:val="apple-converted-space"/>
          <w:rFonts w:ascii="Arial" w:hAnsi="Arial" w:cs="Arial"/>
          <w:sz w:val="28"/>
          <w:szCs w:val="28"/>
        </w:rPr>
        <w:t> </w:t>
      </w:r>
      <w:hyperlink r:id="rId151" w:tooltip="SQL" w:history="1">
        <w:r w:rsidRPr="00E47155">
          <w:rPr>
            <w:rStyle w:val="Hyperlink"/>
            <w:rFonts w:ascii="Arial" w:hAnsi="Arial" w:cs="Arial"/>
            <w:sz w:val="28"/>
            <w:szCs w:val="28"/>
          </w:rPr>
          <w:t>SQL</w:t>
        </w:r>
      </w:hyperlink>
      <w:r w:rsidRPr="00E47155">
        <w:rPr>
          <w:rStyle w:val="apple-converted-space"/>
          <w:rFonts w:ascii="Arial" w:hAnsi="Arial" w:cs="Arial"/>
          <w:sz w:val="28"/>
          <w:szCs w:val="28"/>
        </w:rPr>
        <w:t> </w:t>
      </w:r>
      <w:r w:rsidRPr="00E47155">
        <w:rPr>
          <w:rFonts w:ascii="Arial" w:hAnsi="Arial" w:cs="Arial"/>
          <w:sz w:val="28"/>
          <w:szCs w:val="28"/>
        </w:rPr>
        <w:t>standard, using a dynamically and weakly typed SQL</w:t>
      </w:r>
      <w:r w:rsidRPr="00E47155">
        <w:rPr>
          <w:rStyle w:val="apple-converted-space"/>
          <w:rFonts w:ascii="Arial" w:hAnsi="Arial" w:cs="Arial"/>
          <w:sz w:val="28"/>
          <w:szCs w:val="28"/>
        </w:rPr>
        <w:t> </w:t>
      </w:r>
      <w:hyperlink r:id="rId152" w:tooltip="Syntax" w:history="1">
        <w:r w:rsidRPr="00E47155">
          <w:rPr>
            <w:rStyle w:val="Hyperlink"/>
            <w:rFonts w:ascii="Arial" w:hAnsi="Arial" w:cs="Arial"/>
            <w:sz w:val="28"/>
            <w:szCs w:val="28"/>
          </w:rPr>
          <w:t>syntax</w:t>
        </w:r>
      </w:hyperlink>
      <w:r w:rsidRPr="00E47155">
        <w:rPr>
          <w:rStyle w:val="apple-converted-space"/>
          <w:rFonts w:ascii="Arial" w:hAnsi="Arial" w:cs="Arial"/>
          <w:sz w:val="28"/>
          <w:szCs w:val="28"/>
        </w:rPr>
        <w:t> </w:t>
      </w:r>
      <w:r w:rsidRPr="00E47155">
        <w:rPr>
          <w:rFonts w:ascii="Arial" w:hAnsi="Arial" w:cs="Arial"/>
          <w:sz w:val="28"/>
          <w:szCs w:val="28"/>
        </w:rPr>
        <w:t>that does not guarantee the</w:t>
      </w:r>
      <w:r w:rsidRPr="00E47155">
        <w:rPr>
          <w:rStyle w:val="apple-converted-space"/>
          <w:rFonts w:ascii="Arial" w:hAnsi="Arial" w:cs="Arial"/>
          <w:sz w:val="28"/>
          <w:szCs w:val="28"/>
        </w:rPr>
        <w:t> </w:t>
      </w:r>
      <w:hyperlink r:id="rId153" w:tooltip="Integrity constraints" w:history="1">
        <w:r w:rsidRPr="00E47155">
          <w:rPr>
            <w:rStyle w:val="Hyperlink"/>
            <w:rFonts w:ascii="Arial" w:hAnsi="Arial" w:cs="Arial"/>
            <w:sz w:val="28"/>
            <w:szCs w:val="28"/>
          </w:rPr>
          <w:t>domain integrity</w:t>
        </w:r>
      </w:hyperlink>
      <w:r w:rsidRPr="00E47155">
        <w:rPr>
          <w:rFonts w:ascii="Arial" w:hAnsi="Arial" w:cs="Arial"/>
          <w:sz w:val="28"/>
          <w:szCs w:val="28"/>
        </w:rPr>
        <w: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SQLite is a popular choice as</w:t>
      </w:r>
      <w:r w:rsidRPr="00E47155">
        <w:rPr>
          <w:rStyle w:val="apple-converted-space"/>
          <w:rFonts w:ascii="Arial" w:hAnsi="Arial" w:cs="Arial"/>
          <w:sz w:val="28"/>
          <w:szCs w:val="28"/>
        </w:rPr>
        <w:t> </w:t>
      </w:r>
      <w:hyperlink r:id="rId154" w:tooltip="Embedded database" w:history="1">
        <w:r w:rsidRPr="00E47155">
          <w:rPr>
            <w:rStyle w:val="Hyperlink"/>
            <w:rFonts w:ascii="Arial" w:hAnsi="Arial" w:cs="Arial"/>
            <w:sz w:val="28"/>
            <w:szCs w:val="28"/>
          </w:rPr>
          <w:t>embedded database</w:t>
        </w:r>
      </w:hyperlink>
      <w:r w:rsidRPr="00E47155">
        <w:rPr>
          <w:rStyle w:val="apple-converted-space"/>
          <w:rFonts w:ascii="Arial" w:hAnsi="Arial" w:cs="Arial"/>
          <w:sz w:val="28"/>
          <w:szCs w:val="28"/>
        </w:rPr>
        <w:t> </w:t>
      </w:r>
      <w:r w:rsidRPr="00E47155">
        <w:rPr>
          <w:rFonts w:ascii="Arial" w:hAnsi="Arial" w:cs="Arial"/>
          <w:sz w:val="28"/>
          <w:szCs w:val="28"/>
        </w:rPr>
        <w:t>for local/client storage in</w:t>
      </w:r>
      <w:r w:rsidRPr="00E47155">
        <w:rPr>
          <w:rStyle w:val="apple-converted-space"/>
          <w:rFonts w:ascii="Arial" w:hAnsi="Arial" w:cs="Arial"/>
          <w:sz w:val="28"/>
          <w:szCs w:val="28"/>
        </w:rPr>
        <w:t> </w:t>
      </w:r>
      <w:hyperlink r:id="rId155" w:tooltip="Application software" w:history="1">
        <w:r w:rsidRPr="00E47155">
          <w:rPr>
            <w:rStyle w:val="Hyperlink"/>
            <w:rFonts w:ascii="Arial" w:hAnsi="Arial" w:cs="Arial"/>
            <w:sz w:val="28"/>
            <w:szCs w:val="28"/>
          </w:rPr>
          <w:t>application software</w:t>
        </w:r>
      </w:hyperlink>
      <w:r w:rsidRPr="00E47155">
        <w:rPr>
          <w:rStyle w:val="apple-converted-space"/>
          <w:rFonts w:ascii="Arial" w:hAnsi="Arial" w:cs="Arial"/>
          <w:sz w:val="28"/>
          <w:szCs w:val="28"/>
        </w:rPr>
        <w:t> </w:t>
      </w:r>
      <w:r w:rsidRPr="00E47155">
        <w:rPr>
          <w:rFonts w:ascii="Arial" w:hAnsi="Arial" w:cs="Arial"/>
          <w:sz w:val="28"/>
          <w:szCs w:val="28"/>
        </w:rPr>
        <w:t>such as</w:t>
      </w:r>
      <w:r w:rsidRPr="00E47155">
        <w:rPr>
          <w:rStyle w:val="apple-converted-space"/>
          <w:rFonts w:ascii="Arial" w:hAnsi="Arial" w:cs="Arial"/>
          <w:sz w:val="28"/>
          <w:szCs w:val="28"/>
        </w:rPr>
        <w:t> </w:t>
      </w:r>
      <w:hyperlink r:id="rId156" w:tooltip="Web browser" w:history="1">
        <w:r w:rsidRPr="00E47155">
          <w:rPr>
            <w:rStyle w:val="Hyperlink"/>
            <w:rFonts w:ascii="Arial" w:hAnsi="Arial" w:cs="Arial"/>
            <w:sz w:val="28"/>
            <w:szCs w:val="28"/>
          </w:rPr>
          <w:t>web browsers</w:t>
        </w:r>
      </w:hyperlink>
      <w:r w:rsidRPr="00E47155">
        <w:rPr>
          <w:rFonts w:ascii="Arial" w:hAnsi="Arial" w:cs="Arial"/>
          <w:sz w:val="28"/>
          <w:szCs w:val="28"/>
        </w:rPr>
        <w:t>. It is arguably the most widely deployed</w:t>
      </w:r>
      <w:r w:rsidRPr="00E47155">
        <w:rPr>
          <w:rStyle w:val="apple-converted-space"/>
          <w:rFonts w:ascii="Arial" w:hAnsi="Arial" w:cs="Arial"/>
          <w:sz w:val="28"/>
          <w:szCs w:val="28"/>
        </w:rPr>
        <w:t> </w:t>
      </w:r>
      <w:hyperlink r:id="rId157" w:tooltip="Database engine" w:history="1">
        <w:r w:rsidRPr="00E47155">
          <w:rPr>
            <w:rStyle w:val="Hyperlink"/>
            <w:rFonts w:ascii="Arial" w:hAnsi="Arial" w:cs="Arial"/>
            <w:sz w:val="28"/>
            <w:szCs w:val="28"/>
          </w:rPr>
          <w:t>database engine</w:t>
        </w:r>
      </w:hyperlink>
      <w:r w:rsidRPr="00E47155">
        <w:rPr>
          <w:rFonts w:ascii="Arial" w:hAnsi="Arial" w:cs="Arial"/>
          <w:sz w:val="28"/>
          <w:szCs w:val="28"/>
        </w:rPr>
        <w:t>, as it is used today by several widespread browsers,</w:t>
      </w:r>
      <w:r w:rsidRPr="00E47155">
        <w:rPr>
          <w:rStyle w:val="apple-converted-space"/>
          <w:rFonts w:ascii="Arial" w:hAnsi="Arial" w:cs="Arial"/>
          <w:sz w:val="28"/>
          <w:szCs w:val="28"/>
        </w:rPr>
        <w:t> </w:t>
      </w:r>
      <w:hyperlink r:id="rId158" w:tooltip="Operating system" w:history="1">
        <w:r w:rsidRPr="00E47155">
          <w:rPr>
            <w:rStyle w:val="Hyperlink"/>
            <w:rFonts w:ascii="Arial" w:hAnsi="Arial" w:cs="Arial"/>
            <w:sz w:val="28"/>
            <w:szCs w:val="28"/>
          </w:rPr>
          <w:t>operating systems</w:t>
        </w:r>
      </w:hyperlink>
      <w:r w:rsidRPr="00E47155">
        <w:rPr>
          <w:rFonts w:ascii="Arial" w:hAnsi="Arial" w:cs="Arial"/>
          <w:sz w:val="28"/>
          <w:szCs w:val="28"/>
        </w:rPr>
        <w:t>, and</w:t>
      </w:r>
      <w:r w:rsidRPr="00E47155">
        <w:rPr>
          <w:rStyle w:val="apple-converted-space"/>
          <w:rFonts w:ascii="Arial" w:hAnsi="Arial" w:cs="Arial"/>
          <w:sz w:val="28"/>
          <w:szCs w:val="28"/>
        </w:rPr>
        <w:t> </w:t>
      </w:r>
      <w:hyperlink r:id="rId159" w:tooltip="Embedded system" w:history="1">
        <w:r w:rsidRPr="00E47155">
          <w:rPr>
            <w:rStyle w:val="Hyperlink"/>
            <w:rFonts w:ascii="Arial" w:hAnsi="Arial" w:cs="Arial"/>
            <w:sz w:val="28"/>
            <w:szCs w:val="28"/>
          </w:rPr>
          <w:t>embedded systems</w:t>
        </w:r>
      </w:hyperlink>
      <w:r w:rsidRPr="00E47155">
        <w:rPr>
          <w:rFonts w:ascii="Arial" w:hAnsi="Arial" w:cs="Arial"/>
          <w:sz w:val="28"/>
          <w:szCs w:val="28"/>
        </w:rPr>
        <w:t>, among others.</w:t>
      </w:r>
      <w:hyperlink r:id="rId160" w:anchor="cite_note-5" w:history="1"/>
      <w:r w:rsidRPr="00E47155">
        <w:rPr>
          <w:rStyle w:val="apple-converted-space"/>
          <w:rFonts w:ascii="Arial" w:hAnsi="Arial" w:cs="Arial"/>
          <w:sz w:val="28"/>
          <w:szCs w:val="28"/>
        </w:rPr>
        <w:t> </w:t>
      </w:r>
      <w:r w:rsidRPr="00E47155">
        <w:rPr>
          <w:rFonts w:ascii="Arial" w:hAnsi="Arial" w:cs="Arial"/>
          <w:sz w:val="28"/>
          <w:szCs w:val="28"/>
        </w:rPr>
        <w:t>SQLite has many</w:t>
      </w:r>
      <w:r w:rsidRPr="00E47155">
        <w:rPr>
          <w:rStyle w:val="apple-converted-space"/>
          <w:rFonts w:ascii="Arial" w:hAnsi="Arial" w:cs="Arial"/>
          <w:sz w:val="28"/>
          <w:szCs w:val="28"/>
        </w:rPr>
        <w:t> </w:t>
      </w:r>
      <w:hyperlink r:id="rId161" w:tooltip="Language binding" w:history="1">
        <w:r w:rsidRPr="00E47155">
          <w:rPr>
            <w:rStyle w:val="Hyperlink"/>
            <w:rFonts w:ascii="Arial" w:hAnsi="Arial" w:cs="Arial"/>
            <w:sz w:val="28"/>
            <w:szCs w:val="28"/>
          </w:rPr>
          <w:t>bindings</w:t>
        </w:r>
      </w:hyperlink>
      <w:r w:rsidRPr="00E47155">
        <w:rPr>
          <w:rStyle w:val="apple-converted-space"/>
          <w:rFonts w:ascii="Arial" w:hAnsi="Arial" w:cs="Arial"/>
          <w:sz w:val="28"/>
          <w:szCs w:val="28"/>
        </w:rPr>
        <w:t> </w:t>
      </w:r>
      <w:r w:rsidRPr="00E47155">
        <w:rPr>
          <w:rFonts w:ascii="Arial" w:hAnsi="Arial" w:cs="Arial"/>
          <w:sz w:val="28"/>
          <w:szCs w:val="28"/>
        </w:rPr>
        <w:t>to programming languages.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The</w:t>
      </w:r>
      <w:r w:rsidRPr="00E47155">
        <w:rPr>
          <w:rStyle w:val="apple-converted-space"/>
          <w:rFonts w:ascii="Arial" w:hAnsi="Arial" w:cs="Arial"/>
          <w:sz w:val="28"/>
          <w:szCs w:val="28"/>
        </w:rPr>
        <w:t> </w:t>
      </w:r>
      <w:hyperlink r:id="rId162" w:tooltip="Source code" w:history="1">
        <w:r w:rsidRPr="00E47155">
          <w:rPr>
            <w:rStyle w:val="Hyperlink"/>
            <w:rFonts w:ascii="Arial" w:hAnsi="Arial" w:cs="Arial"/>
            <w:sz w:val="28"/>
            <w:szCs w:val="28"/>
          </w:rPr>
          <w:t>source code</w:t>
        </w:r>
      </w:hyperlink>
      <w:r w:rsidRPr="00E47155">
        <w:rPr>
          <w:rStyle w:val="apple-converted-space"/>
          <w:rFonts w:ascii="Arial" w:hAnsi="Arial" w:cs="Arial"/>
          <w:sz w:val="28"/>
          <w:szCs w:val="28"/>
        </w:rPr>
        <w:t> </w:t>
      </w:r>
      <w:r w:rsidRPr="00E47155">
        <w:rPr>
          <w:rFonts w:ascii="Arial" w:hAnsi="Arial" w:cs="Arial"/>
          <w:sz w:val="28"/>
          <w:szCs w:val="28"/>
        </w:rPr>
        <w:t>for SQLite is in the</w:t>
      </w:r>
      <w:r w:rsidRPr="00E47155">
        <w:rPr>
          <w:rStyle w:val="apple-converted-space"/>
          <w:rFonts w:ascii="Arial" w:hAnsi="Arial" w:cs="Arial"/>
          <w:sz w:val="28"/>
          <w:szCs w:val="28"/>
        </w:rPr>
        <w:t> </w:t>
      </w:r>
      <w:hyperlink r:id="rId163" w:tooltip="Public domain" w:history="1">
        <w:r w:rsidRPr="00E47155">
          <w:rPr>
            <w:rStyle w:val="Hyperlink"/>
            <w:rFonts w:ascii="Arial" w:hAnsi="Arial" w:cs="Arial"/>
            <w:sz w:val="28"/>
            <w:szCs w:val="28"/>
          </w:rPr>
          <w:t>public domain</w:t>
        </w:r>
      </w:hyperlink>
      <w:r w:rsidRPr="00E47155">
        <w:rPr>
          <w:rFonts w:ascii="Arial" w:hAnsi="Arial" w:cs="Arial"/>
          <w:sz w:val="28"/>
          <w:szCs w:val="28"/>
        </w:rPr>
        <w:t>.</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7" w:name="_Toc367287930"/>
      <w:r>
        <w:t xml:space="preserve">IDE for </w:t>
      </w:r>
      <w:r w:rsidRPr="003D00A7">
        <w:t>Database</w:t>
      </w:r>
      <w:bookmarkEnd w:id="177"/>
      <w:r>
        <w:t xml:space="preserve"> </w:t>
      </w:r>
    </w:p>
    <w:p w:rsidR="00912E60" w:rsidRDefault="00912E60" w:rsidP="00912E60">
      <w:pPr>
        <w:pStyle w:val="Heading3"/>
      </w:pPr>
      <w:bookmarkStart w:id="178" w:name="_Toc367287931"/>
      <w:r w:rsidRPr="003D00A7">
        <w:t>MySQL</w:t>
      </w:r>
      <w:r>
        <w:t xml:space="preserve"> workbench</w:t>
      </w:r>
      <w:bookmarkEnd w:id="178"/>
    </w:p>
    <w:p w:rsidR="00912E60" w:rsidRPr="00503CC8" w:rsidRDefault="00912E60" w:rsidP="00912E60">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bidi="ar-SA"/>
        </w:rPr>
        <w:drawing>
          <wp:anchor distT="0" distB="0" distL="114300" distR="114300" simplePos="0" relativeHeight="25167257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67"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64"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xml:space="preserve">, database design, creation and maintenance into a </w:t>
      </w:r>
      <w:r w:rsidRPr="00503CC8">
        <w:rPr>
          <w:rFonts w:ascii="Times New Roman" w:hAnsi="Times New Roman"/>
          <w:color w:val="000000" w:themeColor="text1"/>
          <w:sz w:val="24"/>
          <w:szCs w:val="24"/>
          <w:shd w:val="clear" w:color="auto" w:fill="FFFFFF"/>
        </w:rPr>
        <w:lastRenderedPageBreak/>
        <w:t>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165"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912E60" w:rsidRDefault="00912E60" w:rsidP="00912E60">
      <w:pPr>
        <w:pStyle w:val="Heading4"/>
        <w:rPr>
          <w:shd w:val="clear" w:color="auto" w:fill="FFFFFF"/>
        </w:rPr>
      </w:pPr>
      <w:proofErr w:type="gramStart"/>
      <w:r>
        <w:rPr>
          <w:shd w:val="clear" w:color="auto" w:fill="FFFFFF"/>
        </w:rPr>
        <w:t>benefits</w:t>
      </w:r>
      <w:proofErr w:type="gramEnd"/>
    </w:p>
    <w:p w:rsidR="00912E60" w:rsidRPr="003B44FF" w:rsidRDefault="00912E60" w:rsidP="00912E60">
      <w:r>
        <w:tab/>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912E60" w:rsidRDefault="00912E60" w:rsidP="00912E60">
      <w:pPr>
        <w:pStyle w:val="Heading4"/>
        <w:rPr>
          <w:rFonts w:eastAsia="Times New Roman"/>
          <w:lang w:eastAsia="en-IN" w:bidi="bn-IN"/>
        </w:rPr>
      </w:pPr>
      <w:r>
        <w:rPr>
          <w:rFonts w:eastAsia="Times New Roman"/>
          <w:lang w:eastAsia="en-IN" w:bidi="bn-IN"/>
        </w:rPr>
        <w:lastRenderedPageBreak/>
        <w:t>Tools</w:t>
      </w:r>
    </w:p>
    <w:p w:rsidR="00912E60" w:rsidRPr="00503CC8" w:rsidRDefault="00912E60" w:rsidP="00912E60">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912E60"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9" w:name="_Toc289275461"/>
      <w:bookmarkStart w:id="180" w:name="_Toc330365080"/>
      <w:bookmarkStart w:id="181" w:name="_Toc367287932"/>
      <w:r w:rsidRPr="00490D21">
        <w:rPr>
          <w:rFonts w:eastAsia="Arial"/>
        </w:rPr>
        <w:t>P</w:t>
      </w:r>
      <w:r>
        <w:rPr>
          <w:rFonts w:eastAsia="Arial"/>
        </w:rPr>
        <w:t>rogramming Language</w:t>
      </w:r>
      <w:bookmarkEnd w:id="179"/>
      <w:bookmarkEnd w:id="180"/>
      <w:bookmarkEnd w:id="181"/>
    </w:p>
    <w:p w:rsidR="00912E60" w:rsidRDefault="00912E60" w:rsidP="00912E60"/>
    <w:p w:rsidR="00912E60" w:rsidRDefault="00912E60" w:rsidP="00912E60">
      <w:pPr>
        <w:pStyle w:val="Heading3"/>
      </w:pPr>
      <w:r>
        <w:t>Ja</w:t>
      </w:r>
      <w:r w:rsidRPr="00503CC8">
        <w:rPr>
          <w:rFonts w:ascii="Times New Roman" w:hAnsi="Times New Roman"/>
          <w:sz w:val="24"/>
          <w:lang w:val="en-GB"/>
        </w:rPr>
        <w:t>v</w:t>
      </w:r>
      <w:r>
        <w:rPr>
          <w:rFonts w:ascii="Times New Roman" w:hAnsi="Times New Roman"/>
          <w:sz w:val="24"/>
          <w:lang w:val="en-GB"/>
        </w:rPr>
        <w:t>a</w:t>
      </w:r>
    </w:p>
    <w:p w:rsidR="00912E60" w:rsidRDefault="00912E60" w:rsidP="00912E60"/>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b/>
          <w:bCs/>
          <w:sz w:val="28"/>
          <w:szCs w:val="28"/>
        </w:rPr>
        <w:t>Java</w:t>
      </w:r>
      <w:r w:rsidRPr="00FE1ED7">
        <w:rPr>
          <w:rStyle w:val="apple-converted-space"/>
          <w:rFonts w:ascii="Arial" w:hAnsi="Arial" w:cs="Arial"/>
          <w:sz w:val="28"/>
          <w:szCs w:val="28"/>
        </w:rPr>
        <w:t> </w:t>
      </w:r>
      <w:r w:rsidRPr="00FE1ED7">
        <w:rPr>
          <w:rFonts w:ascii="Arial" w:hAnsi="Arial" w:cs="Arial"/>
          <w:sz w:val="28"/>
          <w:szCs w:val="28"/>
        </w:rPr>
        <w:t>is a</w:t>
      </w:r>
      <w:r w:rsidRPr="00FE1ED7">
        <w:rPr>
          <w:rStyle w:val="apple-converted-space"/>
          <w:rFonts w:ascii="Arial" w:hAnsi="Arial" w:cs="Arial"/>
          <w:sz w:val="28"/>
          <w:szCs w:val="28"/>
        </w:rPr>
        <w:t> </w:t>
      </w:r>
      <w:hyperlink r:id="rId166" w:tooltip="General purpose programming language" w:history="1">
        <w:r w:rsidRPr="00FE1ED7">
          <w:rPr>
            <w:rStyle w:val="Hyperlink"/>
            <w:rFonts w:ascii="Arial" w:hAnsi="Arial" w:cs="Arial"/>
            <w:sz w:val="28"/>
            <w:szCs w:val="28"/>
          </w:rPr>
          <w:t>general-purpose</w:t>
        </w:r>
      </w:hyperlink>
      <w:r w:rsidRPr="00FE1ED7">
        <w:rPr>
          <w:rFonts w:ascii="Arial" w:hAnsi="Arial" w:cs="Arial"/>
          <w:sz w:val="28"/>
          <w:szCs w:val="28"/>
        </w:rPr>
        <w:t>,</w:t>
      </w:r>
      <w:r w:rsidRPr="00FE1ED7">
        <w:rPr>
          <w:rStyle w:val="apple-converted-space"/>
          <w:rFonts w:ascii="Arial" w:hAnsi="Arial" w:cs="Arial"/>
          <w:sz w:val="28"/>
          <w:szCs w:val="28"/>
        </w:rPr>
        <w:t> </w:t>
      </w:r>
      <w:hyperlink r:id="rId167" w:tooltip="Concurrent computing" w:history="1">
        <w:r w:rsidRPr="00FE1ED7">
          <w:rPr>
            <w:rStyle w:val="Hyperlink"/>
            <w:rFonts w:ascii="Arial" w:hAnsi="Arial" w:cs="Arial"/>
            <w:sz w:val="28"/>
            <w:szCs w:val="28"/>
          </w:rPr>
          <w:t>concurrent</w:t>
        </w:r>
      </w:hyperlink>
      <w:r w:rsidRPr="00FE1ED7">
        <w:rPr>
          <w:rFonts w:ascii="Arial" w:hAnsi="Arial" w:cs="Arial"/>
          <w:sz w:val="28"/>
          <w:szCs w:val="28"/>
        </w:rPr>
        <w:t>,</w:t>
      </w:r>
      <w:r w:rsidRPr="00FE1ED7">
        <w:rPr>
          <w:rStyle w:val="apple-converted-space"/>
          <w:rFonts w:ascii="Arial" w:hAnsi="Arial" w:cs="Arial"/>
          <w:sz w:val="28"/>
          <w:szCs w:val="28"/>
        </w:rPr>
        <w:t> </w:t>
      </w:r>
      <w:hyperlink r:id="rId168" w:tooltip="Class-based" w:history="1">
        <w:r w:rsidRPr="00FE1ED7">
          <w:rPr>
            <w:rStyle w:val="Hyperlink"/>
            <w:rFonts w:ascii="Arial" w:hAnsi="Arial" w:cs="Arial"/>
            <w:sz w:val="28"/>
            <w:szCs w:val="28"/>
          </w:rPr>
          <w:t>class-based</w:t>
        </w:r>
      </w:hyperlink>
      <w:r w:rsidRPr="00FE1ED7">
        <w:rPr>
          <w:rFonts w:ascii="Arial" w:hAnsi="Arial" w:cs="Arial"/>
          <w:sz w:val="28"/>
          <w:szCs w:val="28"/>
        </w:rPr>
        <w:t>,</w:t>
      </w:r>
      <w:r w:rsidRPr="00FE1ED7">
        <w:rPr>
          <w:rStyle w:val="apple-converted-space"/>
          <w:rFonts w:ascii="Arial" w:hAnsi="Arial" w:cs="Arial"/>
          <w:sz w:val="28"/>
          <w:szCs w:val="28"/>
        </w:rPr>
        <w:t> </w:t>
      </w:r>
      <w:hyperlink r:id="rId169" w:tooltip="Object-oriented programming" w:history="1">
        <w:r w:rsidRPr="00FE1ED7">
          <w:rPr>
            <w:rStyle w:val="Hyperlink"/>
            <w:rFonts w:ascii="Arial" w:hAnsi="Arial" w:cs="Arial"/>
            <w:sz w:val="28"/>
            <w:szCs w:val="28"/>
          </w:rPr>
          <w:t>object-oriented</w:t>
        </w:r>
      </w:hyperlink>
      <w:r w:rsidRPr="00FE1ED7">
        <w:rPr>
          <w:rStyle w:val="apple-converted-space"/>
          <w:rFonts w:ascii="Arial" w:hAnsi="Arial" w:cs="Arial"/>
          <w:sz w:val="28"/>
          <w:szCs w:val="28"/>
        </w:rPr>
        <w:t> </w:t>
      </w:r>
      <w:hyperlink r:id="rId170" w:tooltip="Computer programming language" w:history="1">
        <w:r w:rsidRPr="00FE1ED7">
          <w:rPr>
            <w:rStyle w:val="Hyperlink"/>
            <w:rFonts w:ascii="Arial" w:hAnsi="Arial" w:cs="Arial"/>
            <w:sz w:val="28"/>
            <w:szCs w:val="28"/>
          </w:rPr>
          <w:t>computer programming language</w:t>
        </w:r>
      </w:hyperlink>
      <w:r w:rsidRPr="00FE1ED7">
        <w:rPr>
          <w:rStyle w:val="apple-converted-space"/>
          <w:rFonts w:ascii="Arial" w:hAnsi="Arial" w:cs="Arial"/>
          <w:sz w:val="28"/>
          <w:szCs w:val="28"/>
        </w:rPr>
        <w:t> </w:t>
      </w:r>
      <w:r w:rsidRPr="00FE1ED7">
        <w:rPr>
          <w:rFonts w:ascii="Arial" w:hAnsi="Arial" w:cs="Arial"/>
          <w:sz w:val="28"/>
          <w:szCs w:val="28"/>
        </w:rPr>
        <w:t>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w:t>
      </w:r>
      <w:r w:rsidRPr="00FE1ED7">
        <w:rPr>
          <w:rStyle w:val="apple-converted-space"/>
          <w:rFonts w:ascii="Arial" w:hAnsi="Arial" w:cs="Arial"/>
          <w:sz w:val="28"/>
          <w:szCs w:val="28"/>
        </w:rPr>
        <w:t> </w:t>
      </w:r>
      <w:hyperlink r:id="rId171" w:tooltip="Compiler" w:history="1">
        <w:r w:rsidRPr="00FE1ED7">
          <w:rPr>
            <w:rStyle w:val="Hyperlink"/>
            <w:rFonts w:ascii="Arial" w:hAnsi="Arial" w:cs="Arial"/>
            <w:sz w:val="28"/>
            <w:szCs w:val="28"/>
          </w:rPr>
          <w:t>compiled</w:t>
        </w:r>
      </w:hyperlink>
      <w:r w:rsidRPr="00FE1ED7">
        <w:rPr>
          <w:rStyle w:val="apple-converted-space"/>
          <w:rFonts w:ascii="Arial" w:hAnsi="Arial" w:cs="Arial"/>
          <w:sz w:val="28"/>
          <w:szCs w:val="28"/>
        </w:rPr>
        <w:t> </w:t>
      </w:r>
      <w:r w:rsidRPr="00FE1ED7">
        <w:rPr>
          <w:rFonts w:ascii="Arial" w:hAnsi="Arial" w:cs="Arial"/>
          <w:sz w:val="28"/>
          <w:szCs w:val="28"/>
        </w:rPr>
        <w:t>to</w:t>
      </w:r>
      <w:r w:rsidRPr="00FE1ED7">
        <w:rPr>
          <w:rStyle w:val="apple-converted-space"/>
          <w:rFonts w:ascii="Arial" w:hAnsi="Arial" w:cs="Arial"/>
          <w:sz w:val="28"/>
          <w:szCs w:val="28"/>
        </w:rPr>
        <w:t> </w:t>
      </w:r>
      <w:hyperlink r:id="rId172" w:tooltip="Java bytecode" w:history="1">
        <w:r w:rsidRPr="00FE1ED7">
          <w:rPr>
            <w:rStyle w:val="Hyperlink"/>
            <w:rFonts w:ascii="Arial" w:hAnsi="Arial" w:cs="Arial"/>
            <w:sz w:val="28"/>
            <w:szCs w:val="28"/>
          </w:rPr>
          <w:t>bytecode</w:t>
        </w:r>
      </w:hyperlink>
      <w:r w:rsidRPr="00FE1ED7">
        <w:rPr>
          <w:rStyle w:val="apple-converted-space"/>
          <w:rFonts w:ascii="Arial" w:hAnsi="Arial" w:cs="Arial"/>
          <w:sz w:val="28"/>
          <w:szCs w:val="28"/>
        </w:rPr>
        <w:t> </w:t>
      </w:r>
      <w:r w:rsidRPr="00FE1ED7">
        <w:rPr>
          <w:rFonts w:ascii="Arial" w:hAnsi="Arial" w:cs="Arial"/>
          <w:sz w:val="28"/>
          <w:szCs w:val="28"/>
        </w:rPr>
        <w:t>(</w:t>
      </w:r>
      <w:hyperlink r:id="rId173" w:tooltip="Class (file format)" w:history="1">
        <w:r w:rsidRPr="00FE1ED7">
          <w:rPr>
            <w:rStyle w:val="Hyperlink"/>
            <w:rFonts w:ascii="Arial" w:hAnsi="Arial" w:cs="Arial"/>
            <w:sz w:val="28"/>
            <w:szCs w:val="28"/>
          </w:rPr>
          <w:t>class file</w:t>
        </w:r>
      </w:hyperlink>
      <w:r w:rsidRPr="00FE1ED7">
        <w:rPr>
          <w:rFonts w:ascii="Arial" w:hAnsi="Arial" w:cs="Arial"/>
          <w:sz w:val="28"/>
          <w:szCs w:val="28"/>
        </w:rPr>
        <w:t>) that can run on any</w:t>
      </w:r>
      <w:r w:rsidRPr="00FE1ED7">
        <w:rPr>
          <w:rStyle w:val="apple-converted-space"/>
          <w:rFonts w:ascii="Arial" w:hAnsi="Arial" w:cs="Arial"/>
          <w:sz w:val="28"/>
          <w:szCs w:val="28"/>
        </w:rPr>
        <w:t> </w:t>
      </w:r>
      <w:hyperlink r:id="rId174" w:tooltip="Java virtual machine" w:history="1">
        <w:r w:rsidRPr="00FE1ED7">
          <w:rPr>
            <w:rStyle w:val="Hyperlink"/>
            <w:rFonts w:ascii="Arial" w:hAnsi="Arial" w:cs="Arial"/>
            <w:sz w:val="28"/>
            <w:szCs w:val="28"/>
          </w:rPr>
          <w:t>Java virtual machine</w:t>
        </w:r>
      </w:hyperlink>
      <w:r w:rsidRPr="00FE1ED7">
        <w:rPr>
          <w:rStyle w:val="apple-converted-space"/>
          <w:rFonts w:ascii="Arial" w:hAnsi="Arial" w:cs="Arial"/>
          <w:sz w:val="28"/>
          <w:szCs w:val="28"/>
        </w:rPr>
        <w:t> </w:t>
      </w:r>
      <w:r w:rsidRPr="00FE1ED7">
        <w:rPr>
          <w:rFonts w:ascii="Arial" w:hAnsi="Arial" w:cs="Arial"/>
          <w:sz w:val="28"/>
          <w:szCs w:val="28"/>
        </w:rPr>
        <w:t>(JVM) regardless of</w:t>
      </w:r>
      <w:r w:rsidRPr="00FE1ED7">
        <w:rPr>
          <w:rStyle w:val="apple-converted-space"/>
          <w:rFonts w:ascii="Arial" w:hAnsi="Arial" w:cs="Arial"/>
          <w:sz w:val="28"/>
          <w:szCs w:val="28"/>
        </w:rPr>
        <w:t> </w:t>
      </w:r>
      <w:hyperlink r:id="rId175" w:tooltip="Computer architecture" w:history="1">
        <w:r w:rsidRPr="00FE1ED7">
          <w:rPr>
            <w:rStyle w:val="Hyperlink"/>
            <w:rFonts w:ascii="Arial" w:hAnsi="Arial" w:cs="Arial"/>
            <w:sz w:val="28"/>
            <w:szCs w:val="28"/>
          </w:rPr>
          <w:t>computer architecture</w:t>
        </w:r>
      </w:hyperlink>
      <w:r w:rsidRPr="00FE1ED7">
        <w:rPr>
          <w:rFonts w:ascii="Arial" w:hAnsi="Arial" w:cs="Arial"/>
          <w:sz w:val="28"/>
          <w:szCs w:val="28"/>
        </w:rPr>
        <w:t>. Java is, as of 2012, one of the most popular programming languages in use, particularly for client-server web applications, with a reported 10 million users.</w:t>
      </w:r>
      <w:hyperlink r:id="rId176" w:anchor="cite_note-10" w:history="1">
        <w:r w:rsidRPr="00FE1ED7">
          <w:rPr>
            <w:rStyle w:val="Hyperlink"/>
            <w:rFonts w:ascii="Arial" w:hAnsi="Arial" w:cs="Arial"/>
            <w:sz w:val="28"/>
            <w:szCs w:val="28"/>
            <w:vertAlign w:val="superscript"/>
          </w:rPr>
          <w:t>[10]</w:t>
        </w:r>
      </w:hyperlink>
      <w:hyperlink r:id="rId177" w:anchor="cite_note-11" w:history="1">
        <w:r w:rsidRPr="00FE1ED7">
          <w:rPr>
            <w:rStyle w:val="Hyperlink"/>
            <w:rFonts w:ascii="Arial" w:hAnsi="Arial" w:cs="Arial"/>
            <w:sz w:val="28"/>
            <w:szCs w:val="28"/>
            <w:vertAlign w:val="superscript"/>
          </w:rPr>
          <w:t>[11]</w:t>
        </w:r>
      </w:hyperlink>
      <w:r w:rsidRPr="00FE1ED7">
        <w:rPr>
          <w:rStyle w:val="apple-converted-space"/>
          <w:rFonts w:ascii="Arial" w:hAnsi="Arial" w:cs="Arial"/>
          <w:sz w:val="28"/>
          <w:szCs w:val="28"/>
        </w:rPr>
        <w:t> </w:t>
      </w:r>
      <w:r w:rsidRPr="00FE1ED7">
        <w:rPr>
          <w:rFonts w:ascii="Arial" w:hAnsi="Arial" w:cs="Arial"/>
          <w:sz w:val="28"/>
          <w:szCs w:val="28"/>
        </w:rPr>
        <w:t>Java was originally developed by</w:t>
      </w:r>
      <w:r w:rsidRPr="00FE1ED7">
        <w:rPr>
          <w:rStyle w:val="apple-converted-space"/>
          <w:rFonts w:ascii="Arial" w:hAnsi="Arial" w:cs="Arial"/>
          <w:sz w:val="28"/>
          <w:szCs w:val="28"/>
        </w:rPr>
        <w:t> </w:t>
      </w:r>
      <w:hyperlink r:id="rId178" w:tooltip="James Gosling" w:history="1">
        <w:r w:rsidRPr="00FE1ED7">
          <w:rPr>
            <w:rStyle w:val="Hyperlink"/>
            <w:rFonts w:ascii="Arial" w:hAnsi="Arial" w:cs="Arial"/>
            <w:sz w:val="28"/>
            <w:szCs w:val="28"/>
          </w:rPr>
          <w:t>James Gosling</w:t>
        </w:r>
      </w:hyperlink>
      <w:r w:rsidRPr="00FE1ED7">
        <w:rPr>
          <w:rStyle w:val="apple-converted-space"/>
          <w:rFonts w:ascii="Arial" w:hAnsi="Arial" w:cs="Arial"/>
          <w:sz w:val="28"/>
          <w:szCs w:val="28"/>
        </w:rPr>
        <w:t> </w:t>
      </w:r>
      <w:r w:rsidRPr="00FE1ED7">
        <w:rPr>
          <w:rFonts w:ascii="Arial" w:hAnsi="Arial" w:cs="Arial"/>
          <w:sz w:val="28"/>
          <w:szCs w:val="28"/>
        </w:rPr>
        <w:t>at</w:t>
      </w:r>
      <w:r w:rsidRPr="00FE1ED7">
        <w:rPr>
          <w:rStyle w:val="apple-converted-space"/>
          <w:rFonts w:ascii="Arial" w:hAnsi="Arial" w:cs="Arial"/>
          <w:sz w:val="28"/>
          <w:szCs w:val="28"/>
        </w:rPr>
        <w:t> </w:t>
      </w:r>
      <w:hyperlink r:id="rId179" w:tooltip="Sun Microsystems" w:history="1">
        <w:r w:rsidRPr="00FE1ED7">
          <w:rPr>
            <w:rStyle w:val="Hyperlink"/>
            <w:rFonts w:ascii="Arial" w:hAnsi="Arial" w:cs="Arial"/>
            <w:sz w:val="28"/>
            <w:szCs w:val="28"/>
          </w:rPr>
          <w:t>Sun Microsystems</w:t>
        </w:r>
      </w:hyperlink>
      <w:r w:rsidRPr="00FE1ED7">
        <w:rPr>
          <w:rStyle w:val="apple-converted-space"/>
          <w:rFonts w:ascii="Arial" w:hAnsi="Arial" w:cs="Arial"/>
          <w:sz w:val="28"/>
          <w:szCs w:val="28"/>
        </w:rPr>
        <w:t> </w:t>
      </w:r>
      <w:r w:rsidRPr="00FE1ED7">
        <w:rPr>
          <w:rFonts w:ascii="Arial" w:hAnsi="Arial" w:cs="Arial"/>
          <w:sz w:val="28"/>
          <w:szCs w:val="28"/>
        </w:rPr>
        <w:t>(which has since</w:t>
      </w:r>
      <w:r w:rsidRPr="00FE1ED7">
        <w:rPr>
          <w:rStyle w:val="apple-converted-space"/>
          <w:rFonts w:ascii="Arial" w:hAnsi="Arial" w:cs="Arial"/>
          <w:sz w:val="28"/>
          <w:szCs w:val="28"/>
        </w:rPr>
        <w:t> </w:t>
      </w:r>
      <w:hyperlink r:id="rId180" w:tooltip="Sun acquisition by Oracle" w:history="1">
        <w:r w:rsidRPr="00FE1ED7">
          <w:rPr>
            <w:rStyle w:val="Hyperlink"/>
            <w:rFonts w:ascii="Arial" w:hAnsi="Arial" w:cs="Arial"/>
            <w:sz w:val="28"/>
            <w:szCs w:val="28"/>
          </w:rPr>
          <w:t>merged into Oracle Corporation</w:t>
        </w:r>
      </w:hyperlink>
      <w:r w:rsidRPr="00FE1ED7">
        <w:rPr>
          <w:rFonts w:ascii="Arial" w:hAnsi="Arial" w:cs="Arial"/>
          <w:sz w:val="28"/>
          <w:szCs w:val="28"/>
        </w:rPr>
        <w:t>) and released in 1995 as a core component of Sun Microsystems'</w:t>
      </w:r>
      <w:r w:rsidRPr="00FE1ED7">
        <w:rPr>
          <w:rStyle w:val="apple-converted-space"/>
          <w:rFonts w:ascii="Arial" w:hAnsi="Arial" w:cs="Arial"/>
          <w:sz w:val="28"/>
          <w:szCs w:val="28"/>
        </w:rPr>
        <w:t> </w:t>
      </w:r>
      <w:hyperlink r:id="rId181" w:tooltip="Java (software platform)" w:history="1">
        <w:r w:rsidRPr="00FE1ED7">
          <w:rPr>
            <w:rStyle w:val="Hyperlink"/>
            <w:rFonts w:ascii="Arial" w:hAnsi="Arial" w:cs="Arial"/>
            <w:sz w:val="28"/>
            <w:szCs w:val="28"/>
          </w:rPr>
          <w:t>Java platform</w:t>
        </w:r>
      </w:hyperlink>
      <w:r w:rsidRPr="00FE1ED7">
        <w:rPr>
          <w:rFonts w:ascii="Arial" w:hAnsi="Arial" w:cs="Arial"/>
          <w:sz w:val="28"/>
          <w:szCs w:val="28"/>
        </w:rPr>
        <w:t>. The language derives much of its</w:t>
      </w:r>
      <w:r w:rsidRPr="00FE1ED7">
        <w:rPr>
          <w:rStyle w:val="apple-converted-space"/>
          <w:rFonts w:ascii="Arial" w:hAnsi="Arial" w:cs="Arial"/>
          <w:sz w:val="28"/>
          <w:szCs w:val="28"/>
        </w:rPr>
        <w:t> </w:t>
      </w:r>
      <w:hyperlink r:id="rId182" w:tooltip="Syntax (programming languages)" w:history="1">
        <w:r w:rsidRPr="00FE1ED7">
          <w:rPr>
            <w:rStyle w:val="Hyperlink"/>
            <w:rFonts w:ascii="Arial" w:hAnsi="Arial" w:cs="Arial"/>
            <w:sz w:val="28"/>
            <w:szCs w:val="28"/>
          </w:rPr>
          <w:t>syntax</w:t>
        </w:r>
      </w:hyperlink>
      <w:r w:rsidRPr="00FE1ED7">
        <w:rPr>
          <w:rStyle w:val="apple-converted-space"/>
          <w:rFonts w:ascii="Arial" w:hAnsi="Arial" w:cs="Arial"/>
          <w:sz w:val="28"/>
          <w:szCs w:val="28"/>
        </w:rPr>
        <w:t> </w:t>
      </w:r>
      <w:r w:rsidRPr="00FE1ED7">
        <w:rPr>
          <w:rFonts w:ascii="Arial" w:hAnsi="Arial" w:cs="Arial"/>
          <w:sz w:val="28"/>
          <w:szCs w:val="28"/>
        </w:rPr>
        <w:t>from</w:t>
      </w:r>
      <w:r w:rsidRPr="00FE1ED7">
        <w:rPr>
          <w:rStyle w:val="apple-converted-space"/>
          <w:rFonts w:ascii="Arial" w:hAnsi="Arial" w:cs="Arial"/>
          <w:sz w:val="28"/>
          <w:szCs w:val="28"/>
        </w:rPr>
        <w:t> </w:t>
      </w:r>
      <w:hyperlink r:id="rId183" w:tooltip="C (programming language)" w:history="1">
        <w:r w:rsidRPr="00FE1ED7">
          <w:rPr>
            <w:rStyle w:val="Hyperlink"/>
            <w:rFonts w:ascii="Arial" w:hAnsi="Arial" w:cs="Arial"/>
            <w:sz w:val="28"/>
            <w:szCs w:val="28"/>
          </w:rPr>
          <w:t>C</w:t>
        </w:r>
      </w:hyperlink>
      <w:r w:rsidRPr="00FE1ED7">
        <w:rPr>
          <w:rStyle w:val="apple-converted-space"/>
          <w:rFonts w:ascii="Arial" w:hAnsi="Arial" w:cs="Arial"/>
          <w:sz w:val="28"/>
          <w:szCs w:val="28"/>
        </w:rPr>
        <w:t> </w:t>
      </w:r>
      <w:r w:rsidRPr="00FE1ED7">
        <w:rPr>
          <w:rFonts w:ascii="Arial" w:hAnsi="Arial" w:cs="Arial"/>
          <w:sz w:val="28"/>
          <w:szCs w:val="28"/>
        </w:rPr>
        <w:t>and</w:t>
      </w:r>
      <w:r w:rsidRPr="00FE1ED7">
        <w:rPr>
          <w:rStyle w:val="apple-converted-space"/>
          <w:rFonts w:ascii="Arial" w:hAnsi="Arial" w:cs="Arial"/>
          <w:sz w:val="28"/>
          <w:szCs w:val="28"/>
        </w:rPr>
        <w:t> </w:t>
      </w:r>
      <w:hyperlink r:id="rId184" w:tooltip="C++" w:history="1">
        <w:r w:rsidRPr="00FE1ED7">
          <w:rPr>
            <w:rStyle w:val="Hyperlink"/>
            <w:rFonts w:ascii="Arial" w:hAnsi="Arial" w:cs="Arial"/>
            <w:sz w:val="28"/>
            <w:szCs w:val="28"/>
          </w:rPr>
          <w:t>C++</w:t>
        </w:r>
      </w:hyperlink>
      <w:r w:rsidRPr="00FE1ED7">
        <w:rPr>
          <w:rFonts w:ascii="Arial" w:hAnsi="Arial" w:cs="Arial"/>
          <w:sz w:val="28"/>
          <w:szCs w:val="28"/>
        </w:rPr>
        <w:t>, but it has fewer</w:t>
      </w:r>
      <w:r w:rsidRPr="00FE1ED7">
        <w:rPr>
          <w:rStyle w:val="apple-converted-space"/>
          <w:rFonts w:ascii="Arial" w:hAnsi="Arial" w:cs="Arial"/>
          <w:sz w:val="28"/>
          <w:szCs w:val="28"/>
        </w:rPr>
        <w:t> </w:t>
      </w:r>
      <w:hyperlink r:id="rId185" w:tooltip="Low-level programming language" w:history="1">
        <w:r w:rsidRPr="00FE1ED7">
          <w:rPr>
            <w:rStyle w:val="Hyperlink"/>
            <w:rFonts w:ascii="Arial" w:hAnsi="Arial" w:cs="Arial"/>
            <w:sz w:val="28"/>
            <w:szCs w:val="28"/>
          </w:rPr>
          <w:t>low-level</w:t>
        </w:r>
      </w:hyperlink>
      <w:r w:rsidRPr="00FE1ED7">
        <w:rPr>
          <w:rStyle w:val="apple-converted-space"/>
          <w:rFonts w:ascii="Arial" w:hAnsi="Arial" w:cs="Arial"/>
          <w:sz w:val="28"/>
          <w:szCs w:val="28"/>
        </w:rPr>
        <w:t> </w:t>
      </w:r>
      <w:r w:rsidRPr="00FE1ED7">
        <w:rPr>
          <w:rFonts w:ascii="Arial" w:hAnsi="Arial" w:cs="Arial"/>
          <w:sz w:val="28"/>
          <w:szCs w:val="28"/>
        </w:rPr>
        <w:t>facilities than either of them.</w:t>
      </w:r>
    </w:p>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sz w:val="28"/>
          <w:szCs w:val="28"/>
        </w:rPr>
        <w:t>The original and</w:t>
      </w:r>
      <w:r w:rsidRPr="00FE1ED7">
        <w:rPr>
          <w:rStyle w:val="apple-converted-space"/>
          <w:rFonts w:ascii="Arial" w:hAnsi="Arial" w:cs="Arial"/>
          <w:sz w:val="28"/>
          <w:szCs w:val="28"/>
        </w:rPr>
        <w:t> </w:t>
      </w:r>
      <w:hyperlink r:id="rId186" w:tooltip="Reference implementation (computing)" w:history="1">
        <w:r w:rsidRPr="00FE1ED7">
          <w:rPr>
            <w:rStyle w:val="Hyperlink"/>
            <w:rFonts w:ascii="Arial" w:hAnsi="Arial" w:cs="Arial"/>
            <w:sz w:val="28"/>
            <w:szCs w:val="28"/>
          </w:rPr>
          <w:t>reference implementation</w:t>
        </w:r>
      </w:hyperlink>
      <w:r w:rsidRPr="00FE1ED7">
        <w:rPr>
          <w:rStyle w:val="apple-converted-space"/>
          <w:rFonts w:ascii="Arial" w:hAnsi="Arial" w:cs="Arial"/>
          <w:sz w:val="28"/>
          <w:szCs w:val="28"/>
        </w:rPr>
        <w:t> </w:t>
      </w:r>
      <w:r w:rsidRPr="00FE1ED7">
        <w:rPr>
          <w:rFonts w:ascii="Arial" w:hAnsi="Arial" w:cs="Arial"/>
          <w:sz w:val="28"/>
          <w:szCs w:val="28"/>
        </w:rPr>
        <w:t>Java</w:t>
      </w:r>
      <w:r w:rsidRPr="00FE1ED7">
        <w:rPr>
          <w:rStyle w:val="apple-converted-space"/>
          <w:rFonts w:ascii="Arial" w:hAnsi="Arial" w:cs="Arial"/>
          <w:sz w:val="28"/>
          <w:szCs w:val="28"/>
        </w:rPr>
        <w:t> </w:t>
      </w:r>
      <w:hyperlink r:id="rId187" w:tooltip="Compiler" w:history="1">
        <w:r w:rsidRPr="00FE1ED7">
          <w:rPr>
            <w:rStyle w:val="Hyperlink"/>
            <w:rFonts w:ascii="Arial" w:hAnsi="Arial" w:cs="Arial"/>
            <w:sz w:val="28"/>
            <w:szCs w:val="28"/>
          </w:rPr>
          <w:t>compilers</w:t>
        </w:r>
      </w:hyperlink>
      <w:r w:rsidRPr="00FE1ED7">
        <w:rPr>
          <w:rFonts w:ascii="Arial" w:hAnsi="Arial" w:cs="Arial"/>
          <w:sz w:val="28"/>
          <w:szCs w:val="28"/>
        </w:rPr>
        <w:t>, virtual machines, and</w:t>
      </w:r>
      <w:r w:rsidRPr="00FE1ED7">
        <w:rPr>
          <w:rStyle w:val="apple-converted-space"/>
          <w:rFonts w:ascii="Arial" w:hAnsi="Arial" w:cs="Arial"/>
          <w:sz w:val="28"/>
          <w:szCs w:val="28"/>
        </w:rPr>
        <w:t> </w:t>
      </w:r>
      <w:hyperlink r:id="rId188" w:tooltip="Library (computing)" w:history="1">
        <w:r w:rsidRPr="00FE1ED7">
          <w:rPr>
            <w:rStyle w:val="Hyperlink"/>
            <w:rFonts w:ascii="Arial" w:hAnsi="Arial" w:cs="Arial"/>
            <w:sz w:val="28"/>
            <w:szCs w:val="28"/>
          </w:rPr>
          <w:t>class libraries</w:t>
        </w:r>
      </w:hyperlink>
      <w:r w:rsidRPr="00FE1ED7">
        <w:rPr>
          <w:rStyle w:val="apple-converted-space"/>
          <w:rFonts w:ascii="Arial" w:hAnsi="Arial" w:cs="Arial"/>
          <w:sz w:val="28"/>
          <w:szCs w:val="28"/>
        </w:rPr>
        <w:t> </w:t>
      </w:r>
      <w:r w:rsidRPr="00FE1ED7">
        <w:rPr>
          <w:rFonts w:ascii="Arial" w:hAnsi="Arial" w:cs="Arial"/>
          <w:sz w:val="28"/>
          <w:szCs w:val="28"/>
        </w:rPr>
        <w:t>were developed by Sun from 1991 and first released in 1995. As of May 2007, in compliance with the specifications of the</w:t>
      </w:r>
      <w:r w:rsidRPr="00FE1ED7">
        <w:rPr>
          <w:rStyle w:val="apple-converted-space"/>
          <w:rFonts w:ascii="Arial" w:hAnsi="Arial" w:cs="Arial"/>
          <w:sz w:val="28"/>
          <w:szCs w:val="28"/>
        </w:rPr>
        <w:t> </w:t>
      </w:r>
      <w:hyperlink r:id="rId189" w:tooltip="Java Community Process" w:history="1">
        <w:r w:rsidRPr="00FE1ED7">
          <w:rPr>
            <w:rStyle w:val="Hyperlink"/>
            <w:rFonts w:ascii="Arial" w:hAnsi="Arial" w:cs="Arial"/>
            <w:sz w:val="28"/>
            <w:szCs w:val="28"/>
          </w:rPr>
          <w:t>Java Community Process</w:t>
        </w:r>
      </w:hyperlink>
      <w:r w:rsidRPr="00FE1ED7">
        <w:rPr>
          <w:rFonts w:ascii="Arial" w:hAnsi="Arial" w:cs="Arial"/>
          <w:sz w:val="28"/>
          <w:szCs w:val="28"/>
        </w:rPr>
        <w:t>, Sun relicensed most of its Java technologies under the</w:t>
      </w:r>
      <w:r w:rsidRPr="00FE1ED7">
        <w:rPr>
          <w:rStyle w:val="apple-converted-space"/>
          <w:rFonts w:ascii="Arial" w:hAnsi="Arial" w:cs="Arial"/>
          <w:sz w:val="28"/>
          <w:szCs w:val="28"/>
        </w:rPr>
        <w:t> </w:t>
      </w:r>
      <w:hyperlink r:id="rId190" w:tooltip="GNU General Public License" w:history="1">
        <w:r w:rsidRPr="00FE1ED7">
          <w:rPr>
            <w:rStyle w:val="Hyperlink"/>
            <w:rFonts w:ascii="Arial" w:hAnsi="Arial" w:cs="Arial"/>
            <w:sz w:val="28"/>
            <w:szCs w:val="28"/>
          </w:rPr>
          <w:t>GNU General Public License</w:t>
        </w:r>
      </w:hyperlink>
      <w:r w:rsidRPr="00FE1ED7">
        <w:rPr>
          <w:rFonts w:ascii="Arial" w:hAnsi="Arial" w:cs="Arial"/>
          <w:sz w:val="28"/>
          <w:szCs w:val="28"/>
        </w:rPr>
        <w:t>. Others have also developed alternative implementations of these Sun technologies, such as the</w:t>
      </w:r>
      <w:r w:rsidRPr="00FE1ED7">
        <w:rPr>
          <w:rStyle w:val="apple-converted-space"/>
          <w:rFonts w:ascii="Arial" w:hAnsi="Arial" w:cs="Arial"/>
          <w:sz w:val="28"/>
          <w:szCs w:val="28"/>
        </w:rPr>
        <w:t> </w:t>
      </w:r>
      <w:hyperlink r:id="rId191" w:tooltip="GNU Compiler for Java" w:history="1">
        <w:r w:rsidRPr="00FE1ED7">
          <w:rPr>
            <w:rStyle w:val="Hyperlink"/>
            <w:rFonts w:ascii="Arial" w:hAnsi="Arial" w:cs="Arial"/>
            <w:sz w:val="28"/>
            <w:szCs w:val="28"/>
          </w:rPr>
          <w:t>GNU Compiler for Java</w:t>
        </w:r>
      </w:hyperlink>
      <w:r w:rsidRPr="00FE1ED7">
        <w:rPr>
          <w:rStyle w:val="apple-converted-space"/>
          <w:rFonts w:ascii="Arial" w:hAnsi="Arial" w:cs="Arial"/>
          <w:sz w:val="28"/>
          <w:szCs w:val="28"/>
        </w:rPr>
        <w:t> </w:t>
      </w:r>
      <w:r w:rsidRPr="00FE1ED7">
        <w:rPr>
          <w:rFonts w:ascii="Arial" w:hAnsi="Arial" w:cs="Arial"/>
          <w:sz w:val="28"/>
          <w:szCs w:val="28"/>
        </w:rPr>
        <w:t>(bytecode compiler),</w:t>
      </w:r>
      <w:r w:rsidRPr="00FE1ED7">
        <w:rPr>
          <w:rStyle w:val="apple-converted-space"/>
          <w:rFonts w:ascii="Arial" w:hAnsi="Arial" w:cs="Arial"/>
          <w:sz w:val="28"/>
          <w:szCs w:val="28"/>
        </w:rPr>
        <w:t> </w:t>
      </w:r>
      <w:hyperlink r:id="rId192" w:tooltip="GNU Classpath" w:history="1">
        <w:r w:rsidRPr="00FE1ED7">
          <w:rPr>
            <w:rStyle w:val="Hyperlink"/>
            <w:rFonts w:ascii="Arial" w:hAnsi="Arial" w:cs="Arial"/>
            <w:sz w:val="28"/>
            <w:szCs w:val="28"/>
          </w:rPr>
          <w:t xml:space="preserve">GNU </w:t>
        </w:r>
        <w:r w:rsidRPr="00FE1ED7">
          <w:rPr>
            <w:rStyle w:val="Hyperlink"/>
            <w:rFonts w:ascii="Arial" w:hAnsi="Arial" w:cs="Arial"/>
            <w:sz w:val="28"/>
            <w:szCs w:val="28"/>
          </w:rPr>
          <w:lastRenderedPageBreak/>
          <w:t>Classpath</w:t>
        </w:r>
      </w:hyperlink>
      <w:r w:rsidRPr="00FE1ED7">
        <w:rPr>
          <w:rStyle w:val="apple-converted-space"/>
          <w:rFonts w:ascii="Arial" w:hAnsi="Arial" w:cs="Arial"/>
          <w:sz w:val="28"/>
          <w:szCs w:val="28"/>
        </w:rPr>
        <w:t> </w:t>
      </w:r>
      <w:r w:rsidRPr="00FE1ED7">
        <w:rPr>
          <w:rFonts w:ascii="Arial" w:hAnsi="Arial" w:cs="Arial"/>
          <w:sz w:val="28"/>
          <w:szCs w:val="28"/>
        </w:rPr>
        <w:t>(standard libraries), and</w:t>
      </w:r>
      <w:r w:rsidRPr="00FE1ED7">
        <w:rPr>
          <w:rStyle w:val="apple-converted-space"/>
          <w:rFonts w:ascii="Arial" w:hAnsi="Arial" w:cs="Arial"/>
          <w:sz w:val="28"/>
          <w:szCs w:val="28"/>
        </w:rPr>
        <w:t> </w:t>
      </w:r>
      <w:hyperlink r:id="rId193" w:tooltip="IcedTea" w:history="1">
        <w:r w:rsidRPr="00FE1ED7">
          <w:rPr>
            <w:rStyle w:val="Hyperlink"/>
            <w:rFonts w:ascii="Arial" w:hAnsi="Arial" w:cs="Arial"/>
            <w:sz w:val="28"/>
            <w:szCs w:val="28"/>
          </w:rPr>
          <w:t>IcedTea</w:t>
        </w:r>
      </w:hyperlink>
      <w:r w:rsidRPr="00FE1ED7">
        <w:rPr>
          <w:rFonts w:ascii="Arial" w:hAnsi="Arial" w:cs="Arial"/>
          <w:sz w:val="28"/>
          <w:szCs w:val="28"/>
        </w:rPr>
        <w:t>-Web (browser plug-in for applets).</w:t>
      </w:r>
    </w:p>
    <w:p w:rsidR="00912E60" w:rsidRDefault="00912E60" w:rsidP="00912E60"/>
    <w:p w:rsidR="00912E60" w:rsidRPr="00BC537C" w:rsidRDefault="00912E60" w:rsidP="00912E60">
      <w:pPr>
        <w:pStyle w:val="Heading3"/>
        <w:rPr>
          <w:color w:val="auto"/>
        </w:rPr>
      </w:pPr>
      <w:r>
        <w:t>PHP</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b/>
          <w:bCs/>
          <w:sz w:val="28"/>
          <w:szCs w:val="28"/>
        </w:rPr>
        <w:t>PHP</w:t>
      </w:r>
      <w:r w:rsidRPr="0050645A">
        <w:rPr>
          <w:rStyle w:val="apple-converted-space"/>
          <w:rFonts w:ascii="Arial" w:hAnsi="Arial" w:cs="Arial"/>
          <w:sz w:val="28"/>
          <w:szCs w:val="28"/>
        </w:rPr>
        <w:t> </w:t>
      </w:r>
      <w:r w:rsidRPr="0050645A">
        <w:rPr>
          <w:rFonts w:ascii="Arial" w:hAnsi="Arial" w:cs="Arial"/>
          <w:sz w:val="28"/>
          <w:szCs w:val="28"/>
        </w:rPr>
        <w:t>is a</w:t>
      </w:r>
      <w:r w:rsidRPr="0050645A">
        <w:rPr>
          <w:rStyle w:val="apple-converted-space"/>
          <w:rFonts w:ascii="Arial" w:hAnsi="Arial" w:cs="Arial"/>
          <w:sz w:val="28"/>
          <w:szCs w:val="28"/>
        </w:rPr>
        <w:t> </w:t>
      </w:r>
      <w:hyperlink r:id="rId194" w:tooltip="Server-side scripting" w:history="1">
        <w:r w:rsidRPr="0050645A">
          <w:rPr>
            <w:rStyle w:val="Hyperlink"/>
            <w:rFonts w:ascii="Arial" w:hAnsi="Arial" w:cs="Arial"/>
            <w:sz w:val="28"/>
            <w:szCs w:val="28"/>
          </w:rPr>
          <w:t>server-side scripting</w:t>
        </w:r>
      </w:hyperlink>
      <w:r w:rsidRPr="0050645A">
        <w:rPr>
          <w:rStyle w:val="apple-converted-space"/>
          <w:rFonts w:ascii="Arial" w:hAnsi="Arial" w:cs="Arial"/>
          <w:sz w:val="28"/>
          <w:szCs w:val="28"/>
        </w:rPr>
        <w:t> </w:t>
      </w:r>
      <w:r w:rsidRPr="0050645A">
        <w:rPr>
          <w:rFonts w:ascii="Arial" w:hAnsi="Arial" w:cs="Arial"/>
          <w:sz w:val="28"/>
          <w:szCs w:val="28"/>
        </w:rPr>
        <w:t>language designed for</w:t>
      </w:r>
      <w:r w:rsidRPr="0050645A">
        <w:rPr>
          <w:rStyle w:val="apple-converted-space"/>
          <w:rFonts w:ascii="Arial" w:hAnsi="Arial" w:cs="Arial"/>
          <w:sz w:val="28"/>
          <w:szCs w:val="28"/>
        </w:rPr>
        <w:t> </w:t>
      </w:r>
      <w:hyperlink r:id="rId195" w:tooltip="Web development" w:history="1">
        <w:r w:rsidRPr="0050645A">
          <w:rPr>
            <w:rStyle w:val="Hyperlink"/>
            <w:rFonts w:ascii="Arial" w:hAnsi="Arial" w:cs="Arial"/>
            <w:sz w:val="28"/>
            <w:szCs w:val="28"/>
          </w:rPr>
          <w:t>web development</w:t>
        </w:r>
      </w:hyperlink>
      <w:r w:rsidRPr="0050645A">
        <w:rPr>
          <w:rStyle w:val="apple-converted-space"/>
          <w:rFonts w:ascii="Arial" w:hAnsi="Arial" w:cs="Arial"/>
          <w:sz w:val="28"/>
          <w:szCs w:val="28"/>
        </w:rPr>
        <w:t> </w:t>
      </w:r>
      <w:r w:rsidRPr="0050645A">
        <w:rPr>
          <w:rFonts w:ascii="Arial" w:hAnsi="Arial" w:cs="Arial"/>
          <w:sz w:val="28"/>
          <w:szCs w:val="28"/>
        </w:rPr>
        <w:t>but also used as a</w:t>
      </w:r>
      <w:r>
        <w:rPr>
          <w:rFonts w:ascii="Arial" w:hAnsi="Arial" w:cs="Arial"/>
          <w:sz w:val="28"/>
          <w:szCs w:val="28"/>
        </w:rPr>
        <w:t xml:space="preserve"> </w:t>
      </w:r>
      <w:hyperlink r:id="rId196" w:tooltip="General-purpose programming language" w:history="1">
        <w:r w:rsidRPr="0050645A">
          <w:rPr>
            <w:rStyle w:val="Hyperlink"/>
            <w:rFonts w:ascii="Arial" w:hAnsi="Arial" w:cs="Arial"/>
            <w:sz w:val="28"/>
            <w:szCs w:val="28"/>
          </w:rPr>
          <w:t>general-purpose programming language</w:t>
        </w:r>
      </w:hyperlink>
      <w:r w:rsidRPr="0050645A">
        <w:rPr>
          <w:rFonts w:ascii="Arial" w:hAnsi="Arial" w:cs="Arial"/>
          <w:sz w:val="28"/>
          <w:szCs w:val="28"/>
        </w:rPr>
        <w:t xml:space="preserve">. PHP is now installed on more than 244 million </w:t>
      </w:r>
      <w:hyperlink r:id="rId197" w:tooltip="Website" w:history="1">
        <w:r w:rsidRPr="0050645A">
          <w:rPr>
            <w:rStyle w:val="Hyperlink"/>
            <w:rFonts w:ascii="Arial" w:hAnsi="Arial" w:cs="Arial"/>
            <w:sz w:val="28"/>
            <w:szCs w:val="28"/>
          </w:rPr>
          <w:t>websites</w:t>
        </w:r>
      </w:hyperlink>
      <w:r w:rsidRPr="0050645A">
        <w:rPr>
          <w:rStyle w:val="apple-converted-space"/>
          <w:rFonts w:ascii="Arial" w:hAnsi="Arial" w:cs="Arial"/>
          <w:sz w:val="28"/>
          <w:szCs w:val="28"/>
        </w:rPr>
        <w:t> </w:t>
      </w:r>
      <w:r w:rsidRPr="0050645A">
        <w:rPr>
          <w:rFonts w:ascii="Arial" w:hAnsi="Arial" w:cs="Arial"/>
          <w:sz w:val="28"/>
          <w:szCs w:val="28"/>
        </w:rPr>
        <w:t>and 2.1 million</w:t>
      </w:r>
      <w:r w:rsidRPr="0050645A">
        <w:rPr>
          <w:rStyle w:val="apple-converted-space"/>
          <w:rFonts w:ascii="Arial" w:hAnsi="Arial" w:cs="Arial"/>
          <w:sz w:val="28"/>
          <w:szCs w:val="28"/>
        </w:rPr>
        <w:t> </w:t>
      </w:r>
      <w:hyperlink r:id="rId198" w:tooltip="Web server" w:history="1">
        <w:r w:rsidRPr="0050645A">
          <w:rPr>
            <w:rStyle w:val="Hyperlink"/>
            <w:rFonts w:ascii="Arial" w:hAnsi="Arial" w:cs="Arial"/>
            <w:sz w:val="28"/>
            <w:szCs w:val="28"/>
          </w:rPr>
          <w:t>web servers</w:t>
        </w:r>
      </w:hyperlink>
      <w:r w:rsidRPr="0050645A">
        <w:rPr>
          <w:rFonts w:ascii="Arial" w:hAnsi="Arial" w:cs="Arial"/>
          <w:sz w:val="28"/>
          <w:szCs w:val="28"/>
        </w:rPr>
        <w:t>.</w:t>
      </w:r>
      <w:hyperlink r:id="rId199" w:anchor="cite_note-2" w:history="1">
        <w:r w:rsidRPr="0050645A">
          <w:rPr>
            <w:rStyle w:val="Hyperlink"/>
            <w:rFonts w:ascii="Arial" w:hAnsi="Arial" w:cs="Arial"/>
            <w:sz w:val="28"/>
            <w:szCs w:val="28"/>
            <w:vertAlign w:val="superscript"/>
          </w:rPr>
          <w:t>[2]</w:t>
        </w:r>
      </w:hyperlink>
      <w:r w:rsidRPr="0050645A">
        <w:rPr>
          <w:rStyle w:val="apple-converted-space"/>
          <w:rFonts w:ascii="Arial" w:hAnsi="Arial" w:cs="Arial"/>
          <w:sz w:val="28"/>
          <w:szCs w:val="28"/>
        </w:rPr>
        <w:t> </w:t>
      </w:r>
      <w:r w:rsidRPr="0050645A">
        <w:rPr>
          <w:rFonts w:ascii="Arial" w:hAnsi="Arial" w:cs="Arial"/>
          <w:sz w:val="28"/>
          <w:szCs w:val="28"/>
        </w:rPr>
        <w:t>Originally created by</w:t>
      </w:r>
      <w:r w:rsidRPr="0050645A">
        <w:rPr>
          <w:rStyle w:val="apple-converted-space"/>
          <w:rFonts w:ascii="Arial" w:hAnsi="Arial" w:cs="Arial"/>
          <w:sz w:val="28"/>
          <w:szCs w:val="28"/>
        </w:rPr>
        <w:t> </w:t>
      </w:r>
      <w:hyperlink r:id="rId200" w:tooltip="Rasmus Lerdorf" w:history="1">
        <w:r w:rsidRPr="0050645A">
          <w:rPr>
            <w:rStyle w:val="Hyperlink"/>
            <w:rFonts w:ascii="Arial" w:hAnsi="Arial" w:cs="Arial"/>
            <w:sz w:val="28"/>
            <w:szCs w:val="28"/>
          </w:rPr>
          <w:t>Rasmus Lerdorf</w:t>
        </w:r>
      </w:hyperlink>
      <w:r w:rsidRPr="0050645A">
        <w:rPr>
          <w:rStyle w:val="apple-converted-space"/>
          <w:rFonts w:ascii="Arial" w:hAnsi="Arial" w:cs="Arial"/>
          <w:sz w:val="28"/>
          <w:szCs w:val="28"/>
        </w:rPr>
        <w:t> </w:t>
      </w:r>
      <w:r w:rsidRPr="0050645A">
        <w:rPr>
          <w:rFonts w:ascii="Arial" w:hAnsi="Arial" w:cs="Arial"/>
          <w:sz w:val="28"/>
          <w:szCs w:val="28"/>
        </w:rPr>
        <w:t xml:space="preserve">in 1995, the </w:t>
      </w:r>
      <w:hyperlink r:id="rId201" w:tooltip="Reference implementation" w:history="1">
        <w:r w:rsidRPr="0050645A">
          <w:rPr>
            <w:rStyle w:val="Hyperlink"/>
            <w:rFonts w:ascii="Arial" w:hAnsi="Arial" w:cs="Arial"/>
            <w:sz w:val="28"/>
            <w:szCs w:val="28"/>
          </w:rPr>
          <w:t>reference implementation</w:t>
        </w:r>
      </w:hyperlink>
      <w:r w:rsidRPr="0050645A">
        <w:rPr>
          <w:rStyle w:val="apple-converted-space"/>
          <w:rFonts w:ascii="Arial" w:hAnsi="Arial" w:cs="Arial"/>
          <w:sz w:val="28"/>
          <w:szCs w:val="28"/>
        </w:rPr>
        <w:t> </w:t>
      </w:r>
      <w:r w:rsidRPr="0050645A">
        <w:rPr>
          <w:rFonts w:ascii="Arial" w:hAnsi="Arial" w:cs="Arial"/>
          <w:sz w:val="28"/>
          <w:szCs w:val="28"/>
        </w:rPr>
        <w:t>of PHP is now produced by The PHP Group.</w:t>
      </w:r>
      <w:hyperlink r:id="rId202" w:anchor="cite_note-about_PHP-3" w:history="1">
        <w:r w:rsidRPr="0050645A">
          <w:rPr>
            <w:rStyle w:val="Hyperlink"/>
            <w:rFonts w:ascii="Arial" w:hAnsi="Arial" w:cs="Arial"/>
            <w:sz w:val="28"/>
            <w:szCs w:val="28"/>
            <w:vertAlign w:val="superscript"/>
          </w:rPr>
          <w:t>[3]</w:t>
        </w:r>
      </w:hyperlink>
      <w:r w:rsidRPr="0050645A">
        <w:rPr>
          <w:rStyle w:val="apple-converted-space"/>
          <w:rFonts w:ascii="Arial" w:hAnsi="Arial" w:cs="Arial"/>
          <w:sz w:val="28"/>
          <w:szCs w:val="28"/>
        </w:rPr>
        <w:t> </w:t>
      </w:r>
      <w:r w:rsidRPr="0050645A">
        <w:rPr>
          <w:rFonts w:ascii="Arial" w:hAnsi="Arial" w:cs="Arial"/>
          <w:sz w:val="28"/>
          <w:szCs w:val="28"/>
        </w:rPr>
        <w:t>While PHP originally stood for</w:t>
      </w:r>
      <w:r w:rsidRPr="0050645A">
        <w:rPr>
          <w:rStyle w:val="apple-converted-space"/>
          <w:rFonts w:ascii="Arial" w:hAnsi="Arial" w:cs="Arial"/>
          <w:sz w:val="28"/>
          <w:szCs w:val="28"/>
        </w:rPr>
        <w:t> </w:t>
      </w:r>
      <w:r w:rsidRPr="0050645A">
        <w:rPr>
          <w:rFonts w:ascii="Arial" w:hAnsi="Arial" w:cs="Arial"/>
          <w:i/>
          <w:iCs/>
          <w:sz w:val="28"/>
          <w:szCs w:val="28"/>
        </w:rPr>
        <w:t>Personal Home Page</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it now stands for</w:t>
      </w:r>
      <w:r w:rsidRPr="0050645A">
        <w:rPr>
          <w:rStyle w:val="apple-converted-space"/>
          <w:rFonts w:ascii="Arial" w:hAnsi="Arial" w:cs="Arial"/>
          <w:sz w:val="28"/>
          <w:szCs w:val="28"/>
        </w:rPr>
        <w:t> </w:t>
      </w:r>
      <w:r w:rsidRPr="0050645A">
        <w:rPr>
          <w:rFonts w:ascii="Arial" w:hAnsi="Arial" w:cs="Arial"/>
          <w:i/>
          <w:iCs/>
          <w:sz w:val="28"/>
          <w:szCs w:val="28"/>
        </w:rPr>
        <w:t>PHP: Hypertext Preprocessor</w:t>
      </w:r>
      <w:r w:rsidRPr="0050645A">
        <w:rPr>
          <w:rFonts w:ascii="Arial" w:hAnsi="Arial" w:cs="Arial"/>
          <w:sz w:val="28"/>
          <w:szCs w:val="28"/>
        </w:rPr>
        <w:t>, a</w:t>
      </w:r>
      <w:r w:rsidRPr="0050645A">
        <w:rPr>
          <w:rStyle w:val="apple-converted-space"/>
          <w:rFonts w:ascii="Arial" w:hAnsi="Arial" w:cs="Arial"/>
          <w:sz w:val="28"/>
          <w:szCs w:val="28"/>
        </w:rPr>
        <w:t> </w:t>
      </w:r>
      <w:hyperlink r:id="rId203" w:tooltip="Recursive acronym" w:history="1">
        <w:r w:rsidRPr="0050645A">
          <w:rPr>
            <w:rStyle w:val="Hyperlink"/>
            <w:rFonts w:ascii="Arial" w:hAnsi="Arial" w:cs="Arial"/>
            <w:sz w:val="28"/>
            <w:szCs w:val="28"/>
          </w:rPr>
          <w:t>recursive acronym</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t>PHP code is</w:t>
      </w:r>
      <w:r w:rsidRPr="0050645A">
        <w:rPr>
          <w:rStyle w:val="apple-converted-space"/>
          <w:rFonts w:ascii="Arial" w:hAnsi="Arial" w:cs="Arial"/>
          <w:sz w:val="28"/>
          <w:szCs w:val="28"/>
        </w:rPr>
        <w:t> </w:t>
      </w:r>
      <w:hyperlink r:id="rId204" w:tooltip="Interpreter (computing)" w:history="1">
        <w:r w:rsidRPr="0050645A">
          <w:rPr>
            <w:rStyle w:val="Hyperlink"/>
            <w:rFonts w:ascii="Arial" w:hAnsi="Arial" w:cs="Arial"/>
            <w:sz w:val="28"/>
            <w:szCs w:val="28"/>
          </w:rPr>
          <w:t>interpreted</w:t>
        </w:r>
      </w:hyperlink>
      <w:r w:rsidRPr="0050645A">
        <w:rPr>
          <w:rStyle w:val="apple-converted-space"/>
          <w:rFonts w:ascii="Arial" w:hAnsi="Arial" w:cs="Arial"/>
          <w:sz w:val="28"/>
          <w:szCs w:val="28"/>
        </w:rPr>
        <w:t> </w:t>
      </w:r>
      <w:r w:rsidRPr="0050645A">
        <w:rPr>
          <w:rFonts w:ascii="Arial" w:hAnsi="Arial" w:cs="Arial"/>
          <w:sz w:val="28"/>
          <w:szCs w:val="28"/>
        </w:rPr>
        <w:t>by a web server with a PHP processor module, which generates the resulting web page: PHP commands can be embedded directly into an</w:t>
      </w:r>
      <w:r w:rsidRPr="0050645A">
        <w:rPr>
          <w:rStyle w:val="apple-converted-space"/>
          <w:rFonts w:ascii="Arial" w:hAnsi="Arial" w:cs="Arial"/>
          <w:sz w:val="28"/>
          <w:szCs w:val="28"/>
        </w:rPr>
        <w:t> </w:t>
      </w:r>
      <w:hyperlink r:id="rId205" w:tooltip="HTML" w:history="1">
        <w:r w:rsidRPr="0050645A">
          <w:rPr>
            <w:rStyle w:val="Hyperlink"/>
            <w:rFonts w:ascii="Arial" w:hAnsi="Arial" w:cs="Arial"/>
            <w:sz w:val="28"/>
            <w:szCs w:val="28"/>
          </w:rPr>
          <w:t>HTML</w:t>
        </w:r>
      </w:hyperlink>
      <w:r w:rsidRPr="0050645A">
        <w:rPr>
          <w:rStyle w:val="apple-converted-space"/>
          <w:rFonts w:ascii="Arial" w:hAnsi="Arial" w:cs="Arial"/>
          <w:sz w:val="28"/>
          <w:szCs w:val="28"/>
        </w:rPr>
        <w:t> </w:t>
      </w:r>
      <w:r w:rsidRPr="0050645A">
        <w:rPr>
          <w:rFonts w:ascii="Arial" w:hAnsi="Arial" w:cs="Arial"/>
          <w:sz w:val="28"/>
          <w:szCs w:val="28"/>
        </w:rPr>
        <w:t>source document rather than calling an external file to process data. It has also evolved to include a</w:t>
      </w:r>
      <w:r w:rsidRPr="0050645A">
        <w:rPr>
          <w:rStyle w:val="apple-converted-space"/>
          <w:rFonts w:ascii="Arial" w:hAnsi="Arial" w:cs="Arial"/>
          <w:sz w:val="28"/>
          <w:szCs w:val="28"/>
        </w:rPr>
        <w:t> </w:t>
      </w:r>
      <w:hyperlink r:id="rId206" w:tooltip="Command-line interface" w:history="1">
        <w:r w:rsidRPr="0050645A">
          <w:rPr>
            <w:rStyle w:val="Hyperlink"/>
            <w:rFonts w:ascii="Arial" w:hAnsi="Arial" w:cs="Arial"/>
            <w:sz w:val="28"/>
            <w:szCs w:val="28"/>
          </w:rPr>
          <w:t>command-line interface</w:t>
        </w:r>
      </w:hyperlink>
      <w:r w:rsidRPr="0050645A">
        <w:rPr>
          <w:rStyle w:val="apple-converted-space"/>
          <w:rFonts w:ascii="Arial" w:hAnsi="Arial" w:cs="Arial"/>
          <w:sz w:val="28"/>
          <w:szCs w:val="28"/>
        </w:rPr>
        <w:t> </w:t>
      </w:r>
      <w:r w:rsidRPr="0050645A">
        <w:rPr>
          <w:rFonts w:ascii="Arial" w:hAnsi="Arial" w:cs="Arial"/>
          <w:sz w:val="28"/>
          <w:szCs w:val="28"/>
        </w:rPr>
        <w:t>capability and can be used in</w:t>
      </w:r>
      <w:r w:rsidRPr="0050645A">
        <w:rPr>
          <w:rStyle w:val="apple-converted-space"/>
          <w:rFonts w:ascii="Arial" w:hAnsi="Arial" w:cs="Arial"/>
          <w:sz w:val="28"/>
          <w:szCs w:val="28"/>
        </w:rPr>
        <w:t> </w:t>
      </w:r>
      <w:hyperlink r:id="rId207" w:tooltip="Computer software" w:history="1">
        <w:r w:rsidRPr="0050645A">
          <w:rPr>
            <w:rStyle w:val="Hyperlink"/>
            <w:rFonts w:ascii="Arial" w:hAnsi="Arial" w:cs="Arial"/>
            <w:sz w:val="28"/>
            <w:szCs w:val="28"/>
          </w:rPr>
          <w:t>standalone</w:t>
        </w:r>
      </w:hyperlink>
      <w:r w:rsidRPr="0050645A">
        <w:rPr>
          <w:rStyle w:val="apple-converted-space"/>
          <w:rFonts w:ascii="Arial" w:hAnsi="Arial" w:cs="Arial"/>
          <w:sz w:val="28"/>
          <w:szCs w:val="28"/>
        </w:rPr>
        <w:t> </w:t>
      </w:r>
      <w:hyperlink r:id="rId208" w:tooltip="Graphical user interface" w:history="1">
        <w:r w:rsidRPr="0050645A">
          <w:rPr>
            <w:rStyle w:val="Hyperlink"/>
            <w:rFonts w:ascii="Arial" w:hAnsi="Arial" w:cs="Arial"/>
            <w:sz w:val="28"/>
            <w:szCs w:val="28"/>
          </w:rPr>
          <w:t>graphical applications</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t>PHP is</w:t>
      </w:r>
      <w:r w:rsidRPr="0050645A">
        <w:rPr>
          <w:rStyle w:val="apple-converted-space"/>
          <w:rFonts w:ascii="Arial" w:hAnsi="Arial" w:cs="Arial"/>
          <w:sz w:val="28"/>
          <w:szCs w:val="28"/>
        </w:rPr>
        <w:t> </w:t>
      </w:r>
      <w:hyperlink r:id="rId209" w:tooltip="Free software" w:history="1">
        <w:r w:rsidRPr="0050645A">
          <w:rPr>
            <w:rStyle w:val="Hyperlink"/>
            <w:rFonts w:ascii="Arial" w:hAnsi="Arial" w:cs="Arial"/>
            <w:sz w:val="28"/>
            <w:szCs w:val="28"/>
          </w:rPr>
          <w:t>free software</w:t>
        </w:r>
      </w:hyperlink>
      <w:r w:rsidRPr="0050645A">
        <w:rPr>
          <w:rStyle w:val="apple-converted-space"/>
          <w:rFonts w:ascii="Arial" w:hAnsi="Arial" w:cs="Arial"/>
          <w:sz w:val="28"/>
          <w:szCs w:val="28"/>
        </w:rPr>
        <w:t> </w:t>
      </w:r>
      <w:r w:rsidRPr="0050645A">
        <w:rPr>
          <w:rFonts w:ascii="Arial" w:hAnsi="Arial" w:cs="Arial"/>
          <w:sz w:val="28"/>
          <w:szCs w:val="28"/>
        </w:rPr>
        <w:t>released under the</w:t>
      </w:r>
      <w:r w:rsidRPr="0050645A">
        <w:rPr>
          <w:rStyle w:val="apple-converted-space"/>
          <w:rFonts w:ascii="Arial" w:hAnsi="Arial" w:cs="Arial"/>
          <w:sz w:val="28"/>
          <w:szCs w:val="28"/>
        </w:rPr>
        <w:t> </w:t>
      </w:r>
      <w:hyperlink r:id="rId210" w:tooltip="PHP License" w:history="1">
        <w:r w:rsidRPr="0050645A">
          <w:rPr>
            <w:rStyle w:val="Hyperlink"/>
            <w:rFonts w:ascii="Arial" w:hAnsi="Arial" w:cs="Arial"/>
            <w:sz w:val="28"/>
            <w:szCs w:val="28"/>
          </w:rPr>
          <w:t>PHP License</w:t>
        </w:r>
      </w:hyperlink>
      <w:r w:rsidRPr="0050645A">
        <w:rPr>
          <w:rFonts w:ascii="Arial" w:hAnsi="Arial" w:cs="Arial"/>
          <w:sz w:val="28"/>
          <w:szCs w:val="28"/>
        </w:rPr>
        <w:t>, which is incompatible with the</w:t>
      </w:r>
      <w:r w:rsidRPr="0050645A">
        <w:rPr>
          <w:rStyle w:val="apple-converted-space"/>
          <w:rFonts w:ascii="Arial" w:hAnsi="Arial" w:cs="Arial"/>
          <w:sz w:val="28"/>
          <w:szCs w:val="28"/>
        </w:rPr>
        <w:t> </w:t>
      </w:r>
      <w:hyperlink r:id="rId211" w:tooltip="GNU General Public License" w:history="1">
        <w:r w:rsidRPr="0050645A">
          <w:rPr>
            <w:rStyle w:val="Hyperlink"/>
            <w:rFonts w:ascii="Arial" w:hAnsi="Arial" w:cs="Arial"/>
            <w:sz w:val="28"/>
            <w:szCs w:val="28"/>
          </w:rPr>
          <w:t>GNU General Public License</w:t>
        </w:r>
      </w:hyperlink>
      <w:r w:rsidRPr="0050645A">
        <w:rPr>
          <w:rStyle w:val="apple-converted-space"/>
          <w:rFonts w:ascii="Arial" w:hAnsi="Arial" w:cs="Arial"/>
          <w:sz w:val="28"/>
          <w:szCs w:val="28"/>
        </w:rPr>
        <w:t> </w:t>
      </w:r>
      <w:r w:rsidRPr="0050645A">
        <w:rPr>
          <w:rFonts w:ascii="Arial" w:hAnsi="Arial" w:cs="Arial"/>
          <w:sz w:val="28"/>
          <w:szCs w:val="28"/>
        </w:rPr>
        <w:t>(GPL) due to restrictions on the usage of the term</w:t>
      </w:r>
      <w:r w:rsidRPr="0050645A">
        <w:rPr>
          <w:rStyle w:val="apple-converted-space"/>
          <w:rFonts w:ascii="Arial" w:hAnsi="Arial" w:cs="Arial"/>
          <w:sz w:val="28"/>
          <w:szCs w:val="28"/>
        </w:rPr>
        <w:t> </w:t>
      </w:r>
      <w:r w:rsidRPr="0050645A">
        <w:rPr>
          <w:rFonts w:ascii="Arial" w:hAnsi="Arial" w:cs="Arial"/>
          <w:i/>
          <w:iCs/>
          <w:sz w:val="28"/>
          <w:szCs w:val="28"/>
        </w:rPr>
        <w:t>PHP</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PHP can be deployed on most web servers and also as a standalone</w:t>
      </w:r>
      <w:r w:rsidRPr="0050645A">
        <w:rPr>
          <w:rStyle w:val="apple-converted-space"/>
          <w:rFonts w:ascii="Arial" w:hAnsi="Arial" w:cs="Arial"/>
          <w:sz w:val="28"/>
          <w:szCs w:val="28"/>
        </w:rPr>
        <w:t> </w:t>
      </w:r>
      <w:hyperlink r:id="rId212" w:tooltip="Shell (computing)" w:history="1">
        <w:r w:rsidRPr="0050645A">
          <w:rPr>
            <w:rStyle w:val="Hyperlink"/>
            <w:rFonts w:ascii="Arial" w:hAnsi="Arial" w:cs="Arial"/>
            <w:sz w:val="28"/>
            <w:szCs w:val="28"/>
          </w:rPr>
          <w:t>shell</w:t>
        </w:r>
      </w:hyperlink>
      <w:r w:rsidRPr="0050645A">
        <w:rPr>
          <w:rStyle w:val="apple-converted-space"/>
          <w:rFonts w:ascii="Arial" w:hAnsi="Arial" w:cs="Arial"/>
          <w:sz w:val="28"/>
          <w:szCs w:val="28"/>
        </w:rPr>
        <w:t> </w:t>
      </w:r>
      <w:r w:rsidRPr="0050645A">
        <w:rPr>
          <w:rFonts w:ascii="Arial" w:hAnsi="Arial" w:cs="Arial"/>
          <w:sz w:val="28"/>
          <w:szCs w:val="28"/>
        </w:rPr>
        <w:t xml:space="preserve">on almost every </w:t>
      </w:r>
      <w:hyperlink r:id="rId213" w:tooltip="Operating system" w:history="1">
        <w:r w:rsidRPr="0050645A">
          <w:rPr>
            <w:rStyle w:val="Hyperlink"/>
            <w:rFonts w:ascii="Arial" w:hAnsi="Arial" w:cs="Arial"/>
            <w:sz w:val="28"/>
            <w:szCs w:val="28"/>
          </w:rPr>
          <w:t>operating system</w:t>
        </w:r>
      </w:hyperlink>
      <w:r w:rsidRPr="0050645A">
        <w:rPr>
          <w:rStyle w:val="apple-converted-space"/>
          <w:rFonts w:ascii="Arial" w:hAnsi="Arial" w:cs="Arial"/>
          <w:sz w:val="28"/>
          <w:szCs w:val="28"/>
        </w:rPr>
        <w:t> </w:t>
      </w:r>
      <w:r w:rsidRPr="0050645A">
        <w:rPr>
          <w:rFonts w:ascii="Arial" w:hAnsi="Arial" w:cs="Arial"/>
          <w:sz w:val="28"/>
          <w:szCs w:val="28"/>
        </w:rPr>
        <w:t>and</w:t>
      </w:r>
      <w:r w:rsidRPr="0050645A">
        <w:rPr>
          <w:rStyle w:val="apple-converted-space"/>
          <w:rFonts w:ascii="Arial" w:hAnsi="Arial" w:cs="Arial"/>
          <w:sz w:val="28"/>
          <w:szCs w:val="28"/>
        </w:rPr>
        <w:t> </w:t>
      </w:r>
      <w:hyperlink r:id="rId214" w:tooltip="Computing platform" w:history="1">
        <w:r w:rsidRPr="0050645A">
          <w:rPr>
            <w:rStyle w:val="Hyperlink"/>
            <w:rFonts w:ascii="Arial" w:hAnsi="Arial" w:cs="Arial"/>
            <w:sz w:val="28"/>
            <w:szCs w:val="28"/>
          </w:rPr>
          <w:t>platform</w:t>
        </w:r>
      </w:hyperlink>
      <w:r w:rsidRPr="0050645A">
        <w:rPr>
          <w:rFonts w:ascii="Arial" w:hAnsi="Arial" w:cs="Arial"/>
          <w:sz w:val="28"/>
          <w:szCs w:val="28"/>
        </w:rPr>
        <w:t>, free of charge.</w:t>
      </w:r>
    </w:p>
    <w:p w:rsidR="00912E60" w:rsidRDefault="00912E60" w:rsidP="00912E60"/>
    <w:p w:rsidR="00912E60" w:rsidRDefault="00912E60" w:rsidP="00912E60"/>
    <w:p w:rsidR="00912E60" w:rsidRDefault="00912E60" w:rsidP="00912E60"/>
    <w:p w:rsidR="00912E60" w:rsidRPr="00BC537C" w:rsidRDefault="00912E60" w:rsidP="00912E60"/>
    <w:p w:rsidR="00912E60" w:rsidRDefault="00912E60" w:rsidP="00912E60">
      <w:pPr>
        <w:pStyle w:val="Heading2"/>
      </w:pPr>
      <w:r>
        <w:t>Libraries</w:t>
      </w:r>
    </w:p>
    <w:p w:rsidR="00912E60" w:rsidRPr="009431CF" w:rsidRDefault="00912E60" w:rsidP="00912E60"/>
    <w:p w:rsidR="00912E60" w:rsidRDefault="00912E60" w:rsidP="00912E60">
      <w:pPr>
        <w:pStyle w:val="Heading3"/>
      </w:pPr>
      <w:r>
        <w:t>Twitter Bootstrap</w:t>
      </w:r>
    </w:p>
    <w:p w:rsidR="00912E60" w:rsidRPr="008D5B19"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b/>
          <w:bCs/>
          <w:sz w:val="28"/>
          <w:szCs w:val="28"/>
        </w:rPr>
        <w:lastRenderedPageBreak/>
        <w:t>Bootstrap</w:t>
      </w:r>
      <w:r w:rsidRPr="008D5B19">
        <w:rPr>
          <w:rStyle w:val="apple-converted-space"/>
          <w:rFonts w:ascii="Arial" w:hAnsi="Arial" w:cs="Arial"/>
          <w:sz w:val="28"/>
          <w:szCs w:val="28"/>
        </w:rPr>
        <w:t> </w:t>
      </w:r>
      <w:r w:rsidRPr="008D5B19">
        <w:rPr>
          <w:rFonts w:ascii="Arial" w:hAnsi="Arial" w:cs="Arial"/>
          <w:sz w:val="28"/>
          <w:szCs w:val="28"/>
        </w:rPr>
        <w:t>is a</w:t>
      </w:r>
      <w:r w:rsidRPr="008D5B19">
        <w:rPr>
          <w:rStyle w:val="apple-converted-space"/>
          <w:rFonts w:ascii="Arial" w:hAnsi="Arial" w:cs="Arial"/>
          <w:sz w:val="28"/>
          <w:szCs w:val="28"/>
        </w:rPr>
        <w:t> </w:t>
      </w:r>
      <w:hyperlink r:id="rId215" w:tooltip="Free Software" w:history="1">
        <w:r w:rsidRPr="008D5B19">
          <w:rPr>
            <w:rStyle w:val="Hyperlink"/>
            <w:rFonts w:ascii="Arial" w:hAnsi="Arial" w:cs="Arial"/>
            <w:sz w:val="28"/>
            <w:szCs w:val="28"/>
          </w:rPr>
          <w:t>free</w:t>
        </w:r>
      </w:hyperlink>
      <w:r w:rsidRPr="008D5B19">
        <w:rPr>
          <w:rStyle w:val="apple-converted-space"/>
          <w:rFonts w:ascii="Arial" w:hAnsi="Arial" w:cs="Arial"/>
          <w:sz w:val="28"/>
          <w:szCs w:val="28"/>
        </w:rPr>
        <w:t> </w:t>
      </w:r>
      <w:r w:rsidRPr="008D5B19">
        <w:rPr>
          <w:rFonts w:ascii="Arial" w:hAnsi="Arial" w:cs="Arial"/>
          <w:sz w:val="28"/>
          <w:szCs w:val="28"/>
        </w:rPr>
        <w:t>collection of tools for creating</w:t>
      </w:r>
      <w:r w:rsidRPr="008D5B19">
        <w:rPr>
          <w:rStyle w:val="apple-converted-space"/>
          <w:rFonts w:ascii="Arial" w:hAnsi="Arial" w:cs="Arial"/>
          <w:sz w:val="28"/>
          <w:szCs w:val="28"/>
        </w:rPr>
        <w:t> </w:t>
      </w:r>
      <w:hyperlink r:id="rId216" w:tooltip="Website" w:history="1">
        <w:r w:rsidRPr="008D5B19">
          <w:rPr>
            <w:rStyle w:val="Hyperlink"/>
            <w:rFonts w:ascii="Arial" w:hAnsi="Arial" w:cs="Arial"/>
            <w:sz w:val="28"/>
            <w:szCs w:val="28"/>
          </w:rPr>
          <w:t>websites</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217" w:tooltip="Web application" w:history="1">
        <w:r w:rsidRPr="008D5B19">
          <w:rPr>
            <w:rStyle w:val="Hyperlink"/>
            <w:rFonts w:ascii="Arial" w:hAnsi="Arial" w:cs="Arial"/>
            <w:sz w:val="28"/>
            <w:szCs w:val="28"/>
          </w:rPr>
          <w:t>web applications</w:t>
        </w:r>
      </w:hyperlink>
      <w:r w:rsidRPr="008D5B19">
        <w:rPr>
          <w:rFonts w:ascii="Arial" w:hAnsi="Arial" w:cs="Arial"/>
          <w:sz w:val="28"/>
          <w:szCs w:val="28"/>
        </w:rPr>
        <w:t>. It contains</w:t>
      </w:r>
      <w:r w:rsidRPr="008D5B19">
        <w:rPr>
          <w:rStyle w:val="apple-converted-space"/>
          <w:rFonts w:ascii="Arial" w:hAnsi="Arial" w:cs="Arial"/>
          <w:sz w:val="28"/>
          <w:szCs w:val="28"/>
        </w:rPr>
        <w:t> </w:t>
      </w:r>
      <w:hyperlink r:id="rId218" w:tooltip="HTML" w:history="1">
        <w:r w:rsidRPr="008D5B19">
          <w:rPr>
            <w:rStyle w:val="Hyperlink"/>
            <w:rFonts w:ascii="Arial" w:hAnsi="Arial" w:cs="Arial"/>
            <w:sz w:val="28"/>
            <w:szCs w:val="28"/>
          </w:rPr>
          <w:t>HTML</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219" w:tooltip="CSS" w:history="1">
        <w:r w:rsidRPr="008D5B19">
          <w:rPr>
            <w:rStyle w:val="Hyperlink"/>
            <w:rFonts w:ascii="Arial" w:hAnsi="Arial" w:cs="Arial"/>
            <w:sz w:val="28"/>
            <w:szCs w:val="28"/>
          </w:rPr>
          <w:t>CSS</w:t>
        </w:r>
      </w:hyperlink>
      <w:r w:rsidRPr="008D5B19">
        <w:rPr>
          <w:rFonts w:ascii="Arial" w:hAnsi="Arial" w:cs="Arial"/>
          <w:sz w:val="28"/>
          <w:szCs w:val="28"/>
        </w:rPr>
        <w:t>-based design templates for</w:t>
      </w:r>
      <w:r w:rsidRPr="008D5B19">
        <w:rPr>
          <w:rStyle w:val="apple-converted-space"/>
          <w:rFonts w:ascii="Arial" w:hAnsi="Arial" w:cs="Arial"/>
          <w:sz w:val="28"/>
          <w:szCs w:val="28"/>
        </w:rPr>
        <w:t> </w:t>
      </w:r>
      <w:hyperlink r:id="rId220" w:tooltip="Typography" w:history="1">
        <w:r w:rsidRPr="008D5B19">
          <w:rPr>
            <w:rStyle w:val="Hyperlink"/>
            <w:rFonts w:ascii="Arial" w:hAnsi="Arial" w:cs="Arial"/>
            <w:sz w:val="28"/>
            <w:szCs w:val="28"/>
          </w:rPr>
          <w:t>typography</w:t>
        </w:r>
      </w:hyperlink>
      <w:r w:rsidRPr="008D5B19">
        <w:rPr>
          <w:rFonts w:ascii="Arial" w:hAnsi="Arial" w:cs="Arial"/>
          <w:sz w:val="28"/>
          <w:szCs w:val="28"/>
        </w:rPr>
        <w:t>, forms, buttons, navigation and other interface components, as well as optional</w:t>
      </w:r>
      <w:r w:rsidRPr="008D5B19">
        <w:rPr>
          <w:rStyle w:val="apple-converted-space"/>
          <w:rFonts w:ascii="Arial" w:hAnsi="Arial" w:cs="Arial"/>
          <w:sz w:val="28"/>
          <w:szCs w:val="28"/>
        </w:rPr>
        <w:t> </w:t>
      </w:r>
      <w:hyperlink r:id="rId221" w:tooltip="JavaScript" w:history="1">
        <w:r w:rsidRPr="008D5B19">
          <w:rPr>
            <w:rStyle w:val="Hyperlink"/>
            <w:rFonts w:ascii="Arial" w:hAnsi="Arial" w:cs="Arial"/>
            <w:sz w:val="28"/>
            <w:szCs w:val="28"/>
          </w:rPr>
          <w:t>JavaScript</w:t>
        </w:r>
      </w:hyperlink>
      <w:r w:rsidRPr="008D5B19">
        <w:rPr>
          <w:rStyle w:val="apple-converted-space"/>
          <w:rFonts w:ascii="Arial" w:hAnsi="Arial" w:cs="Arial"/>
          <w:sz w:val="28"/>
          <w:szCs w:val="28"/>
        </w:rPr>
        <w:t> </w:t>
      </w:r>
      <w:r w:rsidRPr="008D5B19">
        <w:rPr>
          <w:rFonts w:ascii="Arial" w:hAnsi="Arial" w:cs="Arial"/>
          <w:sz w:val="28"/>
          <w:szCs w:val="28"/>
        </w:rPr>
        <w:t>extensions.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sz w:val="28"/>
          <w:szCs w:val="28"/>
        </w:rPr>
        <w:t>It has been the most popular project in</w:t>
      </w:r>
      <w:r w:rsidRPr="008D5B19">
        <w:rPr>
          <w:rStyle w:val="apple-converted-space"/>
          <w:rFonts w:ascii="Arial" w:hAnsi="Arial" w:cs="Arial"/>
          <w:sz w:val="28"/>
          <w:szCs w:val="28"/>
        </w:rPr>
        <w:t> </w:t>
      </w:r>
      <w:hyperlink r:id="rId222" w:tooltip="GitHub" w:history="1">
        <w:r w:rsidRPr="008D5B19">
          <w:rPr>
            <w:rStyle w:val="Hyperlink"/>
            <w:rFonts w:ascii="Arial" w:hAnsi="Arial" w:cs="Arial"/>
            <w:sz w:val="28"/>
            <w:szCs w:val="28"/>
          </w:rPr>
          <w:t>GitHub</w:t>
        </w:r>
      </w:hyperlink>
      <w:r w:rsidRPr="008D5B19">
        <w:rPr>
          <w:rStyle w:val="apple-converted-space"/>
          <w:rFonts w:ascii="Arial" w:hAnsi="Arial" w:cs="Arial"/>
          <w:sz w:val="28"/>
          <w:szCs w:val="28"/>
        </w:rPr>
        <w:t> </w:t>
      </w:r>
      <w:r w:rsidRPr="008D5B19">
        <w:rPr>
          <w:rFonts w:ascii="Arial" w:hAnsi="Arial" w:cs="Arial"/>
          <w:sz w:val="28"/>
          <w:szCs w:val="28"/>
        </w:rPr>
        <w:t>and has been used by</w:t>
      </w:r>
      <w:r w:rsidRPr="008D5B19">
        <w:rPr>
          <w:rStyle w:val="apple-converted-space"/>
          <w:rFonts w:ascii="Arial" w:hAnsi="Arial" w:cs="Arial"/>
          <w:sz w:val="28"/>
          <w:szCs w:val="28"/>
        </w:rPr>
        <w:t> </w:t>
      </w:r>
      <w:hyperlink r:id="rId223" w:tooltip="NASA" w:history="1">
        <w:r w:rsidRPr="008D5B19">
          <w:rPr>
            <w:rStyle w:val="Hyperlink"/>
            <w:rFonts w:ascii="Arial" w:hAnsi="Arial" w:cs="Arial"/>
            <w:sz w:val="28"/>
            <w:szCs w:val="28"/>
          </w:rPr>
          <w:t>NASA</w:t>
        </w:r>
      </w:hyperlink>
      <w:r w:rsidRPr="008D5B19">
        <w:rPr>
          <w:rStyle w:val="apple-converted-space"/>
          <w:rFonts w:ascii="Arial" w:hAnsi="Arial" w:cs="Arial"/>
          <w:sz w:val="28"/>
          <w:szCs w:val="28"/>
        </w:rPr>
        <w:t> </w:t>
      </w:r>
      <w:r w:rsidRPr="008D5B19">
        <w:rPr>
          <w:rFonts w:ascii="Arial" w:hAnsi="Arial" w:cs="Arial"/>
          <w:sz w:val="28"/>
          <w:szCs w:val="28"/>
        </w:rPr>
        <w:t xml:space="preserve">and </w:t>
      </w:r>
      <w:hyperlink r:id="rId224" w:tooltip="MSNBC" w:history="1">
        <w:r w:rsidRPr="008D5B19">
          <w:rPr>
            <w:rStyle w:val="Hyperlink"/>
            <w:rFonts w:ascii="Arial" w:hAnsi="Arial" w:cs="Arial"/>
            <w:sz w:val="28"/>
            <w:szCs w:val="28"/>
          </w:rPr>
          <w:t>MSNBC</w:t>
        </w:r>
      </w:hyperlink>
      <w:r w:rsidRPr="008D5B19">
        <w:rPr>
          <w:rStyle w:val="apple-converted-space"/>
          <w:rFonts w:ascii="Arial" w:hAnsi="Arial" w:cs="Arial"/>
          <w:sz w:val="28"/>
          <w:szCs w:val="28"/>
        </w:rPr>
        <w:t> </w:t>
      </w:r>
      <w:r w:rsidRPr="008D5B19">
        <w:rPr>
          <w:rFonts w:ascii="Arial" w:hAnsi="Arial" w:cs="Arial"/>
          <w:sz w:val="28"/>
          <w:szCs w:val="28"/>
        </w:rPr>
        <w:t>among others.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r>
        <w:t>Flexi Auth</w:t>
      </w:r>
    </w:p>
    <w:p w:rsidR="00912E60" w:rsidRPr="004E5F34" w:rsidRDefault="00912E60" w:rsidP="00912E60"/>
    <w:p w:rsidR="00912E60" w:rsidRPr="004E5F34" w:rsidRDefault="00912E60" w:rsidP="00912E60">
      <w:r w:rsidRPr="004E5F34">
        <w:t>What is flexi auth?</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proofErr w:type="gramStart"/>
      <w:r w:rsidRPr="00943A30">
        <w:rPr>
          <w:rFonts w:ascii="Arial" w:hAnsi="Arial" w:cs="Arial"/>
          <w:color w:val="333333"/>
          <w:sz w:val="30"/>
          <w:szCs w:val="30"/>
        </w:rPr>
        <w:t>flexi</w:t>
      </w:r>
      <w:proofErr w:type="gramEnd"/>
      <w:r w:rsidRPr="00943A30">
        <w:rPr>
          <w:rFonts w:ascii="Arial" w:hAnsi="Arial" w:cs="Arial"/>
          <w:color w:val="333333"/>
          <w:sz w:val="30"/>
          <w:szCs w:val="30"/>
        </w:rPr>
        <w:t xml:space="preserve"> auth is a free open source user authentication/login library for use with the</w:t>
      </w:r>
      <w:r w:rsidRPr="00943A30">
        <w:rPr>
          <w:rStyle w:val="apple-converted-space"/>
          <w:rFonts w:ascii="Arial" w:hAnsi="Arial" w:cs="Arial"/>
          <w:color w:val="333333"/>
          <w:sz w:val="30"/>
          <w:szCs w:val="30"/>
        </w:rPr>
        <w:t> </w:t>
      </w:r>
      <w:hyperlink r:id="rId225" w:tgtFrame="_blank" w:history="1">
        <w:r w:rsidRPr="00943A30">
          <w:rPr>
            <w:rStyle w:val="Hyperlink"/>
            <w:rFonts w:ascii="Arial" w:hAnsi="Arial" w:cs="Arial"/>
            <w:color w:val="0066CC"/>
            <w:sz w:val="30"/>
            <w:szCs w:val="30"/>
          </w:rPr>
          <w:t>CodeIgniter</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2.0+ framework.</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The flexi auth library initially started out as a modified version of the popular</w:t>
      </w:r>
      <w:r w:rsidRPr="00943A30">
        <w:rPr>
          <w:rStyle w:val="apple-converted-space"/>
          <w:rFonts w:ascii="Arial" w:hAnsi="Arial" w:cs="Arial"/>
          <w:color w:val="333333"/>
          <w:sz w:val="30"/>
          <w:szCs w:val="30"/>
        </w:rPr>
        <w:t> </w:t>
      </w:r>
      <w:hyperlink r:id="rId226" w:tgtFrame="_blank" w:history="1">
        <w:r w:rsidRPr="00943A30">
          <w:rPr>
            <w:rStyle w:val="Hyperlink"/>
            <w:rFonts w:ascii="Arial" w:hAnsi="Arial" w:cs="Arial"/>
            <w:color w:val="0066CC"/>
            <w:sz w:val="30"/>
            <w:szCs w:val="30"/>
          </w:rPr>
          <w:t>Ion Auth</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library. As the original library was tweaked with feature after feature being added, the original code base had transformed into a new library all of its own.</w:t>
      </w:r>
    </w:p>
    <w:p w:rsidR="00912E60" w:rsidRPr="00943A30"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For those that have used the Ion Auth library, the general structure of the library may be familiar, but to help anyone wanting to get a running start with using flexi auth, there is an comprehensive user guide and demo detailing covering every function within the library.</w:t>
      </w:r>
    </w:p>
    <w:p w:rsidR="00912E60" w:rsidRPr="004E5F34"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proofErr w:type="gramStart"/>
      <w:r w:rsidRPr="00943A30">
        <w:rPr>
          <w:rFonts w:ascii="Arial" w:hAnsi="Arial" w:cs="Arial"/>
          <w:color w:val="333333"/>
          <w:sz w:val="30"/>
          <w:szCs w:val="30"/>
        </w:rPr>
        <w:t>flexi</w:t>
      </w:r>
      <w:proofErr w:type="gramEnd"/>
      <w:r w:rsidRPr="00943A30">
        <w:rPr>
          <w:rFonts w:ascii="Arial" w:hAnsi="Arial" w:cs="Arial"/>
          <w:color w:val="333333"/>
          <w:sz w:val="30"/>
          <w:szCs w:val="30"/>
        </w:rPr>
        <w:t xml:space="preserve"> auth is designed with modularised features that can be mixed and matched, turned on or off, and can be customised to suit your requirements.</w:t>
      </w:r>
    </w:p>
    <w:p w:rsidR="00912E60" w:rsidRDefault="00912E60" w:rsidP="00912E60"/>
    <w:p w:rsidR="00912E60" w:rsidRDefault="00912E60" w:rsidP="00912E60">
      <w:pPr>
        <w:pStyle w:val="Heading3"/>
      </w:pPr>
      <w:r>
        <w:t>Mahana Messaging Library</w:t>
      </w:r>
    </w:p>
    <w:p w:rsidR="00912E60" w:rsidRDefault="00912E60" w:rsidP="00912E60">
      <w:pPr>
        <w:rPr>
          <w:rFonts w:ascii="Helvetica" w:hAnsi="Helvetica" w:cs="Helvetica"/>
          <w:shd w:val="clear" w:color="auto" w:fill="FFFFFF"/>
        </w:rPr>
      </w:pPr>
      <w:r w:rsidRPr="003115CE">
        <w:rPr>
          <w:rFonts w:ascii="Helvetica" w:hAnsi="Helvetica" w:cs="Helvetica"/>
          <w:shd w:val="clear" w:color="auto" w:fill="FFFFFF"/>
        </w:rPr>
        <w:t>A small library to help jump start your internal messaging system, for the CodeIgniter framework</w:t>
      </w:r>
    </w:p>
    <w:p w:rsidR="00912E60" w:rsidRDefault="00912E60" w:rsidP="00912E60">
      <w:pPr>
        <w:pStyle w:val="Heading4"/>
        <w:rPr>
          <w:shd w:val="clear" w:color="auto" w:fill="FFFFFF"/>
        </w:rPr>
      </w:pPr>
      <w:r>
        <w:rPr>
          <w:shd w:val="clear" w:color="auto" w:fill="FFFFFF"/>
        </w:rPr>
        <w:t>Features:</w:t>
      </w:r>
    </w:p>
    <w:p w:rsidR="00912E60" w:rsidRDefault="00912E60" w:rsidP="00053498">
      <w:pPr>
        <w:pStyle w:val="ListParagraph"/>
        <w:numPr>
          <w:ilvl w:val="0"/>
          <w:numId w:val="36"/>
        </w:numPr>
      </w:pPr>
      <w:r>
        <w:t>Create new thread</w:t>
      </w:r>
    </w:p>
    <w:p w:rsidR="00912E60" w:rsidRDefault="00912E60" w:rsidP="00053498">
      <w:pPr>
        <w:pStyle w:val="ListParagraph"/>
        <w:numPr>
          <w:ilvl w:val="0"/>
          <w:numId w:val="36"/>
        </w:numPr>
      </w:pPr>
      <w:r>
        <w:t>Show thread</w:t>
      </w:r>
    </w:p>
    <w:p w:rsidR="00912E60" w:rsidRDefault="00912E60" w:rsidP="00053498">
      <w:pPr>
        <w:pStyle w:val="ListParagraph"/>
        <w:numPr>
          <w:ilvl w:val="0"/>
          <w:numId w:val="36"/>
        </w:numPr>
      </w:pPr>
      <w:r>
        <w:t>Show messages</w:t>
      </w:r>
    </w:p>
    <w:p w:rsidR="00912E60" w:rsidRDefault="00912E60" w:rsidP="00053498">
      <w:pPr>
        <w:pStyle w:val="ListParagraph"/>
        <w:numPr>
          <w:ilvl w:val="0"/>
          <w:numId w:val="36"/>
        </w:numPr>
      </w:pPr>
      <w:r>
        <w:t>Show all threads</w:t>
      </w:r>
    </w:p>
    <w:p w:rsidR="00912E60" w:rsidRDefault="00912E60" w:rsidP="00912E60">
      <w:pPr>
        <w:pStyle w:val="Heading2"/>
      </w:pPr>
      <w:r>
        <w:t>Other technologies</w:t>
      </w:r>
    </w:p>
    <w:p w:rsidR="00912E60" w:rsidRDefault="00912E60" w:rsidP="00912E60">
      <w:pPr>
        <w:pStyle w:val="Heading3"/>
      </w:pPr>
      <w:r>
        <w:lastRenderedPageBreak/>
        <w:t>REST PROTOCOL</w:t>
      </w:r>
    </w:p>
    <w:p w:rsidR="00912E60" w:rsidRPr="00776B85" w:rsidRDefault="00912E60" w:rsidP="00912E60">
      <w:r w:rsidRPr="00776B85">
        <w:rPr>
          <w:rFonts w:ascii="Arial" w:hAnsi="Arial" w:cs="Arial"/>
          <w:b/>
          <w:bCs/>
          <w:sz w:val="28"/>
          <w:szCs w:val="28"/>
          <w:shd w:val="clear" w:color="auto" w:fill="FFFFFF"/>
        </w:rPr>
        <w:t>Representational State Transfer</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w:t>
      </w:r>
      <w:r w:rsidRPr="00776B85">
        <w:rPr>
          <w:rFonts w:ascii="Arial" w:hAnsi="Arial" w:cs="Arial"/>
          <w:b/>
          <w:bCs/>
          <w:sz w:val="28"/>
          <w:szCs w:val="28"/>
          <w:shd w:val="clear" w:color="auto" w:fill="FFFFFF"/>
        </w:rPr>
        <w:t>REST</w:t>
      </w:r>
      <w:r w:rsidRPr="00776B85">
        <w:rPr>
          <w:rFonts w:ascii="Arial" w:hAnsi="Arial" w:cs="Arial"/>
          <w:sz w:val="28"/>
          <w:szCs w:val="28"/>
          <w:shd w:val="clear" w:color="auto" w:fill="FFFFFF"/>
        </w:rPr>
        <w:t>) is an architectural style that abstracts the architectural elements within a distributed</w:t>
      </w:r>
      <w:r>
        <w:rPr>
          <w:rFonts w:ascii="Arial" w:hAnsi="Arial" w:cs="Arial"/>
          <w:sz w:val="28"/>
          <w:szCs w:val="28"/>
          <w:shd w:val="clear" w:color="auto" w:fill="FFFFFF"/>
        </w:rPr>
        <w:t xml:space="preserve"> </w:t>
      </w:r>
      <w:hyperlink r:id="rId227" w:tooltip="Hypermedia" w:history="1">
        <w:r w:rsidRPr="00776B85">
          <w:rPr>
            <w:rStyle w:val="Hyperlink"/>
            <w:rFonts w:ascii="Arial" w:hAnsi="Arial" w:cs="Arial"/>
            <w:sz w:val="28"/>
            <w:szCs w:val="28"/>
            <w:shd w:val="clear" w:color="auto" w:fill="FFFFFF"/>
          </w:rPr>
          <w:t>hypermedia</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system. REST ignores the details of component implementation and protocol syntax in order to focus on the roles of components, the constraints upon their interaction with other components, and their interpretation of significant data elements.</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REST has emerged as a predominant</w:t>
      </w:r>
      <w:r w:rsidRPr="00776B85">
        <w:rPr>
          <w:rStyle w:val="apple-converted-space"/>
          <w:rFonts w:ascii="Arial" w:hAnsi="Arial" w:cs="Arial"/>
          <w:sz w:val="28"/>
          <w:szCs w:val="28"/>
          <w:shd w:val="clear" w:color="auto" w:fill="FFFFFF"/>
        </w:rPr>
        <w:t> </w:t>
      </w:r>
      <w:hyperlink r:id="rId228" w:tooltip="Web API" w:history="1">
        <w:r w:rsidRPr="00776B85">
          <w:rPr>
            <w:rStyle w:val="Hyperlink"/>
            <w:rFonts w:ascii="Arial" w:hAnsi="Arial" w:cs="Arial"/>
            <w:sz w:val="28"/>
            <w:szCs w:val="28"/>
            <w:shd w:val="clear" w:color="auto" w:fill="FFFFFF"/>
          </w:rPr>
          <w:t>web API</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design model.</w:t>
      </w:r>
    </w:p>
    <w:p w:rsidR="002E655D" w:rsidRPr="002E655D" w:rsidRDefault="002E655D" w:rsidP="002E655D"/>
    <w:p w:rsidR="002F4972" w:rsidRPr="005F08AE" w:rsidRDefault="002F4972" w:rsidP="002F4972">
      <w:pPr>
        <w:pStyle w:val="ListParagraph"/>
        <w:spacing w:line="480" w:lineRule="auto"/>
        <w:rPr>
          <w:rFonts w:ascii="Times New Roman" w:hAnsi="Times New Roman"/>
          <w:i w:val="0"/>
          <w:color w:val="222222"/>
          <w:sz w:val="24"/>
          <w:szCs w:val="24"/>
          <w:lang w:eastAsia="en-IN"/>
        </w:rPr>
      </w:pPr>
    </w:p>
    <w:p w:rsidR="003252E9" w:rsidRDefault="003252E9" w:rsidP="00912E60">
      <w:pPr>
        <w:pStyle w:val="Heading4"/>
        <w:rPr>
          <w:rFonts w:eastAsia="Arial"/>
        </w:rPr>
      </w:pPr>
      <w:bookmarkStart w:id="182" w:name="_Toc289170426"/>
      <w:bookmarkStart w:id="183" w:name="_Toc289252224"/>
      <w:bookmarkStart w:id="184" w:name="_Toc367287934"/>
      <w:r w:rsidRPr="00B807A7">
        <w:rPr>
          <w:rFonts w:eastAsia="Arial"/>
        </w:rPr>
        <w:t>Dia</w:t>
      </w:r>
      <w:r>
        <w:rPr>
          <w:rFonts w:eastAsia="Arial"/>
        </w:rPr>
        <w:t xml:space="preserve"> for Diagram Drawing &amp;Modeling</w:t>
      </w:r>
      <w:bookmarkEnd w:id="182"/>
      <w:bookmarkEnd w:id="183"/>
      <w:bookmarkEnd w:id="184"/>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337D"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w:t>
      </w:r>
    </w:p>
    <w:p w:rsidR="003252E9" w:rsidRDefault="003252E9" w:rsidP="003252E9">
      <w:pPr>
        <w:spacing w:line="480" w:lineRule="auto"/>
        <w:rPr>
          <w:rFonts w:ascii="Times New Roman" w:eastAsia="Arial" w:hAnsi="Times New Roman" w:cs="Times New Roman"/>
          <w:sz w:val="24"/>
          <w:szCs w:val="24"/>
        </w:rPr>
      </w:pPr>
      <w:proofErr w:type="gramStart"/>
      <w:r w:rsidRPr="00503CC8">
        <w:rPr>
          <w:rFonts w:ascii="Times New Roman" w:eastAsia="Arial" w:hAnsi="Times New Roman" w:cs="Times New Roman"/>
          <w:sz w:val="24"/>
          <w:szCs w:val="24"/>
        </w:rPr>
        <w:lastRenderedPageBreak/>
        <w:t>nd</w:t>
      </w:r>
      <w:proofErr w:type="gramEnd"/>
      <w:r w:rsidRPr="00503CC8">
        <w:rPr>
          <w:rFonts w:ascii="Times New Roman" w:eastAsia="Arial" w:hAnsi="Times New Roman" w:cs="Times New Roman"/>
          <w:sz w:val="24"/>
          <w:szCs w:val="24"/>
        </w:rPr>
        <w:t xml:space="preserve"> can print diagrams (including ones that span multiple pages).</w:t>
      </w:r>
    </w:p>
    <w:p w:rsidR="0032337D" w:rsidRPr="00503CC8" w:rsidRDefault="0032337D" w:rsidP="003252E9">
      <w:pPr>
        <w:spacing w:line="480" w:lineRule="auto"/>
        <w:rPr>
          <w:rFonts w:ascii="Times New Roman" w:eastAsia="Arial" w:hAnsi="Times New Roman" w:cs="Times New Roman"/>
          <w:sz w:val="24"/>
          <w:szCs w:val="24"/>
        </w:rPr>
      </w:pPr>
    </w:p>
    <w:p w:rsidR="009F6550" w:rsidRDefault="009F6550" w:rsidP="00912E60">
      <w:pPr>
        <w:pStyle w:val="Heading4"/>
      </w:pPr>
      <w:bookmarkStart w:id="185" w:name="_Toc367287936"/>
      <w:r w:rsidRPr="009F6550">
        <w:t>Cacoo</w:t>
      </w:r>
      <w:proofErr w:type="gramStart"/>
      <w:r w:rsidRPr="009F6550">
        <w:t>::</w:t>
      </w:r>
      <w:proofErr w:type="gramEnd"/>
      <w:r w:rsidRPr="009F6550">
        <w:rPr>
          <w:szCs w:val="27"/>
        </w:rPr>
        <w:t xml:space="preserve"> </w:t>
      </w:r>
      <w:r w:rsidRPr="009F6550">
        <w:t>online drawing tool</w:t>
      </w:r>
      <w:bookmarkEnd w:id="185"/>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12E60" w:rsidRDefault="009F6550" w:rsidP="00912E60">
      <w:pPr>
        <w:pStyle w:val="Heading5"/>
      </w:pPr>
      <w:bookmarkStart w:id="186" w:name="_Toc367287937"/>
      <w:r w:rsidRPr="009F6550">
        <w:t>Creating Diagrams</w:t>
      </w:r>
      <w:bookmarkEnd w:id="186"/>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12E60">
      <w:pPr>
        <w:pStyle w:val="Heading5"/>
      </w:pPr>
      <w:bookmarkStart w:id="187" w:name="_Toc367287938"/>
      <w:r w:rsidRPr="00726E05">
        <w:t>Collaboration</w:t>
      </w:r>
      <w:bookmarkEnd w:id="187"/>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12E60">
      <w:pPr>
        <w:pStyle w:val="Heading5"/>
      </w:pPr>
      <w:bookmarkStart w:id="188" w:name="_Toc367287939"/>
      <w:r w:rsidRPr="00726E05">
        <w:t>Sharing Diagrams</w:t>
      </w:r>
      <w:bookmarkEnd w:id="188"/>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place code into blogs to create a slideshow</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12E60">
      <w:pPr>
        <w:pStyle w:val="Heading5"/>
      </w:pPr>
      <w:bookmarkStart w:id="189" w:name="_Toc367287940"/>
      <w:r w:rsidRPr="00726E05">
        <w:t>Managing Diagrams</w:t>
      </w:r>
      <w:bookmarkEnd w:id="189"/>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0" w:name="_Toc367287941"/>
      <w:r w:rsidRPr="00726E05">
        <w:t>Languages and Time Zones</w:t>
      </w:r>
      <w:bookmarkEnd w:id="190"/>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91" w:name="_Toc367287942"/>
      <w:r w:rsidRPr="00726E05">
        <w:t>Security</w:t>
      </w:r>
      <w:bookmarkEnd w:id="191"/>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12E60">
      <w:pPr>
        <w:pStyle w:val="Heading5"/>
      </w:pPr>
      <w:bookmarkStart w:id="192" w:name="_Toc367287943"/>
      <w:r w:rsidRPr="00726E05">
        <w:t>API</w:t>
      </w:r>
      <w:bookmarkEnd w:id="192"/>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lastRenderedPageBreak/>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93" w:name="_Toc367287944"/>
      <w:r w:rsidR="009A41F0" w:rsidRPr="009A41F0">
        <w:t xml:space="preserve">Version Control </w:t>
      </w:r>
      <w:r w:rsidR="00912E60" w:rsidRPr="009A41F0">
        <w:t>System</w:t>
      </w:r>
      <w:r w:rsidR="00912E60">
        <w:t>:</w:t>
      </w:r>
      <w:r w:rsidR="00425BC4">
        <w:t xml:space="preserve"> </w:t>
      </w:r>
      <w:r w:rsidRPr="00882D58">
        <w:t>GitHub</w:t>
      </w:r>
      <w:bookmarkEnd w:id="193"/>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94" w:name="_Toc367287945"/>
      <w:r w:rsidRPr="0060700F">
        <w:rPr>
          <w:rStyle w:val="mw-headline"/>
          <w:szCs w:val="26"/>
        </w:rPr>
        <w:t>Description</w:t>
      </w:r>
      <w:bookmarkEnd w:id="19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95" w:name="_Toc367287946"/>
      <w:r w:rsidRPr="009A167B">
        <w:t>Limitations and constraints</w:t>
      </w:r>
      <w:bookmarkEnd w:id="195"/>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96" w:name="_Toc367287947"/>
      <w:r>
        <w:t>Glossary.</w:t>
      </w:r>
      <w:bookmarkEnd w:id="196"/>
    </w:p>
    <w:p w:rsidR="00BA1833" w:rsidRPr="00EA7310" w:rsidRDefault="00F83E6B" w:rsidP="00A96854">
      <w:pPr>
        <w:rPr>
          <w:rFonts w:ascii="Times New Roman" w:hAnsi="Times New Roman" w:cs="Times New Roman"/>
          <w:iCs/>
          <w:color w:val="000000"/>
          <w:sz w:val="24"/>
          <w:szCs w:val="24"/>
        </w:rPr>
      </w:pPr>
      <w:r w:rsidRPr="00F83E6B">
        <w:rPr>
          <w:rFonts w:ascii="Times New Roman" w:hAnsi="Times New Roman" w:cs="Times New Roman"/>
          <w:iCs/>
          <w:color w:val="000000"/>
          <w:sz w:val="24"/>
          <w:szCs w:val="24"/>
        </w:rPr>
        <w:t>FT</w:t>
      </w:r>
      <w:r w:rsidR="00BA1833" w:rsidRPr="00EA7310">
        <w:rPr>
          <w:rFonts w:ascii="Times New Roman" w:hAnsi="Times New Roman" w:cs="Times New Roman"/>
          <w:iCs/>
          <w:color w:val="000000"/>
          <w:sz w:val="24"/>
          <w:szCs w:val="24"/>
        </w:rPr>
        <w:tab/>
        <w:t xml:space="preserve"> </w:t>
      </w:r>
      <w:r>
        <w:rPr>
          <w:rFonts w:ascii="Times New Roman" w:hAnsi="Times New Roman" w:cs="Times New Roman"/>
          <w:iCs/>
          <w:color w:val="000000"/>
          <w:sz w:val="24"/>
          <w:szCs w:val="24"/>
        </w:rPr>
        <w:t>Fitness tracker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0D0ECB" w:rsidRPr="00EA7310" w:rsidRDefault="000D0ECB" w:rsidP="00247166">
      <w:pPr>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ADT  Android</w:t>
      </w:r>
      <w:proofErr w:type="gramEnd"/>
      <w:r>
        <w:rPr>
          <w:rFonts w:ascii="Times New Roman" w:hAnsi="Times New Roman" w:cs="Times New Roman"/>
          <w:iCs/>
          <w:color w:val="000000"/>
          <w:sz w:val="24"/>
          <w:szCs w:val="24"/>
        </w:rPr>
        <w:t xml:space="preserve"> De</w:t>
      </w:r>
      <w:r w:rsidRPr="00EA7310">
        <w:rPr>
          <w:rFonts w:ascii="Times New Roman" w:hAnsi="Times New Roman" w:cs="Times New Roman"/>
          <w:iCs/>
          <w:color w:val="000000"/>
          <w:sz w:val="24"/>
          <w:szCs w:val="24"/>
        </w:rPr>
        <w:t>v</w:t>
      </w:r>
      <w:r>
        <w:rPr>
          <w:rFonts w:ascii="Times New Roman" w:hAnsi="Times New Roman" w:cs="Times New Roman"/>
          <w:iCs/>
          <w:color w:val="000000"/>
          <w:sz w:val="24"/>
          <w:szCs w:val="24"/>
        </w:rPr>
        <w:t>elopment Tool</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55C" w:rsidRDefault="002D655C" w:rsidP="009A41F0">
      <w:pPr>
        <w:spacing w:after="0" w:line="240" w:lineRule="auto"/>
      </w:pPr>
      <w:r>
        <w:separator/>
      </w:r>
    </w:p>
  </w:endnote>
  <w:endnote w:type="continuationSeparator" w:id="0">
    <w:p w:rsidR="002D655C" w:rsidRDefault="002D655C"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00500000000020004"/>
    <w:charset w:val="01"/>
    <w:family w:val="roman"/>
    <w:notTrueType/>
    <w:pitch w:val="variable"/>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7555"/>
      <w:docPartObj>
        <w:docPartGallery w:val="Page Numbers (Bottom of Page)"/>
        <w:docPartUnique/>
      </w:docPartObj>
    </w:sdtPr>
    <w:sdtEndPr/>
    <w:sdtContent>
      <w:p w:rsidR="00EE4E69" w:rsidRDefault="002D655C">
        <w:pPr>
          <w:pStyle w:val="Footer"/>
        </w:pPr>
        <w:r>
          <w:rPr>
            <w:noProof/>
          </w:rPr>
          <w:pict>
            <v:group id="_x0000_s2061" style="position:absolute;margin-left:1394.4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EE4E69" w:rsidRDefault="00EE4E6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EE4E69" w:rsidRDefault="002D655C">
                      <w:pPr>
                        <w:pStyle w:val="Footer"/>
                        <w:jc w:val="center"/>
                      </w:pPr>
                      <w:r>
                        <w:fldChar w:fldCharType="begin"/>
                      </w:r>
                      <w:r>
                        <w:instrText xml:space="preserve"> PAGE   \* MERGEFORMAT </w:instrText>
                      </w:r>
                      <w:r>
                        <w:fldChar w:fldCharType="separate"/>
                      </w:r>
                      <w:r w:rsidR="00CC2901">
                        <w:rPr>
                          <w:noProof/>
                        </w:rPr>
                        <w:t>158</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55C" w:rsidRDefault="002D655C" w:rsidP="009A41F0">
      <w:pPr>
        <w:spacing w:after="0" w:line="240" w:lineRule="auto"/>
      </w:pPr>
      <w:r>
        <w:separator/>
      </w:r>
    </w:p>
  </w:footnote>
  <w:footnote w:type="continuationSeparator" w:id="0">
    <w:p w:rsidR="002D655C" w:rsidRDefault="002D655C"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3">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4">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5">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6">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7">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8">
    <w:nsid w:val="030334D3"/>
    <w:multiLevelType w:val="hybridMultilevel"/>
    <w:tmpl w:val="8C62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441C88"/>
    <w:multiLevelType w:val="hybridMultilevel"/>
    <w:tmpl w:val="AE00E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16206D8D"/>
    <w:multiLevelType w:val="multilevel"/>
    <w:tmpl w:val="06B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43087B"/>
    <w:multiLevelType w:val="multilevel"/>
    <w:tmpl w:val="1ECE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5B682D"/>
    <w:multiLevelType w:val="multilevel"/>
    <w:tmpl w:val="CB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DE0332"/>
    <w:multiLevelType w:val="multilevel"/>
    <w:tmpl w:val="ABF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0B3F80"/>
    <w:multiLevelType w:val="hybridMultilevel"/>
    <w:tmpl w:val="C7D49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F108C4"/>
    <w:multiLevelType w:val="hybridMultilevel"/>
    <w:tmpl w:val="FFAC0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00FEA"/>
    <w:multiLevelType w:val="multilevel"/>
    <w:tmpl w:val="4AD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9E0387"/>
    <w:multiLevelType w:val="hybridMultilevel"/>
    <w:tmpl w:val="016AAAA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8D5EE1"/>
    <w:multiLevelType w:val="multilevel"/>
    <w:tmpl w:val="475C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C04EB8"/>
    <w:multiLevelType w:val="hybridMultilevel"/>
    <w:tmpl w:val="81925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D4174A"/>
    <w:multiLevelType w:val="hybridMultilevel"/>
    <w:tmpl w:val="29AC12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5A6B38"/>
    <w:multiLevelType w:val="hybridMultilevel"/>
    <w:tmpl w:val="1BEC6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name w:val="WW8Num2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931AAF16">
      <w:numFmt w:val="bullet"/>
      <w:lvlText w:val=""/>
      <w:lvlJc w:val="left"/>
      <w:pPr>
        <w:tabs>
          <w:tab w:val="num" w:pos="0"/>
        </w:tabs>
        <w:ind w:left="720" w:hanging="360"/>
      </w:pPr>
      <w:rPr>
        <w:rFonts w:ascii="Symbol" w:hAnsi="Symbol" w:hint="default"/>
      </w:rPr>
    </w:lvl>
    <w:lvl w:ilvl="1" w:tplc="7B90A256" w:tentative="1">
      <w:start w:val="1"/>
      <w:numFmt w:val="bullet"/>
      <w:lvlText w:val="o"/>
      <w:lvlJc w:val="left"/>
      <w:pPr>
        <w:tabs>
          <w:tab w:val="num" w:pos="1440"/>
        </w:tabs>
        <w:ind w:left="1440" w:hanging="360"/>
      </w:pPr>
      <w:rPr>
        <w:rFonts w:ascii="Courier New" w:hAnsi="Courier New" w:hint="default"/>
      </w:rPr>
    </w:lvl>
    <w:lvl w:ilvl="2" w:tplc="2FC61108" w:tentative="1">
      <w:start w:val="1"/>
      <w:numFmt w:val="bullet"/>
      <w:lvlText w:val=""/>
      <w:lvlJc w:val="left"/>
      <w:pPr>
        <w:tabs>
          <w:tab w:val="num" w:pos="2160"/>
        </w:tabs>
        <w:ind w:left="2160" w:hanging="360"/>
      </w:pPr>
      <w:rPr>
        <w:rFonts w:ascii="Wingdings" w:hAnsi="Wingdings" w:hint="default"/>
      </w:rPr>
    </w:lvl>
    <w:lvl w:ilvl="3" w:tplc="B5646B74" w:tentative="1">
      <w:start w:val="1"/>
      <w:numFmt w:val="bullet"/>
      <w:lvlText w:val=""/>
      <w:lvlJc w:val="left"/>
      <w:pPr>
        <w:tabs>
          <w:tab w:val="num" w:pos="2880"/>
        </w:tabs>
        <w:ind w:left="2880" w:hanging="360"/>
      </w:pPr>
      <w:rPr>
        <w:rFonts w:ascii="Symbol" w:hAnsi="Symbol" w:hint="default"/>
      </w:rPr>
    </w:lvl>
    <w:lvl w:ilvl="4" w:tplc="DE0285A6" w:tentative="1">
      <w:start w:val="1"/>
      <w:numFmt w:val="bullet"/>
      <w:lvlText w:val="o"/>
      <w:lvlJc w:val="left"/>
      <w:pPr>
        <w:tabs>
          <w:tab w:val="num" w:pos="3600"/>
        </w:tabs>
        <w:ind w:left="3600" w:hanging="360"/>
      </w:pPr>
      <w:rPr>
        <w:rFonts w:ascii="Courier New" w:hAnsi="Courier New" w:hint="default"/>
      </w:rPr>
    </w:lvl>
    <w:lvl w:ilvl="5" w:tplc="C9C87E8E" w:tentative="1">
      <w:start w:val="1"/>
      <w:numFmt w:val="bullet"/>
      <w:lvlText w:val=""/>
      <w:lvlJc w:val="left"/>
      <w:pPr>
        <w:tabs>
          <w:tab w:val="num" w:pos="4320"/>
        </w:tabs>
        <w:ind w:left="4320" w:hanging="360"/>
      </w:pPr>
      <w:rPr>
        <w:rFonts w:ascii="Wingdings" w:hAnsi="Wingdings" w:hint="default"/>
      </w:rPr>
    </w:lvl>
    <w:lvl w:ilvl="6" w:tplc="9F86804C" w:tentative="1">
      <w:start w:val="1"/>
      <w:numFmt w:val="bullet"/>
      <w:lvlText w:val=""/>
      <w:lvlJc w:val="left"/>
      <w:pPr>
        <w:tabs>
          <w:tab w:val="num" w:pos="5040"/>
        </w:tabs>
        <w:ind w:left="5040" w:hanging="360"/>
      </w:pPr>
      <w:rPr>
        <w:rFonts w:ascii="Symbol" w:hAnsi="Symbol" w:hint="default"/>
      </w:rPr>
    </w:lvl>
    <w:lvl w:ilvl="7" w:tplc="50509918" w:tentative="1">
      <w:start w:val="1"/>
      <w:numFmt w:val="bullet"/>
      <w:lvlText w:val="o"/>
      <w:lvlJc w:val="left"/>
      <w:pPr>
        <w:tabs>
          <w:tab w:val="num" w:pos="5760"/>
        </w:tabs>
        <w:ind w:left="5760" w:hanging="360"/>
      </w:pPr>
      <w:rPr>
        <w:rFonts w:ascii="Courier New" w:hAnsi="Courier New" w:hint="default"/>
      </w:rPr>
    </w:lvl>
    <w:lvl w:ilvl="8" w:tplc="BFC21A98" w:tentative="1">
      <w:start w:val="1"/>
      <w:numFmt w:val="bullet"/>
      <w:lvlText w:val=""/>
      <w:lvlJc w:val="left"/>
      <w:pPr>
        <w:tabs>
          <w:tab w:val="num" w:pos="6480"/>
        </w:tabs>
        <w:ind w:left="6480" w:hanging="360"/>
      </w:pPr>
      <w:rPr>
        <w:rFonts w:ascii="Wingdings" w:hAnsi="Wingdings" w:hint="default"/>
      </w:rPr>
    </w:lvl>
  </w:abstractNum>
  <w:abstractNum w:abstractNumId="34">
    <w:nsid w:val="648E69C5"/>
    <w:multiLevelType w:val="hybridMultilevel"/>
    <w:tmpl w:val="E5DCE8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2A242F"/>
    <w:multiLevelType w:val="hybridMultilevel"/>
    <w:tmpl w:val="9C2E32DA"/>
    <w:lvl w:ilvl="0" w:tplc="91EC7ED0">
      <w:start w:val="1"/>
      <w:numFmt w:val="bullet"/>
      <w:lvlText w:val=""/>
      <w:lvlJc w:val="left"/>
      <w:pPr>
        <w:ind w:left="1800" w:hanging="360"/>
      </w:pPr>
      <w:rPr>
        <w:rFonts w:ascii="Wingdings" w:hAnsi="Wingdings" w:hint="default"/>
      </w:rPr>
    </w:lvl>
    <w:lvl w:ilvl="1" w:tplc="632CFB08" w:tentative="1">
      <w:start w:val="1"/>
      <w:numFmt w:val="bullet"/>
      <w:lvlText w:val="o"/>
      <w:lvlJc w:val="left"/>
      <w:pPr>
        <w:ind w:left="2520" w:hanging="360"/>
      </w:pPr>
      <w:rPr>
        <w:rFonts w:ascii="Courier New" w:hAnsi="Courier New" w:cs="Courier New" w:hint="default"/>
      </w:rPr>
    </w:lvl>
    <w:lvl w:ilvl="2" w:tplc="274E55D6" w:tentative="1">
      <w:start w:val="1"/>
      <w:numFmt w:val="bullet"/>
      <w:lvlText w:val=""/>
      <w:lvlJc w:val="left"/>
      <w:pPr>
        <w:ind w:left="3240" w:hanging="360"/>
      </w:pPr>
      <w:rPr>
        <w:rFonts w:ascii="Wingdings" w:hAnsi="Wingdings" w:hint="default"/>
      </w:rPr>
    </w:lvl>
    <w:lvl w:ilvl="3" w:tplc="7512A7B4" w:tentative="1">
      <w:start w:val="1"/>
      <w:numFmt w:val="bullet"/>
      <w:lvlText w:val=""/>
      <w:lvlJc w:val="left"/>
      <w:pPr>
        <w:ind w:left="3960" w:hanging="360"/>
      </w:pPr>
      <w:rPr>
        <w:rFonts w:ascii="Symbol" w:hAnsi="Symbol" w:hint="default"/>
      </w:rPr>
    </w:lvl>
    <w:lvl w:ilvl="4" w:tplc="3EA24094" w:tentative="1">
      <w:start w:val="1"/>
      <w:numFmt w:val="bullet"/>
      <w:lvlText w:val="o"/>
      <w:lvlJc w:val="left"/>
      <w:pPr>
        <w:ind w:left="4680" w:hanging="360"/>
      </w:pPr>
      <w:rPr>
        <w:rFonts w:ascii="Courier New" w:hAnsi="Courier New" w:cs="Courier New" w:hint="default"/>
      </w:rPr>
    </w:lvl>
    <w:lvl w:ilvl="5" w:tplc="E0BE62EC" w:tentative="1">
      <w:start w:val="1"/>
      <w:numFmt w:val="bullet"/>
      <w:lvlText w:val=""/>
      <w:lvlJc w:val="left"/>
      <w:pPr>
        <w:ind w:left="5400" w:hanging="360"/>
      </w:pPr>
      <w:rPr>
        <w:rFonts w:ascii="Wingdings" w:hAnsi="Wingdings" w:hint="default"/>
      </w:rPr>
    </w:lvl>
    <w:lvl w:ilvl="6" w:tplc="72AA7CBE" w:tentative="1">
      <w:start w:val="1"/>
      <w:numFmt w:val="bullet"/>
      <w:lvlText w:val=""/>
      <w:lvlJc w:val="left"/>
      <w:pPr>
        <w:ind w:left="6120" w:hanging="360"/>
      </w:pPr>
      <w:rPr>
        <w:rFonts w:ascii="Symbol" w:hAnsi="Symbol" w:hint="default"/>
      </w:rPr>
    </w:lvl>
    <w:lvl w:ilvl="7" w:tplc="11065378" w:tentative="1">
      <w:start w:val="1"/>
      <w:numFmt w:val="bullet"/>
      <w:lvlText w:val="o"/>
      <w:lvlJc w:val="left"/>
      <w:pPr>
        <w:ind w:left="6840" w:hanging="360"/>
      </w:pPr>
      <w:rPr>
        <w:rFonts w:ascii="Courier New" w:hAnsi="Courier New" w:cs="Courier New" w:hint="default"/>
      </w:rPr>
    </w:lvl>
    <w:lvl w:ilvl="8" w:tplc="840C4824" w:tentative="1">
      <w:start w:val="1"/>
      <w:numFmt w:val="bullet"/>
      <w:lvlText w:val=""/>
      <w:lvlJc w:val="left"/>
      <w:pPr>
        <w:ind w:left="7560" w:hanging="360"/>
      </w:pPr>
      <w:rPr>
        <w:rFonts w:ascii="Wingdings" w:hAnsi="Wingdings" w:hint="default"/>
      </w:rPr>
    </w:lvl>
  </w:abstractNum>
  <w:abstractNum w:abstractNumId="38">
    <w:nsid w:val="7BA7785B"/>
    <w:multiLevelType w:val="multilevel"/>
    <w:tmpl w:val="40FE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9273B6"/>
    <w:multiLevelType w:val="hybridMultilevel"/>
    <w:tmpl w:val="C9D464B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33"/>
  </w:num>
  <w:num w:numId="4">
    <w:abstractNumId w:val="33"/>
  </w:num>
  <w:num w:numId="5">
    <w:abstractNumId w:val="15"/>
  </w:num>
  <w:num w:numId="6">
    <w:abstractNumId w:val="9"/>
  </w:num>
  <w:num w:numId="7">
    <w:abstractNumId w:val="23"/>
  </w:num>
  <w:num w:numId="8">
    <w:abstractNumId w:val="11"/>
  </w:num>
  <w:num w:numId="9">
    <w:abstractNumId w:val="12"/>
  </w:num>
  <w:num w:numId="10">
    <w:abstractNumId w:val="13"/>
  </w:num>
  <w:num w:numId="11">
    <w:abstractNumId w:val="32"/>
  </w:num>
  <w:num w:numId="12">
    <w:abstractNumId w:val="0"/>
  </w:num>
  <w:num w:numId="13">
    <w:abstractNumId w:val="2"/>
  </w:num>
  <w:num w:numId="14">
    <w:abstractNumId w:val="3"/>
  </w:num>
  <w:num w:numId="15">
    <w:abstractNumId w:val="36"/>
  </w:num>
  <w:num w:numId="16">
    <w:abstractNumId w:val="22"/>
  </w:num>
  <w:num w:numId="17">
    <w:abstractNumId w:val="35"/>
  </w:num>
  <w:num w:numId="18">
    <w:abstractNumId w:val="14"/>
  </w:num>
  <w:num w:numId="19">
    <w:abstractNumId w:val="30"/>
  </w:num>
  <w:num w:numId="20">
    <w:abstractNumId w:val="19"/>
  </w:num>
  <w:num w:numId="21">
    <w:abstractNumId w:val="39"/>
  </w:num>
  <w:num w:numId="22">
    <w:abstractNumId w:val="29"/>
  </w:num>
  <w:num w:numId="23">
    <w:abstractNumId w:val="34"/>
  </w:num>
  <w:num w:numId="24">
    <w:abstractNumId w:val="10"/>
  </w:num>
  <w:num w:numId="25">
    <w:abstractNumId w:val="26"/>
  </w:num>
  <w:num w:numId="26">
    <w:abstractNumId w:val="28"/>
  </w:num>
  <w:num w:numId="27">
    <w:abstractNumId w:val="8"/>
  </w:num>
  <w:num w:numId="28">
    <w:abstractNumId w:val="24"/>
  </w:num>
  <w:num w:numId="29">
    <w:abstractNumId w:val="38"/>
  </w:num>
  <w:num w:numId="30">
    <w:abstractNumId w:val="18"/>
  </w:num>
  <w:num w:numId="31">
    <w:abstractNumId w:val="16"/>
  </w:num>
  <w:num w:numId="32">
    <w:abstractNumId w:val="17"/>
  </w:num>
  <w:num w:numId="33">
    <w:abstractNumId w:val="25"/>
  </w:num>
  <w:num w:numId="34">
    <w:abstractNumId w:val="20"/>
  </w:num>
  <w:num w:numId="35">
    <w:abstractNumId w:val="27"/>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GB" w:vendorID="64" w:dllVersion="131078" w:nlCheck="1" w:checkStyle="0"/>
  <w:activeWritingStyle w:appName="MSWord" w:lang="en-IN" w:vendorID="64" w:dllVersion="131078" w:nlCheck="1" w:checkStyle="1"/>
  <w:activeWritingStyle w:appName="MSWord" w:lang="en-US" w:vendorID="64" w:dllVersion="131078" w:nlCheck="1" w:checkStyle="1"/>
  <w:activeWritingStyle w:appName="MSWord" w:lang="en-CA" w:vendorID="64" w:dllVersion="131078" w:nlCheck="1" w:checkStyle="1"/>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4442A"/>
    <w:rsid w:val="000022C4"/>
    <w:rsid w:val="0000779F"/>
    <w:rsid w:val="00013735"/>
    <w:rsid w:val="00014137"/>
    <w:rsid w:val="000170D9"/>
    <w:rsid w:val="00017B9B"/>
    <w:rsid w:val="000304DC"/>
    <w:rsid w:val="00043687"/>
    <w:rsid w:val="00050F33"/>
    <w:rsid w:val="0005196D"/>
    <w:rsid w:val="00053498"/>
    <w:rsid w:val="00073BA3"/>
    <w:rsid w:val="0008526D"/>
    <w:rsid w:val="00096BB4"/>
    <w:rsid w:val="000A19CA"/>
    <w:rsid w:val="000A782D"/>
    <w:rsid w:val="000B0BB4"/>
    <w:rsid w:val="000B1064"/>
    <w:rsid w:val="000B345A"/>
    <w:rsid w:val="000D0ECB"/>
    <w:rsid w:val="000D24E7"/>
    <w:rsid w:val="000D788B"/>
    <w:rsid w:val="000E26CC"/>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44CF8"/>
    <w:rsid w:val="001527BE"/>
    <w:rsid w:val="00161292"/>
    <w:rsid w:val="001620F6"/>
    <w:rsid w:val="0016337A"/>
    <w:rsid w:val="001751CB"/>
    <w:rsid w:val="0017655B"/>
    <w:rsid w:val="00186747"/>
    <w:rsid w:val="00186B02"/>
    <w:rsid w:val="00191659"/>
    <w:rsid w:val="001962E4"/>
    <w:rsid w:val="001A0738"/>
    <w:rsid w:val="001A335F"/>
    <w:rsid w:val="001B0FB1"/>
    <w:rsid w:val="001B1EBF"/>
    <w:rsid w:val="001B29C7"/>
    <w:rsid w:val="001C1798"/>
    <w:rsid w:val="001C28D9"/>
    <w:rsid w:val="001C41B3"/>
    <w:rsid w:val="001D0810"/>
    <w:rsid w:val="001D19B8"/>
    <w:rsid w:val="001D2680"/>
    <w:rsid w:val="001D3176"/>
    <w:rsid w:val="001E4593"/>
    <w:rsid w:val="001F0289"/>
    <w:rsid w:val="001F0CC3"/>
    <w:rsid w:val="001F1845"/>
    <w:rsid w:val="001F6E0C"/>
    <w:rsid w:val="002002BF"/>
    <w:rsid w:val="002109C9"/>
    <w:rsid w:val="002168AD"/>
    <w:rsid w:val="002224D2"/>
    <w:rsid w:val="0022261F"/>
    <w:rsid w:val="00224A40"/>
    <w:rsid w:val="00247166"/>
    <w:rsid w:val="00257480"/>
    <w:rsid w:val="00265E81"/>
    <w:rsid w:val="002744F2"/>
    <w:rsid w:val="0028172B"/>
    <w:rsid w:val="002904B1"/>
    <w:rsid w:val="0029663D"/>
    <w:rsid w:val="002A690D"/>
    <w:rsid w:val="002B0E1D"/>
    <w:rsid w:val="002B4B00"/>
    <w:rsid w:val="002D1C7A"/>
    <w:rsid w:val="002D49CF"/>
    <w:rsid w:val="002D655C"/>
    <w:rsid w:val="002D6912"/>
    <w:rsid w:val="002E655D"/>
    <w:rsid w:val="002F0B36"/>
    <w:rsid w:val="002F2F99"/>
    <w:rsid w:val="002F4972"/>
    <w:rsid w:val="002F78E4"/>
    <w:rsid w:val="00322053"/>
    <w:rsid w:val="0032337D"/>
    <w:rsid w:val="003252E9"/>
    <w:rsid w:val="00334F12"/>
    <w:rsid w:val="003514C5"/>
    <w:rsid w:val="00352C69"/>
    <w:rsid w:val="00355EED"/>
    <w:rsid w:val="003636B5"/>
    <w:rsid w:val="00365C1E"/>
    <w:rsid w:val="0037501B"/>
    <w:rsid w:val="00380B50"/>
    <w:rsid w:val="00386F25"/>
    <w:rsid w:val="00387717"/>
    <w:rsid w:val="003A6948"/>
    <w:rsid w:val="003A71DB"/>
    <w:rsid w:val="003A7A0D"/>
    <w:rsid w:val="003B1D0F"/>
    <w:rsid w:val="003B5836"/>
    <w:rsid w:val="003B64B5"/>
    <w:rsid w:val="003C60A4"/>
    <w:rsid w:val="003D46CE"/>
    <w:rsid w:val="003D5729"/>
    <w:rsid w:val="003E257F"/>
    <w:rsid w:val="003E56DA"/>
    <w:rsid w:val="003F1D3A"/>
    <w:rsid w:val="003F7829"/>
    <w:rsid w:val="0040354E"/>
    <w:rsid w:val="0040390D"/>
    <w:rsid w:val="00405E0E"/>
    <w:rsid w:val="004062B3"/>
    <w:rsid w:val="00415A68"/>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5478"/>
    <w:rsid w:val="004769BB"/>
    <w:rsid w:val="00491440"/>
    <w:rsid w:val="00492CDA"/>
    <w:rsid w:val="004B36EE"/>
    <w:rsid w:val="004C1DE5"/>
    <w:rsid w:val="004D0A4C"/>
    <w:rsid w:val="004D0B8C"/>
    <w:rsid w:val="004D1134"/>
    <w:rsid w:val="004D3360"/>
    <w:rsid w:val="004D6216"/>
    <w:rsid w:val="004E0A75"/>
    <w:rsid w:val="004F0600"/>
    <w:rsid w:val="004F0C91"/>
    <w:rsid w:val="004F1177"/>
    <w:rsid w:val="004F67BE"/>
    <w:rsid w:val="004F79EA"/>
    <w:rsid w:val="00503CC8"/>
    <w:rsid w:val="005133AC"/>
    <w:rsid w:val="00515199"/>
    <w:rsid w:val="00517ABE"/>
    <w:rsid w:val="00520443"/>
    <w:rsid w:val="00544B13"/>
    <w:rsid w:val="00554ED2"/>
    <w:rsid w:val="0055603B"/>
    <w:rsid w:val="00566C9B"/>
    <w:rsid w:val="00581B48"/>
    <w:rsid w:val="005907D9"/>
    <w:rsid w:val="005A1002"/>
    <w:rsid w:val="005B1AF2"/>
    <w:rsid w:val="005C0B21"/>
    <w:rsid w:val="005C1084"/>
    <w:rsid w:val="005C1917"/>
    <w:rsid w:val="005C390D"/>
    <w:rsid w:val="005C4283"/>
    <w:rsid w:val="005D0B4F"/>
    <w:rsid w:val="005D1D62"/>
    <w:rsid w:val="005D2580"/>
    <w:rsid w:val="005D2EFF"/>
    <w:rsid w:val="005D5410"/>
    <w:rsid w:val="005F08AE"/>
    <w:rsid w:val="005F4CBB"/>
    <w:rsid w:val="00600980"/>
    <w:rsid w:val="00607FF3"/>
    <w:rsid w:val="00610748"/>
    <w:rsid w:val="00611680"/>
    <w:rsid w:val="00611D23"/>
    <w:rsid w:val="00615348"/>
    <w:rsid w:val="006173CE"/>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010C"/>
    <w:rsid w:val="0069234C"/>
    <w:rsid w:val="006A6154"/>
    <w:rsid w:val="006B1906"/>
    <w:rsid w:val="006B2559"/>
    <w:rsid w:val="006B3AEA"/>
    <w:rsid w:val="006B4B65"/>
    <w:rsid w:val="006B6B23"/>
    <w:rsid w:val="006B72AE"/>
    <w:rsid w:val="006C2DC6"/>
    <w:rsid w:val="006D4FA2"/>
    <w:rsid w:val="006D6F45"/>
    <w:rsid w:val="006E1C85"/>
    <w:rsid w:val="006E2348"/>
    <w:rsid w:val="006F5770"/>
    <w:rsid w:val="00700BA3"/>
    <w:rsid w:val="0070671D"/>
    <w:rsid w:val="00710F0E"/>
    <w:rsid w:val="007116DA"/>
    <w:rsid w:val="00713375"/>
    <w:rsid w:val="007154B6"/>
    <w:rsid w:val="00720DAA"/>
    <w:rsid w:val="0072415F"/>
    <w:rsid w:val="007268EE"/>
    <w:rsid w:val="00735D5F"/>
    <w:rsid w:val="0074039D"/>
    <w:rsid w:val="0075022B"/>
    <w:rsid w:val="00756124"/>
    <w:rsid w:val="007643BE"/>
    <w:rsid w:val="00766382"/>
    <w:rsid w:val="00771068"/>
    <w:rsid w:val="007740A3"/>
    <w:rsid w:val="00777A90"/>
    <w:rsid w:val="00781ADF"/>
    <w:rsid w:val="007858AC"/>
    <w:rsid w:val="007A5F57"/>
    <w:rsid w:val="007A7AC0"/>
    <w:rsid w:val="007B3794"/>
    <w:rsid w:val="007B44BD"/>
    <w:rsid w:val="007B4EED"/>
    <w:rsid w:val="007B6D4A"/>
    <w:rsid w:val="007C2CB0"/>
    <w:rsid w:val="007C6038"/>
    <w:rsid w:val="007E4E65"/>
    <w:rsid w:val="007F3F0C"/>
    <w:rsid w:val="007F54E0"/>
    <w:rsid w:val="00806D4F"/>
    <w:rsid w:val="0081512E"/>
    <w:rsid w:val="00825163"/>
    <w:rsid w:val="00830400"/>
    <w:rsid w:val="00833ACB"/>
    <w:rsid w:val="0084126F"/>
    <w:rsid w:val="00846AC4"/>
    <w:rsid w:val="0085348A"/>
    <w:rsid w:val="008538A3"/>
    <w:rsid w:val="00857E93"/>
    <w:rsid w:val="00864A47"/>
    <w:rsid w:val="00864C9B"/>
    <w:rsid w:val="00864F71"/>
    <w:rsid w:val="00874F11"/>
    <w:rsid w:val="00875865"/>
    <w:rsid w:val="00876D32"/>
    <w:rsid w:val="00880BD0"/>
    <w:rsid w:val="008861D7"/>
    <w:rsid w:val="00890FE3"/>
    <w:rsid w:val="00895567"/>
    <w:rsid w:val="008A5990"/>
    <w:rsid w:val="008A5FE8"/>
    <w:rsid w:val="008C34A6"/>
    <w:rsid w:val="008C36B0"/>
    <w:rsid w:val="008C542B"/>
    <w:rsid w:val="008C5DCE"/>
    <w:rsid w:val="008D0FDA"/>
    <w:rsid w:val="008D1348"/>
    <w:rsid w:val="008F17FD"/>
    <w:rsid w:val="008F4A83"/>
    <w:rsid w:val="008F5456"/>
    <w:rsid w:val="008F7B89"/>
    <w:rsid w:val="009066D8"/>
    <w:rsid w:val="009070B8"/>
    <w:rsid w:val="00912E60"/>
    <w:rsid w:val="00917E5A"/>
    <w:rsid w:val="00922506"/>
    <w:rsid w:val="00922A32"/>
    <w:rsid w:val="00942E6A"/>
    <w:rsid w:val="00946D3F"/>
    <w:rsid w:val="0095093B"/>
    <w:rsid w:val="00956268"/>
    <w:rsid w:val="00966821"/>
    <w:rsid w:val="00972752"/>
    <w:rsid w:val="0097323A"/>
    <w:rsid w:val="00975D0D"/>
    <w:rsid w:val="009779FA"/>
    <w:rsid w:val="009933F4"/>
    <w:rsid w:val="009A3240"/>
    <w:rsid w:val="009A3B5B"/>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3C17"/>
    <w:rsid w:val="00A542A7"/>
    <w:rsid w:val="00A64E5B"/>
    <w:rsid w:val="00A670C5"/>
    <w:rsid w:val="00A70984"/>
    <w:rsid w:val="00A7685E"/>
    <w:rsid w:val="00A7779B"/>
    <w:rsid w:val="00A80996"/>
    <w:rsid w:val="00A81B82"/>
    <w:rsid w:val="00A86CA3"/>
    <w:rsid w:val="00A91C2F"/>
    <w:rsid w:val="00A936BA"/>
    <w:rsid w:val="00A96854"/>
    <w:rsid w:val="00A97D3D"/>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0892"/>
    <w:rsid w:val="00B512D8"/>
    <w:rsid w:val="00B625C3"/>
    <w:rsid w:val="00B63FAE"/>
    <w:rsid w:val="00B653A7"/>
    <w:rsid w:val="00B72AAB"/>
    <w:rsid w:val="00B740BD"/>
    <w:rsid w:val="00B7410B"/>
    <w:rsid w:val="00B770ED"/>
    <w:rsid w:val="00B80591"/>
    <w:rsid w:val="00B87DBC"/>
    <w:rsid w:val="00B9203D"/>
    <w:rsid w:val="00B92B42"/>
    <w:rsid w:val="00B945A5"/>
    <w:rsid w:val="00BA1833"/>
    <w:rsid w:val="00BA5152"/>
    <w:rsid w:val="00BC15BB"/>
    <w:rsid w:val="00BC544A"/>
    <w:rsid w:val="00BC66C2"/>
    <w:rsid w:val="00BC6A79"/>
    <w:rsid w:val="00BD2B81"/>
    <w:rsid w:val="00BD5290"/>
    <w:rsid w:val="00BD67CF"/>
    <w:rsid w:val="00BE4F57"/>
    <w:rsid w:val="00BF61DB"/>
    <w:rsid w:val="00C01DD6"/>
    <w:rsid w:val="00C04A3D"/>
    <w:rsid w:val="00C108AA"/>
    <w:rsid w:val="00C1425A"/>
    <w:rsid w:val="00C149B6"/>
    <w:rsid w:val="00C1579C"/>
    <w:rsid w:val="00C15BDE"/>
    <w:rsid w:val="00C15D1F"/>
    <w:rsid w:val="00C22047"/>
    <w:rsid w:val="00C273F0"/>
    <w:rsid w:val="00C27E6B"/>
    <w:rsid w:val="00C31210"/>
    <w:rsid w:val="00C31780"/>
    <w:rsid w:val="00C3399B"/>
    <w:rsid w:val="00C33C4F"/>
    <w:rsid w:val="00C34A3D"/>
    <w:rsid w:val="00C436D9"/>
    <w:rsid w:val="00C45F8B"/>
    <w:rsid w:val="00C46B4A"/>
    <w:rsid w:val="00C56279"/>
    <w:rsid w:val="00C572AC"/>
    <w:rsid w:val="00C6078F"/>
    <w:rsid w:val="00C615CB"/>
    <w:rsid w:val="00C65E4B"/>
    <w:rsid w:val="00C7058C"/>
    <w:rsid w:val="00C71A9E"/>
    <w:rsid w:val="00C774CA"/>
    <w:rsid w:val="00CA5DB9"/>
    <w:rsid w:val="00CB0E13"/>
    <w:rsid w:val="00CB46DB"/>
    <w:rsid w:val="00CB79FE"/>
    <w:rsid w:val="00CC15E7"/>
    <w:rsid w:val="00CC1BC1"/>
    <w:rsid w:val="00CC2901"/>
    <w:rsid w:val="00CD2CF6"/>
    <w:rsid w:val="00CD37BB"/>
    <w:rsid w:val="00CF5ABD"/>
    <w:rsid w:val="00CF5E15"/>
    <w:rsid w:val="00D1457F"/>
    <w:rsid w:val="00D14AA5"/>
    <w:rsid w:val="00D16265"/>
    <w:rsid w:val="00D20F7F"/>
    <w:rsid w:val="00D34B04"/>
    <w:rsid w:val="00D4212B"/>
    <w:rsid w:val="00D54302"/>
    <w:rsid w:val="00D560F8"/>
    <w:rsid w:val="00D57D8F"/>
    <w:rsid w:val="00D70D92"/>
    <w:rsid w:val="00D71A8D"/>
    <w:rsid w:val="00D75B7E"/>
    <w:rsid w:val="00D822E4"/>
    <w:rsid w:val="00D828B5"/>
    <w:rsid w:val="00D82BE6"/>
    <w:rsid w:val="00D83D45"/>
    <w:rsid w:val="00D8420C"/>
    <w:rsid w:val="00D84650"/>
    <w:rsid w:val="00D90446"/>
    <w:rsid w:val="00D91646"/>
    <w:rsid w:val="00D9560A"/>
    <w:rsid w:val="00DB070B"/>
    <w:rsid w:val="00DB0998"/>
    <w:rsid w:val="00DB6C23"/>
    <w:rsid w:val="00DC1ADE"/>
    <w:rsid w:val="00DC2425"/>
    <w:rsid w:val="00DC2D9C"/>
    <w:rsid w:val="00DC60D5"/>
    <w:rsid w:val="00DD0DAA"/>
    <w:rsid w:val="00DD0F2C"/>
    <w:rsid w:val="00DD2B90"/>
    <w:rsid w:val="00DD5165"/>
    <w:rsid w:val="00DE5406"/>
    <w:rsid w:val="00DF0D6B"/>
    <w:rsid w:val="00DF127D"/>
    <w:rsid w:val="00DF1332"/>
    <w:rsid w:val="00DF54ED"/>
    <w:rsid w:val="00E028F4"/>
    <w:rsid w:val="00E0547A"/>
    <w:rsid w:val="00E1118B"/>
    <w:rsid w:val="00E12198"/>
    <w:rsid w:val="00E239ED"/>
    <w:rsid w:val="00E262B2"/>
    <w:rsid w:val="00E41F58"/>
    <w:rsid w:val="00E45927"/>
    <w:rsid w:val="00E45F16"/>
    <w:rsid w:val="00E63C96"/>
    <w:rsid w:val="00E65876"/>
    <w:rsid w:val="00E65F63"/>
    <w:rsid w:val="00E719EC"/>
    <w:rsid w:val="00E7695D"/>
    <w:rsid w:val="00E80B8D"/>
    <w:rsid w:val="00E86C98"/>
    <w:rsid w:val="00E9021C"/>
    <w:rsid w:val="00E91D61"/>
    <w:rsid w:val="00E94EEB"/>
    <w:rsid w:val="00E95EE6"/>
    <w:rsid w:val="00E96255"/>
    <w:rsid w:val="00EA09C8"/>
    <w:rsid w:val="00EA24F1"/>
    <w:rsid w:val="00EA6DE1"/>
    <w:rsid w:val="00EA7310"/>
    <w:rsid w:val="00EB00FD"/>
    <w:rsid w:val="00EB1BC8"/>
    <w:rsid w:val="00EB1DD4"/>
    <w:rsid w:val="00EB7F34"/>
    <w:rsid w:val="00EC3657"/>
    <w:rsid w:val="00EC7243"/>
    <w:rsid w:val="00EC73A8"/>
    <w:rsid w:val="00ED1F4F"/>
    <w:rsid w:val="00ED2BF3"/>
    <w:rsid w:val="00EE4E69"/>
    <w:rsid w:val="00F03434"/>
    <w:rsid w:val="00F074BC"/>
    <w:rsid w:val="00F1165B"/>
    <w:rsid w:val="00F152C6"/>
    <w:rsid w:val="00F370FA"/>
    <w:rsid w:val="00F423B6"/>
    <w:rsid w:val="00F43813"/>
    <w:rsid w:val="00F573D2"/>
    <w:rsid w:val="00F66243"/>
    <w:rsid w:val="00F662D9"/>
    <w:rsid w:val="00F71C82"/>
    <w:rsid w:val="00F75C7D"/>
    <w:rsid w:val="00F7718C"/>
    <w:rsid w:val="00F83E6B"/>
    <w:rsid w:val="00F84B1E"/>
    <w:rsid w:val="00F852D9"/>
    <w:rsid w:val="00F85593"/>
    <w:rsid w:val="00F86DF5"/>
    <w:rsid w:val="00FB055F"/>
    <w:rsid w:val="00FB47BE"/>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5:docId w15:val="{7990E665-883B-481A-A1DD-D8CC5D1C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95D"/>
    <w:pPr>
      <w:keepNext/>
      <w:keepLines/>
      <w:spacing w:before="200" w:after="0" w:line="259" w:lineRule="auto"/>
      <w:ind w:left="1296" w:hanging="1296"/>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E7695D"/>
    <w:pPr>
      <w:keepNext/>
      <w:keepLines/>
      <w:spacing w:before="200" w:after="0" w:line="259" w:lineRule="auto"/>
      <w:ind w:left="1440" w:hanging="144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E7695D"/>
    <w:pPr>
      <w:keepNext/>
      <w:keepLines/>
      <w:spacing w:before="200" w:after="0" w:line="259" w:lineRule="auto"/>
      <w:ind w:left="1584" w:hanging="1584"/>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Heading7Char">
    <w:name w:val="Heading 7 Char"/>
    <w:basedOn w:val="DefaultParagraphFont"/>
    <w:link w:val="Heading7"/>
    <w:uiPriority w:val="9"/>
    <w:semiHidden/>
    <w:rsid w:val="00E7695D"/>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E7695D"/>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E7695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144CF8"/>
    <w:pPr>
      <w:spacing w:line="240" w:lineRule="auto"/>
    </w:pPr>
    <w:rPr>
      <w:rFonts w:ascii="Calibri" w:eastAsia="Times New Roman" w:hAnsi="Calibri" w:cs="Times New Roman"/>
      <w:i/>
      <w:iCs/>
      <w:color w:val="44546A"/>
      <w:sz w:val="18"/>
      <w:szCs w:val="18"/>
      <w:lang w:val="en-US"/>
    </w:rPr>
  </w:style>
  <w:style w:type="character" w:styleId="HTMLCode">
    <w:name w:val="HTML Code"/>
    <w:basedOn w:val="DefaultParagraphFont"/>
    <w:uiPriority w:val="99"/>
    <w:semiHidden/>
    <w:unhideWhenUsed/>
    <w:rsid w:val="00912E60"/>
    <w:rPr>
      <w:rFonts w:ascii="Courier New" w:eastAsia="Times New Roman" w:hAnsi="Courier New" w:cs="Courier New"/>
      <w:sz w:val="20"/>
      <w:szCs w:val="20"/>
    </w:rPr>
  </w:style>
  <w:style w:type="character" w:customStyle="1" w:styleId="ipa">
    <w:name w:val="ipa"/>
    <w:basedOn w:val="DefaultParagraphFont"/>
    <w:rsid w:val="00912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Machine-readable_data" TargetMode="External"/><Relationship Id="rId21" Type="http://schemas.openxmlformats.org/officeDocument/2006/relationships/image" Target="media/image14.png"/><Relationship Id="rId42" Type="http://schemas.openxmlformats.org/officeDocument/2006/relationships/image" Target="media/image35.jpeg"/><Relationship Id="rId63" Type="http://schemas.openxmlformats.org/officeDocument/2006/relationships/hyperlink" Target="http://en.wikipedia.org/wiki/Starling_(software)" TargetMode="External"/><Relationship Id="rId84" Type="http://schemas.openxmlformats.org/officeDocument/2006/relationships/hyperlink" Target="http://www.mysql.org" TargetMode="External"/><Relationship Id="rId138" Type="http://schemas.openxmlformats.org/officeDocument/2006/relationships/hyperlink" Target="http://en.wikipedia.org/wiki/Hyperlink" TargetMode="External"/><Relationship Id="rId159" Type="http://schemas.openxmlformats.org/officeDocument/2006/relationships/hyperlink" Target="http://en.wikipedia.org/wiki/Embedded_system" TargetMode="External"/><Relationship Id="rId170" Type="http://schemas.openxmlformats.org/officeDocument/2006/relationships/hyperlink" Target="http://en.wikipedia.org/wiki/Computer_programming_language" TargetMode="External"/><Relationship Id="rId191" Type="http://schemas.openxmlformats.org/officeDocument/2006/relationships/hyperlink" Target="http://en.wikipedia.org/wiki/GNU_Compiler_for_Java" TargetMode="External"/><Relationship Id="rId205" Type="http://schemas.openxmlformats.org/officeDocument/2006/relationships/hyperlink" Target="http://en.wikipedia.org/wiki/HTML" TargetMode="External"/><Relationship Id="rId226" Type="http://schemas.openxmlformats.org/officeDocument/2006/relationships/hyperlink" Target="http://benedmunds.com/ion_auth/" TargetMode="External"/><Relationship Id="rId107" Type="http://schemas.openxmlformats.org/officeDocument/2006/relationships/hyperlink" Target="http://en.wikipedia.org/wiki/Ruby_on_Rails" TargetMode="External"/><Relationship Id="rId11" Type="http://schemas.openxmlformats.org/officeDocument/2006/relationships/image" Target="media/image4.jpeg"/><Relationship Id="rId32" Type="http://schemas.openxmlformats.org/officeDocument/2006/relationships/image" Target="media/image25.png"/><Relationship Id="rId53" Type="http://schemas.openxmlformats.org/officeDocument/2006/relationships/hyperlink" Target="http://en.wikipedia.org/wiki/Application_programming_interface" TargetMode="External"/><Relationship Id="rId74" Type="http://schemas.openxmlformats.org/officeDocument/2006/relationships/hyperlink" Target="http://en.wikipedia.org/wiki/Application_programming_interface" TargetMode="External"/><Relationship Id="rId128" Type="http://schemas.openxmlformats.org/officeDocument/2006/relationships/hyperlink" Target="http://en.wikipedia.org/wiki/Web_browser" TargetMode="External"/><Relationship Id="rId149" Type="http://schemas.openxmlformats.org/officeDocument/2006/relationships/hyperlink" Target="http://en.wikipedia.org/wiki/Library_(computer_science)" TargetMode="External"/><Relationship Id="rId5" Type="http://schemas.openxmlformats.org/officeDocument/2006/relationships/webSettings" Target="webSettings.xml"/><Relationship Id="rId95" Type="http://schemas.openxmlformats.org/officeDocument/2006/relationships/hyperlink" Target="http://en.wikipedia.org/wiki/C_(programming_language)" TargetMode="External"/><Relationship Id="rId160" Type="http://schemas.openxmlformats.org/officeDocument/2006/relationships/hyperlink" Target="http://en.wikipedia.org/wiki/SQLite" TargetMode="External"/><Relationship Id="rId181" Type="http://schemas.openxmlformats.org/officeDocument/2006/relationships/hyperlink" Target="http://en.wikipedia.org/wiki/Java_(software_platform)" TargetMode="External"/><Relationship Id="rId216" Type="http://schemas.openxmlformats.org/officeDocument/2006/relationships/hyperlink" Target="http://en.wikipedia.org/wiki/Websit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file:///C:\Users\Anirban\Documents\GitHub\DailyNoteBook\Help\html\494305234.htm" TargetMode="External"/><Relationship Id="rId64" Type="http://schemas.openxmlformats.org/officeDocument/2006/relationships/hyperlink" Target="http://en.wikipedia.org/wiki/Scala_(programming_language)" TargetMode="External"/><Relationship Id="rId69" Type="http://schemas.openxmlformats.org/officeDocument/2006/relationships/hyperlink" Target="http://en.wikipedia.org/w/index.php?title=Gizzard_(software)&amp;action=edit&amp;redlink=1" TargetMode="External"/><Relationship Id="rId113" Type="http://schemas.openxmlformats.org/officeDocument/2006/relationships/hyperlink" Target="http://en.wikipedia.org/wiki/Mathematica" TargetMode="External"/><Relationship Id="rId118" Type="http://schemas.openxmlformats.org/officeDocument/2006/relationships/hyperlink" Target="http://en.wikipedia.org/wiki/W3C" TargetMode="External"/><Relationship Id="rId134" Type="http://schemas.openxmlformats.org/officeDocument/2006/relationships/hyperlink" Target="http://en.wikipedia.org/wiki/Img_(HTML_element)" TargetMode="External"/><Relationship Id="rId139" Type="http://schemas.openxmlformats.org/officeDocument/2006/relationships/hyperlink" Target="http://en.wikipedia.org/wiki/Scripting_language" TargetMode="External"/><Relationship Id="rId80" Type="http://schemas.openxmlformats.org/officeDocument/2006/relationships/hyperlink" Target="http://www.codeplex.com/" TargetMode="External"/><Relationship Id="rId85" Type="http://schemas.openxmlformats.org/officeDocument/2006/relationships/hyperlink" Target="http://twitter.github.io/bootstrap/index.html" TargetMode="External"/><Relationship Id="rId150" Type="http://schemas.openxmlformats.org/officeDocument/2006/relationships/hyperlink" Target="http://en.wikipedia.org/wiki/Atomicity,_consistency,_isolation,_durability" TargetMode="External"/><Relationship Id="rId155" Type="http://schemas.openxmlformats.org/officeDocument/2006/relationships/hyperlink" Target="http://en.wikipedia.org/wiki/Application_software" TargetMode="External"/><Relationship Id="rId171" Type="http://schemas.openxmlformats.org/officeDocument/2006/relationships/hyperlink" Target="http://en.wikipedia.org/wiki/Compiler" TargetMode="External"/><Relationship Id="rId176" Type="http://schemas.openxmlformats.org/officeDocument/2006/relationships/hyperlink" Target="http://en.wikipedia.org/wiki/Java_(programming_language)" TargetMode="External"/><Relationship Id="rId192" Type="http://schemas.openxmlformats.org/officeDocument/2006/relationships/hyperlink" Target="http://en.wikipedia.org/wiki/GNU_Classpath" TargetMode="External"/><Relationship Id="rId197" Type="http://schemas.openxmlformats.org/officeDocument/2006/relationships/hyperlink" Target="http://en.wikipedia.org/wiki/Website" TargetMode="External"/><Relationship Id="rId206" Type="http://schemas.openxmlformats.org/officeDocument/2006/relationships/hyperlink" Target="http://en.wikipedia.org/wiki/Command-line_interface" TargetMode="External"/><Relationship Id="rId227" Type="http://schemas.openxmlformats.org/officeDocument/2006/relationships/hyperlink" Target="http://en.wikipedia.org/wiki/Hypermedia" TargetMode="External"/><Relationship Id="rId201" Type="http://schemas.openxmlformats.org/officeDocument/2006/relationships/hyperlink" Target="http://en.wikipedia.org/wiki/Reference_implementation" TargetMode="External"/><Relationship Id="rId222" Type="http://schemas.openxmlformats.org/officeDocument/2006/relationships/hyperlink" Target="http://en.wikipedia.org/wiki/GitHub"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en.wikipedia.org/w/index.php?title=Ruby_Enterprise_Edition&amp;action=edit&amp;redlink=1" TargetMode="External"/><Relationship Id="rId103" Type="http://schemas.openxmlformats.org/officeDocument/2006/relationships/hyperlink" Target="http://en.wikipedia.org/wiki/PHP" TargetMode="External"/><Relationship Id="rId108" Type="http://schemas.openxmlformats.org/officeDocument/2006/relationships/hyperlink" Target="http://en.wikipedia.org/wiki/Scala_(programming_language)" TargetMode="External"/><Relationship Id="rId124" Type="http://schemas.openxmlformats.org/officeDocument/2006/relationships/hyperlink" Target="http://en.wikipedia.org/wiki/Application_programming_interfaces" TargetMode="External"/><Relationship Id="rId129" Type="http://schemas.openxmlformats.org/officeDocument/2006/relationships/hyperlink" Target="http://en.wikipedia.org/wiki/HTML_element" TargetMode="External"/><Relationship Id="rId54" Type="http://schemas.openxmlformats.org/officeDocument/2006/relationships/image" Target="media/image41.png"/><Relationship Id="rId70" Type="http://schemas.openxmlformats.org/officeDocument/2006/relationships/hyperlink" Target="http://en.wikipedia.org/w/index.php?title=Firehose_(software)&amp;action=edit&amp;redlink=1" TargetMode="External"/><Relationship Id="rId75" Type="http://schemas.openxmlformats.org/officeDocument/2006/relationships/hyperlink" Target="http://en.wikipedia.org/wiki/Route_planner" TargetMode="External"/><Relationship Id="rId91" Type="http://schemas.openxmlformats.org/officeDocument/2006/relationships/hyperlink" Target="http://en.wikipedia.org/wiki/Plug-in_(computing)" TargetMode="External"/><Relationship Id="rId96" Type="http://schemas.openxmlformats.org/officeDocument/2006/relationships/hyperlink" Target="http://en.wikipedia.org/wiki/C%2B%2B" TargetMode="External"/><Relationship Id="rId140" Type="http://schemas.openxmlformats.org/officeDocument/2006/relationships/hyperlink" Target="http://en.wikipedia.org/wiki/JavaScript" TargetMode="External"/><Relationship Id="rId145" Type="http://schemas.openxmlformats.org/officeDocument/2006/relationships/image" Target="media/image44.jpeg"/><Relationship Id="rId161" Type="http://schemas.openxmlformats.org/officeDocument/2006/relationships/hyperlink" Target="http://en.wikipedia.org/wiki/Language_binding" TargetMode="External"/><Relationship Id="rId166" Type="http://schemas.openxmlformats.org/officeDocument/2006/relationships/hyperlink" Target="http://en.wikipedia.org/wiki/General_purpose_programming_language" TargetMode="External"/><Relationship Id="rId182" Type="http://schemas.openxmlformats.org/officeDocument/2006/relationships/hyperlink" Target="http://en.wikipedia.org/wiki/Syntax_(programming_languages)" TargetMode="External"/><Relationship Id="rId187" Type="http://schemas.openxmlformats.org/officeDocument/2006/relationships/hyperlink" Target="http://en.wikipedia.org/wiki/Compiler" TargetMode="External"/><Relationship Id="rId217" Type="http://schemas.openxmlformats.org/officeDocument/2006/relationships/hyperlink" Target="http://en.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Shell_(computing)" TargetMode="External"/><Relationship Id="rId233"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en.wikipedia.org/wiki/Markup_language" TargetMode="External"/><Relationship Id="rId119" Type="http://schemas.openxmlformats.org/officeDocument/2006/relationships/hyperlink" Target="http://en.wikipedia.org/wiki/Open_standard" TargetMode="External"/><Relationship Id="rId44" Type="http://schemas.openxmlformats.org/officeDocument/2006/relationships/image" Target="media/image37.png"/><Relationship Id="rId60" Type="http://schemas.openxmlformats.org/officeDocument/2006/relationships/hyperlink" Target="http://en.wikipedia.org/wiki/Ruby_(programming_language)" TargetMode="External"/><Relationship Id="rId65" Type="http://schemas.openxmlformats.org/officeDocument/2006/relationships/hyperlink" Target="http://en.wikipedia.org/wiki/Application_programming_interface" TargetMode="External"/><Relationship Id="rId81" Type="http://schemas.openxmlformats.org/officeDocument/2006/relationships/hyperlink" Target="http://stackoverflow.com/" TargetMode="External"/><Relationship Id="rId86" Type="http://schemas.openxmlformats.org/officeDocument/2006/relationships/hyperlink" Target="http://developer.android.com/training/basics/firstapp/index.html" TargetMode="External"/><Relationship Id="rId130" Type="http://schemas.openxmlformats.org/officeDocument/2006/relationships/hyperlink" Target="http://en.wikipedia.org/wiki/Angle_brackets" TargetMode="External"/><Relationship Id="rId135" Type="http://schemas.openxmlformats.org/officeDocument/2006/relationships/hyperlink" Target="http://en.wikipedia.org/wiki/Fieldset" TargetMode="External"/><Relationship Id="rId151" Type="http://schemas.openxmlformats.org/officeDocument/2006/relationships/hyperlink" Target="http://en.wikipedia.org/wiki/SQL" TargetMode="External"/><Relationship Id="rId156" Type="http://schemas.openxmlformats.org/officeDocument/2006/relationships/hyperlink" Target="http://en.wikipedia.org/wiki/Web_browser" TargetMode="External"/><Relationship Id="rId177" Type="http://schemas.openxmlformats.org/officeDocument/2006/relationships/hyperlink" Target="http://en.wikipedia.org/wiki/Java_(programming_language)" TargetMode="External"/><Relationship Id="rId198" Type="http://schemas.openxmlformats.org/officeDocument/2006/relationships/hyperlink" Target="http://en.wikipedia.org/wiki/Web_server" TargetMode="External"/><Relationship Id="rId172" Type="http://schemas.openxmlformats.org/officeDocument/2006/relationships/hyperlink" Target="http://en.wikipedia.org/wiki/Java_bytecode" TargetMode="External"/><Relationship Id="rId193" Type="http://schemas.openxmlformats.org/officeDocument/2006/relationships/hyperlink" Target="http://en.wikipedia.org/wiki/IcedTea" TargetMode="External"/><Relationship Id="rId202" Type="http://schemas.openxmlformats.org/officeDocument/2006/relationships/hyperlink" Target="http://en.wikipedia.org/wiki/PHP" TargetMode="External"/><Relationship Id="rId207" Type="http://schemas.openxmlformats.org/officeDocument/2006/relationships/hyperlink" Target="http://en.wikipedia.org/wiki/Computer_software" TargetMode="External"/><Relationship Id="rId223" Type="http://schemas.openxmlformats.org/officeDocument/2006/relationships/hyperlink" Target="http://en.wikipedia.org/wiki/NASA" TargetMode="External"/><Relationship Id="rId228" Type="http://schemas.openxmlformats.org/officeDocument/2006/relationships/hyperlink" Target="http://en.wikipedia.org/wiki/Web_API" TargetMode="External"/><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en.wikipedia.org/wiki/Clojure" TargetMode="External"/><Relationship Id="rId34" Type="http://schemas.openxmlformats.org/officeDocument/2006/relationships/image" Target="media/image27.png"/><Relationship Id="rId50" Type="http://schemas.openxmlformats.org/officeDocument/2006/relationships/image" Target="media/image40.gif"/><Relationship Id="rId55" Type="http://schemas.openxmlformats.org/officeDocument/2006/relationships/image" Target="media/image42.png"/><Relationship Id="rId76" Type="http://schemas.openxmlformats.org/officeDocument/2006/relationships/hyperlink" Target="http://en.wikipedia.org/wiki/Mercator_projection" TargetMode="External"/><Relationship Id="rId97" Type="http://schemas.openxmlformats.org/officeDocument/2006/relationships/hyperlink" Target="http://en.wikipedia.org/wiki/COBOL" TargetMode="External"/><Relationship Id="rId104" Type="http://schemas.openxmlformats.org/officeDocument/2006/relationships/hyperlink" Target="http://en.wikipedia.org/wiki/Python_(programming_language)" TargetMode="External"/><Relationship Id="rId120" Type="http://schemas.openxmlformats.org/officeDocument/2006/relationships/hyperlink" Target="http://en.wikipedia.org/wiki/Internet" TargetMode="External"/><Relationship Id="rId125" Type="http://schemas.openxmlformats.org/officeDocument/2006/relationships/hyperlink" Target="http://en.wikipedia.org/wiki/XML_schema" TargetMode="External"/><Relationship Id="rId141" Type="http://schemas.openxmlformats.org/officeDocument/2006/relationships/hyperlink" Target="http://en.wikipedia.org/wiki/Open_source" TargetMode="External"/><Relationship Id="rId146" Type="http://schemas.openxmlformats.org/officeDocument/2006/relationships/hyperlink" Target="http://searchenterpriselinux.techtarget.com/definition/MySQL-Connector-ODBC" TargetMode="External"/><Relationship Id="rId167" Type="http://schemas.openxmlformats.org/officeDocument/2006/relationships/hyperlink" Target="http://en.wikipedia.org/wiki/Concurrent_computing" TargetMode="External"/><Relationship Id="rId188" Type="http://schemas.openxmlformats.org/officeDocument/2006/relationships/hyperlink" Target="http://en.wikipedia.org/wiki/Library_(computing)" TargetMode="External"/><Relationship Id="rId7" Type="http://schemas.openxmlformats.org/officeDocument/2006/relationships/endnotes" Target="endnotes.xml"/><Relationship Id="rId71" Type="http://schemas.openxmlformats.org/officeDocument/2006/relationships/hyperlink" Target="http://en.wikipedia.org/wiki/FlockDB" TargetMode="External"/><Relationship Id="rId92" Type="http://schemas.openxmlformats.org/officeDocument/2006/relationships/hyperlink" Target="http://en.wikipedia.org/wiki/Java_(programming_language)" TargetMode="External"/><Relationship Id="rId162" Type="http://schemas.openxmlformats.org/officeDocument/2006/relationships/hyperlink" Target="http://en.wikipedia.org/wiki/Source_code" TargetMode="External"/><Relationship Id="rId183" Type="http://schemas.openxmlformats.org/officeDocument/2006/relationships/hyperlink" Target="http://en.wikipedia.org/wiki/C_(programming_language)" TargetMode="External"/><Relationship Id="rId213" Type="http://schemas.openxmlformats.org/officeDocument/2006/relationships/hyperlink" Target="http://en.wikipedia.org/wiki/Operating_system" TargetMode="External"/><Relationship Id="rId218" Type="http://schemas.openxmlformats.org/officeDocument/2006/relationships/hyperlink" Target="http://en.wikipedia.org/wiki/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en.wikipedia.org/wiki/Web_service" TargetMode="External"/><Relationship Id="rId87" Type="http://schemas.openxmlformats.org/officeDocument/2006/relationships/hyperlink" Target="http://ellislab.com/codeigniter/user-guide/" TargetMode="External"/><Relationship Id="rId110" Type="http://schemas.openxmlformats.org/officeDocument/2006/relationships/hyperlink" Target="http://en.wikipedia.org/wiki/Groovy_(programming_language)" TargetMode="External"/><Relationship Id="rId115" Type="http://schemas.openxmlformats.org/officeDocument/2006/relationships/hyperlink" Target="http://en.wikipedia.org/wiki/File_format" TargetMode="External"/><Relationship Id="rId131" Type="http://schemas.openxmlformats.org/officeDocument/2006/relationships/hyperlink" Target="http://en.wikipedia.org/wiki/Comment_(computer_programming)" TargetMode="External"/><Relationship Id="rId136" Type="http://schemas.openxmlformats.org/officeDocument/2006/relationships/hyperlink" Target="http://en.wikipedia.org/wiki/Structured_document" TargetMode="External"/><Relationship Id="rId157" Type="http://schemas.openxmlformats.org/officeDocument/2006/relationships/hyperlink" Target="http://en.wikipedia.org/wiki/Database_engine" TargetMode="External"/><Relationship Id="rId178" Type="http://schemas.openxmlformats.org/officeDocument/2006/relationships/hyperlink" Target="http://en.wikipedia.org/wiki/James_Gosling"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www.codeguru.com/" TargetMode="External"/><Relationship Id="rId152" Type="http://schemas.openxmlformats.org/officeDocument/2006/relationships/hyperlink" Target="http://en.wikipedia.org/wiki/Syntax" TargetMode="External"/><Relationship Id="rId173" Type="http://schemas.openxmlformats.org/officeDocument/2006/relationships/hyperlink" Target="http://en.wikipedia.org/wiki/Class_(file_format)" TargetMode="External"/><Relationship Id="rId194" Type="http://schemas.openxmlformats.org/officeDocument/2006/relationships/hyperlink" Target="http://en.wikipedia.org/wiki/Server-side_scripting" TargetMode="External"/><Relationship Id="rId199" Type="http://schemas.openxmlformats.org/officeDocument/2006/relationships/hyperlink" Target="http://en.wikipedia.org/wiki/PHP" TargetMode="External"/><Relationship Id="rId203" Type="http://schemas.openxmlformats.org/officeDocument/2006/relationships/hyperlink" Target="http://en.wikipedia.org/wiki/Recursive_acronym" TargetMode="External"/><Relationship Id="rId208" Type="http://schemas.openxmlformats.org/officeDocument/2006/relationships/hyperlink" Target="http://en.wikipedia.org/wiki/Graphical_user_interface" TargetMode="External"/><Relationship Id="rId229" Type="http://schemas.openxmlformats.org/officeDocument/2006/relationships/image" Target="media/image46.png"/><Relationship Id="rId19" Type="http://schemas.openxmlformats.org/officeDocument/2006/relationships/image" Target="media/image12.png"/><Relationship Id="rId224" Type="http://schemas.openxmlformats.org/officeDocument/2006/relationships/hyperlink" Target="http://en.wikipedia.org/wiki/MSNBC" TargetMode="External"/><Relationship Id="rId14" Type="http://schemas.openxmlformats.org/officeDocument/2006/relationships/image" Target="media/image7.gif"/><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hyperlink" Target="http://en.wikipedia.org/wiki/Google_Earth" TargetMode="External"/><Relationship Id="rId100" Type="http://schemas.openxmlformats.org/officeDocument/2006/relationships/hyperlink" Target="http://en.wikipedia.org/wiki/JavaScript" TargetMode="External"/><Relationship Id="rId105" Type="http://schemas.openxmlformats.org/officeDocument/2006/relationships/hyperlink" Target="http://en.wikipedia.org/wiki/R_(programming_language)" TargetMode="External"/><Relationship Id="rId126" Type="http://schemas.openxmlformats.org/officeDocument/2006/relationships/hyperlink" Target="http://en.wikipedia.org/wiki/Markup_language" TargetMode="External"/><Relationship Id="rId147" Type="http://schemas.openxmlformats.org/officeDocument/2006/relationships/hyperlink" Target="http://en.wikipedia.org/wiki/Relational_database_management_system" TargetMode="External"/><Relationship Id="rId168" Type="http://schemas.openxmlformats.org/officeDocument/2006/relationships/hyperlink" Target="http://en.wikipedia.org/wiki/Class-based" TargetMode="External"/><Relationship Id="rId8" Type="http://schemas.openxmlformats.org/officeDocument/2006/relationships/image" Target="media/image1.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Web_mapping" TargetMode="External"/><Relationship Id="rId93" Type="http://schemas.openxmlformats.org/officeDocument/2006/relationships/hyperlink" Target="http://en.wikipedia.org/wiki/Programming_language" TargetMode="External"/><Relationship Id="rId98" Type="http://schemas.openxmlformats.org/officeDocument/2006/relationships/hyperlink" Target="http://en.wikipedia.org/wiki/Fortran" TargetMode="External"/><Relationship Id="rId121" Type="http://schemas.openxmlformats.org/officeDocument/2006/relationships/hyperlink" Target="http://en.wikipedia.org/wiki/Unicode" TargetMode="External"/><Relationship Id="rId142" Type="http://schemas.openxmlformats.org/officeDocument/2006/relationships/hyperlink" Target="http://en.wikipedia.org/wiki/Web_application_framework" TargetMode="External"/><Relationship Id="rId163" Type="http://schemas.openxmlformats.org/officeDocument/2006/relationships/hyperlink" Target="http://en.wikipedia.org/wiki/Public_domain" TargetMode="External"/><Relationship Id="rId184" Type="http://schemas.openxmlformats.org/officeDocument/2006/relationships/hyperlink" Target="http://en.wikipedia.org/wiki/C%2B%2B" TargetMode="External"/><Relationship Id="rId189" Type="http://schemas.openxmlformats.org/officeDocument/2006/relationships/hyperlink" Target="http://en.wikipedia.org/wiki/Java_Community_Process" TargetMode="External"/><Relationship Id="rId219" Type="http://schemas.openxmlformats.org/officeDocument/2006/relationships/hyperlink" Target="http://en.wikipedia.org/wiki/CSS" TargetMode="External"/><Relationship Id="rId3" Type="http://schemas.openxmlformats.org/officeDocument/2006/relationships/styles" Target="styles.xml"/><Relationship Id="rId214" Type="http://schemas.openxmlformats.org/officeDocument/2006/relationships/hyperlink" Target="http://en.wikipedia.org/wiki/Computing_platform" TargetMode="External"/><Relationship Id="rId230" Type="http://schemas.openxmlformats.org/officeDocument/2006/relationships/image" Target="media/image47.jpeg"/><Relationship Id="rId25" Type="http://schemas.openxmlformats.org/officeDocument/2006/relationships/image" Target="media/image18.png"/><Relationship Id="rId46" Type="http://schemas.openxmlformats.org/officeDocument/2006/relationships/image" Target="media/image39.gif"/><Relationship Id="rId67" Type="http://schemas.openxmlformats.org/officeDocument/2006/relationships/hyperlink" Target="http://en.wikipedia.org/w/index.php?title=Snowflake_(software)&amp;action=edit&amp;redlink=1" TargetMode="External"/><Relationship Id="rId116" Type="http://schemas.openxmlformats.org/officeDocument/2006/relationships/hyperlink" Target="http://en.wikipedia.org/wiki/Human-readable_medium" TargetMode="External"/><Relationship Id="rId137" Type="http://schemas.openxmlformats.org/officeDocument/2006/relationships/hyperlink" Target="http://en.wikipedia.org/wiki/Semantic" TargetMode="External"/><Relationship Id="rId158" Type="http://schemas.openxmlformats.org/officeDocument/2006/relationships/hyperlink" Target="http://en.wikipedia.org/wiki/Operating_system" TargetMode="External"/><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hyperlink" Target="http://en.wikipedia.org/wiki/Persistent_data_structure" TargetMode="External"/><Relationship Id="rId83" Type="http://schemas.openxmlformats.org/officeDocument/2006/relationships/hyperlink" Target="http://www.w3schools.com" TargetMode="External"/><Relationship Id="rId88" Type="http://schemas.openxmlformats.org/officeDocument/2006/relationships/hyperlink" Target="http://en.wikipedia.org/wiki/Computer_programming" TargetMode="External"/><Relationship Id="rId111" Type="http://schemas.openxmlformats.org/officeDocument/2006/relationships/hyperlink" Target="http://en.wikipedia.org/wiki/Scheme_(programming_language)" TargetMode="External"/><Relationship Id="rId132" Type="http://schemas.openxmlformats.org/officeDocument/2006/relationships/hyperlink" Target="http://en.wikipedia.org/wiki/Web_browser" TargetMode="External"/><Relationship Id="rId153" Type="http://schemas.openxmlformats.org/officeDocument/2006/relationships/hyperlink" Target="http://en.wikipedia.org/wiki/Integrity_constraints" TargetMode="External"/><Relationship Id="rId174" Type="http://schemas.openxmlformats.org/officeDocument/2006/relationships/hyperlink" Target="http://en.wikipedia.org/wiki/Java_virtual_machine" TargetMode="External"/><Relationship Id="rId179" Type="http://schemas.openxmlformats.org/officeDocument/2006/relationships/hyperlink" Target="http://en.wikipedia.org/wiki/Sun_Microsystems" TargetMode="External"/><Relationship Id="rId195" Type="http://schemas.openxmlformats.org/officeDocument/2006/relationships/hyperlink" Target="http://en.wikipedia.org/wiki/Web_development" TargetMode="External"/><Relationship Id="rId209" Type="http://schemas.openxmlformats.org/officeDocument/2006/relationships/hyperlink" Target="http://en.wikipedia.org/wiki/Free_software" TargetMode="External"/><Relationship Id="rId190" Type="http://schemas.openxmlformats.org/officeDocument/2006/relationships/hyperlink" Target="http://en.wikipedia.org/wiki/GNU_General_Public_License" TargetMode="External"/><Relationship Id="rId204" Type="http://schemas.openxmlformats.org/officeDocument/2006/relationships/hyperlink" Target="http://en.wikipedia.org/wiki/Interpreter_(computing)" TargetMode="External"/><Relationship Id="rId220" Type="http://schemas.openxmlformats.org/officeDocument/2006/relationships/hyperlink" Target="http://en.wikipedia.org/wiki/Typography" TargetMode="External"/><Relationship Id="rId225" Type="http://schemas.openxmlformats.org/officeDocument/2006/relationships/hyperlink" Target="http://ellislab.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en.wikipedia.org/wiki/Open-source_software" TargetMode="External"/><Relationship Id="rId106" Type="http://schemas.openxmlformats.org/officeDocument/2006/relationships/hyperlink" Target="http://en.wikipedia.org/wiki/Ruby_(programming_language)" TargetMode="External"/><Relationship Id="rId127" Type="http://schemas.openxmlformats.org/officeDocument/2006/relationships/hyperlink" Target="http://en.wikipedia.org/wiki/Web_page" TargetMode="External"/><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Google" TargetMode="External"/><Relationship Id="rId78" Type="http://schemas.openxmlformats.org/officeDocument/2006/relationships/hyperlink" Target="javascript:void(0)" TargetMode="External"/><Relationship Id="rId94" Type="http://schemas.openxmlformats.org/officeDocument/2006/relationships/hyperlink" Target="http://en.wikipedia.org/wiki/Ada_(programming_language)" TargetMode="External"/><Relationship Id="rId99" Type="http://schemas.openxmlformats.org/officeDocument/2006/relationships/hyperlink" Target="http://en.wikipedia.org/wiki/Haskell_(programming_language)" TargetMode="External"/><Relationship Id="rId101" Type="http://schemas.openxmlformats.org/officeDocument/2006/relationships/hyperlink" Target="http://en.wikipedia.org/wiki/Lasso_(programming_language)" TargetMode="External"/><Relationship Id="rId122" Type="http://schemas.openxmlformats.org/officeDocument/2006/relationships/hyperlink" Target="http://en.wikipedia.org/wiki/Data_structures" TargetMode="External"/><Relationship Id="rId143" Type="http://schemas.openxmlformats.org/officeDocument/2006/relationships/hyperlink" Target="http://en.wikipedia.org/wiki/PHP" TargetMode="External"/><Relationship Id="rId148" Type="http://schemas.openxmlformats.org/officeDocument/2006/relationships/hyperlink" Target="http://en.wikipedia.org/wiki/C_(programming_language)" TargetMode="External"/><Relationship Id="rId164" Type="http://schemas.openxmlformats.org/officeDocument/2006/relationships/image" Target="media/image45.jpeg"/><Relationship Id="rId169" Type="http://schemas.openxmlformats.org/officeDocument/2006/relationships/hyperlink" Target="http://en.wikipedia.org/wiki/Object-oriented_programming" TargetMode="External"/><Relationship Id="rId185" Type="http://schemas.openxmlformats.org/officeDocument/2006/relationships/hyperlink" Target="http://en.wikipedia.org/wiki/Low-level_programming_languag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en.wikipedia.org/wiki/Sun_acquisition_by_Oracle" TargetMode="External"/><Relationship Id="rId210" Type="http://schemas.openxmlformats.org/officeDocument/2006/relationships/hyperlink" Target="http://en.wikipedia.org/wiki/PHP_License" TargetMode="External"/><Relationship Id="rId215" Type="http://schemas.openxmlformats.org/officeDocument/2006/relationships/hyperlink" Target="http://en.wikipedia.org/wiki/Free_Software" TargetMode="External"/><Relationship Id="rId26" Type="http://schemas.openxmlformats.org/officeDocument/2006/relationships/image" Target="media/image19.png"/><Relationship Id="rId231" Type="http://schemas.openxmlformats.org/officeDocument/2006/relationships/footer" Target="footer1.xm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MySQL" TargetMode="External"/><Relationship Id="rId89" Type="http://schemas.openxmlformats.org/officeDocument/2006/relationships/hyperlink" Target="http://en.wikipedia.org/wiki/Integrated_development_environment" TargetMode="External"/><Relationship Id="rId112" Type="http://schemas.openxmlformats.org/officeDocument/2006/relationships/hyperlink" Target="http://en.wikipedia.org/wiki/Erlang_(programming_language)" TargetMode="External"/><Relationship Id="rId133" Type="http://schemas.openxmlformats.org/officeDocument/2006/relationships/hyperlink" Target="http://en.wikipedia.org/wiki/Website" TargetMode="External"/><Relationship Id="rId154" Type="http://schemas.openxmlformats.org/officeDocument/2006/relationships/hyperlink" Target="http://en.wikipedia.org/wiki/Embedded_database" TargetMode="External"/><Relationship Id="rId175" Type="http://schemas.openxmlformats.org/officeDocument/2006/relationships/hyperlink" Target="http://en.wikipedia.org/wiki/Computer_architecture" TargetMode="External"/><Relationship Id="rId196" Type="http://schemas.openxmlformats.org/officeDocument/2006/relationships/hyperlink" Target="http://en.wikipedia.org/wiki/General-purpose_programming_language" TargetMode="External"/><Relationship Id="rId200" Type="http://schemas.openxmlformats.org/officeDocument/2006/relationships/hyperlink" Target="http://en.wikipedia.org/wiki/Rasmus_Lerdorf" TargetMode="External"/><Relationship Id="rId16" Type="http://schemas.openxmlformats.org/officeDocument/2006/relationships/image" Target="media/image9.png"/><Relationship Id="rId221" Type="http://schemas.openxmlformats.org/officeDocument/2006/relationships/hyperlink" Target="http://en.wikipedia.org/wiki/JavaScript" TargetMode="External"/><Relationship Id="rId37" Type="http://schemas.openxmlformats.org/officeDocument/2006/relationships/image" Target="media/image30.png"/><Relationship Id="rId58" Type="http://schemas.openxmlformats.org/officeDocument/2006/relationships/hyperlink" Target="http://en.wikipedia.org/wiki/Ruby_on_Rails" TargetMode="External"/><Relationship Id="rId79" Type="http://schemas.openxmlformats.org/officeDocument/2006/relationships/hyperlink" Target="http://en.wikipedia.org" TargetMode="External"/><Relationship Id="rId102" Type="http://schemas.openxmlformats.org/officeDocument/2006/relationships/hyperlink" Target="http://en.wikipedia.org/wiki/Perl" TargetMode="External"/><Relationship Id="rId123" Type="http://schemas.openxmlformats.org/officeDocument/2006/relationships/hyperlink" Target="http://en.wikipedia.org/wiki/Web_service" TargetMode="External"/><Relationship Id="rId144" Type="http://schemas.openxmlformats.org/officeDocument/2006/relationships/hyperlink" Target="http://en.wikipedia.org/wiki/Model-View-Controller" TargetMode="External"/><Relationship Id="rId90" Type="http://schemas.openxmlformats.org/officeDocument/2006/relationships/hyperlink" Target="http://en.wikipedia.org/wiki/Workspace" TargetMode="External"/><Relationship Id="rId165" Type="http://schemas.openxmlformats.org/officeDocument/2006/relationships/hyperlink" Target="http://www.mysql.com/products/workbench/" TargetMode="External"/><Relationship Id="rId186" Type="http://schemas.openxmlformats.org/officeDocument/2006/relationships/hyperlink" Target="http://en.wikipedia.org/wiki/Reference_implementation_(computing)" TargetMode="External"/><Relationship Id="rId211" Type="http://schemas.openxmlformats.org/officeDocument/2006/relationships/hyperlink" Target="http://en.wikipedia.org/wiki/GNU_General_Public_License" TargetMode="External"/><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FBD12-DE7C-4A2A-A6E2-D50D1978B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50127</Words>
  <Characters>285729</Characters>
  <Application>Microsoft Office Word</Application>
  <DocSecurity>0</DocSecurity>
  <Lines>2381</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Sengupta, Joysankar</cp:lastModifiedBy>
  <cp:revision>86</cp:revision>
  <dcterms:created xsi:type="dcterms:W3CDTF">2013-03-26T10:05:00Z</dcterms:created>
  <dcterms:modified xsi:type="dcterms:W3CDTF">2013-09-27T03:27:00Z</dcterms:modified>
</cp:coreProperties>
</file>